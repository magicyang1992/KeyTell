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5B60" w:rsidRPr="00B25C3E" w:rsidRDefault="00C7003F" w:rsidP="00285104">
      <w:pPr>
        <w:pStyle w:val="a7"/>
        <w:spacing w:line="400" w:lineRule="exact"/>
        <w:jc w:val="left"/>
      </w:pPr>
      <w:r>
        <w:rPr>
          <w:noProof/>
        </w:rPr>
        <w:pict>
          <v:group id="_x0000_s1045" style="position:absolute;margin-left:148.1pt;margin-top:5.7pt;width:168.75pt;height:47.25pt;z-index:251703296" coordorigin="3405,1815" coordsize="3375,9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7" o:spid="_x0000_s1027" type="#_x0000_t75" style="position:absolute;left:3405;top:1815;width:2835;height:94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tBTvEAAAA2gAAAA8AAABkcnMvZG93bnJldi54bWxEj09rwkAUxO+C32F5ghfRTS1oiK7inxba&#10;Y6Pi9ZF9JiHZt2l21dRP3y0IPQ4z8xtmue5MLW7UutKygpdJBII4s7rkXMHx8D6OQTiPrLG2TAp+&#10;yMF61e8tMdH2zl90S30uAoRdggoK75tESpcVZNBNbEMcvIttDfog21zqFu8Bbmo5jaKZNFhyWCiw&#10;oV1BWZVejYJ0ax/1+fF9qkb7yzm2r9Xu8y1SajjoNgsQnjr/H362P7SCOfxdCTd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tBTvEAAAA2gAAAA8AAAAAAAAAAAAAAAAA&#10;nwIAAGRycy9kb3ducmV2LnhtbFBLBQYAAAAABAAEAPcAAACQAwAAAAA=&#10;">
              <v:imagedata r:id="rId9" o:title="" grayscale="t" bilevel="t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8" type="#_x0000_t202" style="position:absolute;left:4830;top:2023;width:1950;height:737;visibility:visible" filled="f" fillcolor="yellow" stroked="f" strokeweight=".5pt">
              <v:textbox>
                <w:txbxContent>
                  <w:p w:rsidR="00C7003F" w:rsidRPr="0077402A" w:rsidRDefault="00C7003F" w:rsidP="00493461">
                    <w:pPr>
                      <w:rPr>
                        <w:rFonts w:ascii="黑体" w:eastAsia="黑体" w:hAnsi="黑体"/>
                        <w:sz w:val="36"/>
                        <w:szCs w:val="36"/>
                      </w:rPr>
                    </w:pPr>
                    <w:r>
                      <w:rPr>
                        <w:rFonts w:ascii="黑体" w:eastAsia="黑体" w:hAnsi="黑体" w:hint="eastAsia"/>
                        <w:sz w:val="36"/>
                        <w:szCs w:val="36"/>
                      </w:rPr>
                      <w:t>光的折射</w:t>
                    </w:r>
                  </w:p>
                </w:txbxContent>
              </v:textbox>
            </v:shape>
          </v:group>
        </w:pict>
      </w:r>
    </w:p>
    <w:p w:rsidR="00502999" w:rsidRPr="00B25C3E" w:rsidRDefault="00502999" w:rsidP="00285104">
      <w:pPr>
        <w:spacing w:line="400" w:lineRule="exact"/>
      </w:pPr>
    </w:p>
    <w:p w:rsidR="00502999" w:rsidRPr="00B25C3E" w:rsidRDefault="00C7003F" w:rsidP="00285104">
      <w:pPr>
        <w:spacing w:line="400" w:lineRule="exact"/>
      </w:pPr>
      <w:r>
        <w:rPr>
          <w:noProof/>
        </w:rPr>
        <w:pict>
          <v:group id="组合 56" o:spid="_x0000_s1029" style="position:absolute;left:0;text-align:left;margin-left:-.5pt;margin-top:5.4pt;width:119.7pt;height:51.05pt;z-index:251696128;mso-width-relative:margin" coordsize="15203,6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">
            <v:shape id="图片 54" o:spid="_x0000_s1030" type="#_x0000_t75" style="position:absolute;width:13609;height:648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Z5kjEAAAA2wAAAA8AAABkcnMvZG93bnJldi54bWxEj0FrwkAUhO8F/8PyhF6KblLSItE1VEsh&#10;0FOtIN4e2WeymH0bstsk/nu3UOhxmJlvmE0x2VYM1HvjWEG6TEAQV04brhUcvz8WKxA+IGtsHZOC&#10;G3kotrOHDebajfxFwyHUIkLY56igCaHLpfRVQxb90nXE0bu43mKIsq+l7nGMcNvK5yR5lRYNx4UG&#10;O9o3VF0PP1aBGbJzeTynyftufLJ7o3n3ySelHufT2xpEoCn8h//apVbwksHvl/gD5PY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Z5kjEAAAA2wAAAA8AAAAAAAAAAAAAAAAA&#10;nwIAAGRycy9kb3ducmV2LnhtbFBLBQYAAAAABAAEAPcAAACQAwAAAAA=&#10;">
              <v:imagedata r:id="rId10" o:title=""/>
              <v:path arrowok="t"/>
            </v:shape>
            <v:shape id="文本框 55" o:spid="_x0000_s1031" type="#_x0000_t202" style="position:absolute;left:5741;top:2445;width:9462;height:30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5dgMYA&#10;AADbAAAADwAAAGRycy9kb3ducmV2LnhtbESPT2vCQBTE70K/w/IKvUjdWEkrqatIqX/wpqktvT2y&#10;r0lo9m3Irkn89q4geBxm5jfMbNGbSrTUuNKygvEoAkGcWV1yruArXT1PQTiPrLGyTArO5GAxfxjM&#10;MNG24z21B5+LAGGXoILC+zqR0mUFGXQjWxMH7882Bn2QTS51g12Am0q+RNGrNFhyWCiwpo+Csv/D&#10;ySj4HeY/O9evj90kntSfmzZ9+9apUk+P/fIdhKfe38O39lYriGO4fgk/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5dgMYAAADbAAAADwAAAAAAAAAAAAAAAACYAgAAZHJz&#10;L2Rvd25yZXYueG1sUEsFBgAAAAAEAAQA9QAAAIsDAAAAAA==&#10;" fillcolor="#cce8cf" stroked="f" strokeweight=".5pt">
              <v:textbox style="mso-next-textbox:#文本框 55">
                <w:txbxContent>
                  <w:p w:rsidR="00C7003F" w:rsidRPr="0014298B" w:rsidRDefault="00C7003F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 w:rsidRPr="0014298B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知识梳理</w:t>
                    </w:r>
                  </w:p>
                </w:txbxContent>
              </v:textbox>
            </v:shape>
          </v:group>
        </w:pict>
      </w:r>
    </w:p>
    <w:p w:rsidR="0014298B" w:rsidRPr="00B25C3E" w:rsidRDefault="0014298B" w:rsidP="00285104">
      <w:pPr>
        <w:spacing w:line="400" w:lineRule="exact"/>
        <w:rPr>
          <w:rFonts w:ascii="黑体" w:eastAsia="黑体" w:hAnsi="黑体" w:cs="Times New Roman"/>
          <w:sz w:val="24"/>
          <w:szCs w:val="24"/>
        </w:rPr>
      </w:pPr>
    </w:p>
    <w:p w:rsidR="0014298B" w:rsidRPr="00B25C3E" w:rsidRDefault="0014298B" w:rsidP="00285104">
      <w:pPr>
        <w:spacing w:line="400" w:lineRule="exact"/>
        <w:rPr>
          <w:rFonts w:ascii="黑体" w:eastAsia="黑体" w:hAnsi="黑体" w:cs="Times New Roman"/>
          <w:sz w:val="24"/>
          <w:szCs w:val="24"/>
        </w:rPr>
      </w:pPr>
    </w:p>
    <w:p w:rsidR="000D3194" w:rsidRPr="00B25C3E" w:rsidRDefault="00A16A16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  <w:r w:rsidRPr="00B25C3E">
        <w:rPr>
          <w:rFonts w:ascii="Times New Roman" w:eastAsia="黑体" w:hAnsi="Times New Roman" w:cs="Times New Roman" w:hint="eastAsia"/>
          <w:sz w:val="24"/>
          <w:szCs w:val="24"/>
        </w:rPr>
        <w:t>一</w:t>
      </w:r>
      <w:r w:rsidR="00493461" w:rsidRPr="00B25C3E">
        <w:rPr>
          <w:rFonts w:ascii="Times New Roman" w:eastAsia="黑体" w:hAnsi="黑体" w:cs="Times New Roman"/>
          <w:sz w:val="24"/>
          <w:szCs w:val="24"/>
        </w:rPr>
        <w:t>、</w:t>
      </w:r>
      <w:r w:rsidR="006606E6" w:rsidRPr="00B25C3E">
        <w:rPr>
          <w:rFonts w:ascii="Times New Roman" w:eastAsia="黑体" w:hAnsi="黑体" w:cs="Times New Roman" w:hint="eastAsia"/>
          <w:sz w:val="24"/>
          <w:szCs w:val="24"/>
        </w:rPr>
        <w:t>光的折射</w:t>
      </w:r>
    </w:p>
    <w:p w:rsidR="00E046A8" w:rsidRPr="00B25C3E" w:rsidRDefault="00E046A8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 w:hint="eastAsia"/>
          <w:szCs w:val="21"/>
        </w:rPr>
        <w:t>解释下列现象形成的原因。</w:t>
      </w: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04320" behindDoc="0" locked="0" layoutInCell="1" allowOverlap="1" wp14:anchorId="11EFE933" wp14:editId="3BD1F37D">
            <wp:simplePos x="0" y="0"/>
            <wp:positionH relativeFrom="column">
              <wp:posOffset>490220</wp:posOffset>
            </wp:positionH>
            <wp:positionV relativeFrom="paragraph">
              <wp:posOffset>158115</wp:posOffset>
            </wp:positionV>
            <wp:extent cx="2028825" cy="143827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noProof/>
        </w:rPr>
        <w:drawing>
          <wp:anchor distT="0" distB="0" distL="114300" distR="114300" simplePos="0" relativeHeight="251705344" behindDoc="0" locked="0" layoutInCell="1" allowOverlap="1" wp14:anchorId="0076D177" wp14:editId="694E678B">
            <wp:simplePos x="0" y="0"/>
            <wp:positionH relativeFrom="column">
              <wp:posOffset>2814320</wp:posOffset>
            </wp:positionH>
            <wp:positionV relativeFrom="paragraph">
              <wp:posOffset>167640</wp:posOffset>
            </wp:positionV>
            <wp:extent cx="2294255" cy="142875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547909" w:rsidRPr="00B25C3E" w:rsidRDefault="00547909" w:rsidP="00285104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</w:p>
    <w:p w:rsidR="00832EEB" w:rsidRPr="00B25C3E" w:rsidRDefault="000D3194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1</w:t>
      </w:r>
      <w:r w:rsidR="00A16A16" w:rsidRPr="00B25C3E">
        <w:rPr>
          <w:rFonts w:ascii="Times New Roman" w:hAnsiTheme="minorEastAsia" w:cs="Times New Roman" w:hint="eastAsia"/>
          <w:szCs w:val="21"/>
        </w:rPr>
        <w:t>、</w:t>
      </w:r>
      <w:r w:rsidR="00547909" w:rsidRPr="00B25C3E">
        <w:rPr>
          <w:rFonts w:ascii="Times New Roman" w:hAnsiTheme="minorEastAsia" w:cs="Times New Roman" w:hint="eastAsia"/>
          <w:szCs w:val="21"/>
        </w:rPr>
        <w:t>光的折射：光从一种介质</w:t>
      </w:r>
      <w:r w:rsidR="00547909" w:rsidRPr="00B25C3E">
        <w:rPr>
          <w:rFonts w:ascii="Times New Roman" w:hAnsiTheme="minorEastAsia" w:cs="Times New Roman" w:hint="eastAsia"/>
          <w:szCs w:val="21"/>
        </w:rPr>
        <w:t>_______</w:t>
      </w:r>
      <w:r w:rsidR="00547909" w:rsidRPr="00B25C3E">
        <w:rPr>
          <w:rFonts w:ascii="Times New Roman" w:hAnsiTheme="minorEastAsia" w:cs="Times New Roman" w:hint="eastAsia"/>
          <w:szCs w:val="21"/>
        </w:rPr>
        <w:t>入另一种介质时，传播方向发生</w:t>
      </w:r>
      <w:r w:rsidR="00547909" w:rsidRPr="00B25C3E">
        <w:rPr>
          <w:rFonts w:ascii="Times New Roman" w:hAnsiTheme="minorEastAsia" w:cs="Times New Roman" w:hint="eastAsia"/>
          <w:szCs w:val="21"/>
        </w:rPr>
        <w:t>_______</w:t>
      </w:r>
      <w:r w:rsidR="00547909" w:rsidRPr="00B25C3E">
        <w:rPr>
          <w:rFonts w:ascii="Times New Roman" w:hAnsiTheme="minorEastAsia" w:cs="Times New Roman" w:hint="eastAsia"/>
          <w:szCs w:val="21"/>
        </w:rPr>
        <w:t>的现象。</w:t>
      </w:r>
    </w:p>
    <w:p w:rsidR="00832EEB" w:rsidRPr="00B25C3E" w:rsidRDefault="00832EEB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2</w:t>
      </w:r>
      <w:r w:rsidR="00A16A16" w:rsidRPr="00B25C3E">
        <w:rPr>
          <w:rFonts w:ascii="Times New Roman" w:hAnsiTheme="minorEastAsia" w:cs="Times New Roman" w:hint="eastAsia"/>
          <w:szCs w:val="21"/>
        </w:rPr>
        <w:t>、</w:t>
      </w:r>
      <w:r w:rsidR="0002746D" w:rsidRPr="00B25C3E">
        <w:rPr>
          <w:rFonts w:ascii="Times New Roman" w:hAnsiTheme="minorEastAsia" w:cs="Times New Roman" w:hint="eastAsia"/>
          <w:szCs w:val="21"/>
        </w:rPr>
        <w:t>光的折射定律：</w:t>
      </w:r>
    </w:p>
    <w:p w:rsidR="0002746D" w:rsidRPr="00B25C3E" w:rsidRDefault="0002746D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Theme="minorEastAsia" w:cs="Times New Roman" w:hint="eastAsia"/>
          <w:szCs w:val="21"/>
        </w:rPr>
        <w:t>（</w:t>
      </w:r>
      <w:r w:rsidRPr="00B25C3E">
        <w:rPr>
          <w:rFonts w:ascii="Times New Roman" w:hAnsiTheme="minorEastAsia" w:cs="Times New Roman" w:hint="eastAsia"/>
          <w:szCs w:val="21"/>
        </w:rPr>
        <w:t>1</w:t>
      </w:r>
      <w:r w:rsidRPr="00B25C3E">
        <w:rPr>
          <w:rFonts w:ascii="Times New Roman" w:hAnsiTheme="minorEastAsia" w:cs="Times New Roman" w:hint="eastAsia"/>
          <w:szCs w:val="21"/>
        </w:rPr>
        <w:t>）折射光线、入射光线和法线在</w:t>
      </w:r>
      <w:r w:rsidR="00005ED0" w:rsidRPr="00B25C3E">
        <w:rPr>
          <w:rFonts w:ascii="Times New Roman" w:hAnsiTheme="minorEastAsia" w:cs="Times New Roman" w:hint="eastAsia"/>
          <w:szCs w:val="21"/>
        </w:rPr>
        <w:t>_________</w:t>
      </w:r>
      <w:r w:rsidRPr="00B25C3E">
        <w:rPr>
          <w:rFonts w:ascii="Times New Roman" w:hAnsiTheme="minorEastAsia" w:cs="Times New Roman" w:hint="eastAsia"/>
          <w:szCs w:val="21"/>
        </w:rPr>
        <w:t>平面内；</w:t>
      </w:r>
    </w:p>
    <w:p w:rsidR="0002746D" w:rsidRPr="00B25C3E" w:rsidRDefault="0002746D" w:rsidP="0002746D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Theme="minorEastAsia" w:cs="Times New Roman" w:hint="eastAsia"/>
          <w:szCs w:val="21"/>
        </w:rPr>
        <w:t>（</w:t>
      </w:r>
      <w:r w:rsidRPr="00B25C3E">
        <w:rPr>
          <w:rFonts w:ascii="Times New Roman" w:hAnsiTheme="minorEastAsia" w:cs="Times New Roman" w:hint="eastAsia"/>
          <w:szCs w:val="21"/>
        </w:rPr>
        <w:t>2</w:t>
      </w:r>
      <w:r w:rsidRPr="00B25C3E">
        <w:rPr>
          <w:rFonts w:ascii="Times New Roman" w:hAnsiTheme="minorEastAsia" w:cs="Times New Roman" w:hint="eastAsia"/>
          <w:szCs w:val="21"/>
        </w:rPr>
        <w:t>）折射光线和入射光线分别位于法线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；</w:t>
      </w:r>
    </w:p>
    <w:p w:rsidR="0002746D" w:rsidRPr="00B25C3E" w:rsidRDefault="0002746D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Theme="minorEastAsia" w:cs="Times New Roman" w:hint="eastAsia"/>
          <w:szCs w:val="21"/>
        </w:rPr>
        <w:t>（</w:t>
      </w:r>
      <w:r w:rsidRPr="00B25C3E">
        <w:rPr>
          <w:rFonts w:ascii="Times New Roman" w:hAnsiTheme="minorEastAsia" w:cs="Times New Roman" w:hint="eastAsia"/>
          <w:szCs w:val="21"/>
        </w:rPr>
        <w:t>3</w:t>
      </w:r>
      <w:r w:rsidRPr="00B25C3E">
        <w:rPr>
          <w:rFonts w:ascii="Times New Roman" w:hAnsiTheme="minorEastAsia" w:cs="Times New Roman" w:hint="eastAsia"/>
          <w:szCs w:val="21"/>
        </w:rPr>
        <w:t>）当光从空气斜射入水或其他透明介质中时，折射光线向法线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，折射角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入射角。减小入射角，折射角也随之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；反之，增大入射角，折射角也随之</w:t>
      </w:r>
      <w:r w:rsidR="00CE4439" w:rsidRPr="00B25C3E">
        <w:rPr>
          <w:rFonts w:ascii="Times New Roman" w:hAnsiTheme="minorEastAsia" w:cs="Times New Roman" w:hint="eastAsia"/>
          <w:szCs w:val="21"/>
        </w:rPr>
        <w:t>_______</w:t>
      </w:r>
      <w:r w:rsidRPr="00B25C3E">
        <w:rPr>
          <w:rFonts w:ascii="Times New Roman" w:hAnsiTheme="minorEastAsia" w:cs="Times New Roman" w:hint="eastAsia"/>
          <w:szCs w:val="21"/>
        </w:rPr>
        <w:t>。当光线垂直于界面射入时，光的传播方向</w:t>
      </w:r>
      <w:r w:rsidR="00CE4439" w:rsidRPr="00B25C3E">
        <w:rPr>
          <w:rFonts w:ascii="Times New Roman" w:hAnsiTheme="minorEastAsia" w:cs="Times New Roman" w:hint="eastAsia"/>
          <w:szCs w:val="21"/>
        </w:rPr>
        <w:t>______________</w:t>
      </w:r>
      <w:r w:rsidRPr="00B25C3E">
        <w:rPr>
          <w:rFonts w:ascii="Times New Roman" w:hAnsiTheme="minorEastAsia" w:cs="Times New Roman" w:hint="eastAsia"/>
          <w:szCs w:val="21"/>
        </w:rPr>
        <w:t>。</w:t>
      </w:r>
      <w:r w:rsidR="0075068B" w:rsidRPr="00B25C3E">
        <w:rPr>
          <w:rFonts w:ascii="Times New Roman" w:hAnsiTheme="minorEastAsia" w:cs="Times New Roman" w:hint="eastAsia"/>
          <w:szCs w:val="21"/>
        </w:rPr>
        <w:t>光的传播是</w:t>
      </w:r>
      <w:r w:rsidR="0075068B" w:rsidRPr="00B25C3E">
        <w:rPr>
          <w:rFonts w:ascii="Times New Roman" w:hAnsiTheme="minorEastAsia" w:cs="Times New Roman" w:hint="eastAsia"/>
          <w:szCs w:val="21"/>
        </w:rPr>
        <w:t>________</w:t>
      </w:r>
      <w:r w:rsidR="0075068B" w:rsidRPr="00B25C3E">
        <w:rPr>
          <w:rFonts w:ascii="Times New Roman" w:hAnsiTheme="minorEastAsia" w:cs="Times New Roman" w:hint="eastAsia"/>
          <w:szCs w:val="21"/>
        </w:rPr>
        <w:t>的。</w:t>
      </w:r>
    </w:p>
    <w:p w:rsidR="00CE241E" w:rsidRPr="00B25C3E" w:rsidRDefault="00C7003F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pict>
          <v:group id="_x0000_s1185" style="position:absolute;left:0;text-align:left;margin-left:55.1pt;margin-top:3.25pt;width:375.55pt;height:135.45pt;z-index:251732992" coordorigin="2312,10546" coordsize="7511,2709">
            <v:shape id="_x0000_s1176" type="#_x0000_t202" style="position:absolute;left:3610;top:10599;width:449;height:367" filled="f" stroked="f">
              <v:textbox>
                <w:txbxContent>
                  <w:p w:rsidR="00C7003F" w:rsidRPr="003F0E5C" w:rsidRDefault="00C7003F" w:rsidP="00782B14"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 w:hint="eastAsia"/>
                      </w:rPr>
                      <w:t>M</w:t>
                    </w:r>
                  </w:p>
                </w:txbxContent>
              </v:textbox>
            </v:shape>
            <v:group id="_x0000_s1184" style="position:absolute;left:2312;top:10546;width:7511;height:2709" coordorigin="2312,10441" coordsize="7511,2709">
              <v:group id="_x0000_s1183" style="position:absolute;left:6552;top:10441;width:3271;height:2647" coordorigin="6552,10441" coordsize="3271,264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162" type="#_x0000_t32" style="position:absolute;left:6583;top:11815;width:3240;height:0" o:connectortype="straight"/>
                <v:shape id="_x0000_s1163" type="#_x0000_t32" style="position:absolute;left:8135;top:11028;width:2;height:583" o:connectortype="straight">
                  <v:stroke endarrow="block"/>
                </v:shape>
                <v:shape id="_x0000_s1164" type="#_x0000_t32" style="position:absolute;left:8135;top:11476;width:1;height:339" o:connectortype="straight"/>
                <v:shape id="_x0000_s1165" type="#_x0000_t32" style="position:absolute;left:8135;top:10771;width:0;height:2085" o:connectortype="straight">
                  <v:stroke dashstyle="dash"/>
                </v:shape>
                <v:shape id="_x0000_s1166" type="#_x0000_t32" style="position:absolute;left:8135;top:11815;width:2;height:473" o:connectortype="straight">
                  <v:stroke endarrow="block"/>
                </v:shape>
                <v:shape id="_x0000_s1167" type="#_x0000_t32" style="position:absolute;left:8136;top:12021;width:1;height:507" o:connectortype="straight"/>
                <v:shape id="_x0000_s1168" type="#_x0000_t202" style="position:absolute;left:9042;top:11091;width:765;height:480" filled="f" stroked="f">
                  <v:textbox>
                    <w:txbxContent>
                      <w:p w:rsidR="00C7003F" w:rsidRDefault="00C7003F" w:rsidP="00CE4439">
                        <w:r>
                          <w:rPr>
                            <w:rFonts w:hint="eastAsia"/>
                          </w:rPr>
                          <w:t>空气</w:t>
                        </w:r>
                      </w:p>
                    </w:txbxContent>
                  </v:textbox>
                </v:shape>
                <v:shape id="_x0000_s1169" type="#_x0000_t202" style="position:absolute;left:9162;top:12066;width:539;height:480" filled="f" stroked="f">
                  <v:textbox>
                    <w:txbxContent>
                      <w:p w:rsidR="00C7003F" w:rsidRDefault="00C7003F" w:rsidP="00CE4439"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xbxContent>
                  </v:textbox>
                </v:shape>
                <v:shape id="_x0000_s1170" type="#_x0000_t202" style="position:absolute;left:7763;top:10906;width:449;height:367" filled="f" stroked="f">
                  <v:textbox>
                    <w:txbxContent>
                      <w:p w:rsidR="00C7003F" w:rsidRPr="003F0E5C" w:rsidRDefault="00C7003F" w:rsidP="00CE4439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C</w:t>
                        </w:r>
                      </w:p>
                    </w:txbxContent>
                  </v:textbox>
                </v:shape>
                <v:shape id="_x0000_s1171" type="#_x0000_t202" style="position:absolute;left:8082;top:12306;width:585;height:430" filled="f" stroked="f">
                  <v:textbox>
                    <w:txbxContent>
                      <w:p w:rsidR="00C7003F" w:rsidRPr="003F0E5C" w:rsidRDefault="00C7003F" w:rsidP="00CE4439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D</w:t>
                        </w:r>
                      </w:p>
                    </w:txbxContent>
                  </v:textbox>
                </v:shape>
                <v:shape id="_x0000_s1172" type="#_x0000_t202" style="position:absolute;left:6552;top:12211;width:1425;height:495" filled="f" stroked="f">
                  <v:textbox>
                    <w:txbxContent>
                      <w:p w:rsidR="00C7003F" w:rsidRPr="00CE4439" w:rsidRDefault="00C7003F" w:rsidP="00CE4439">
                        <w:pPr>
                          <w:rPr>
                            <w:b/>
                          </w:rPr>
                        </w:pPr>
                        <w:r w:rsidRPr="00CE4439">
                          <w:rPr>
                            <w:rFonts w:hint="eastAsia"/>
                            <w:b/>
                          </w:rPr>
                          <w:t>光</w:t>
                        </w:r>
                        <w:r>
                          <w:rPr>
                            <w:rFonts w:hint="eastAsia"/>
                            <w:b/>
                          </w:rPr>
                          <w:t>垂直</w:t>
                        </w:r>
                        <w:r w:rsidRPr="00CE4439">
                          <w:rPr>
                            <w:rFonts w:hint="eastAsia"/>
                            <w:b/>
                          </w:rPr>
                          <w:t>射入</w:t>
                        </w:r>
                      </w:p>
                    </w:txbxContent>
                  </v:textbox>
                </v:shape>
                <v:shape id="_x0000_s1173" type="#_x0000_t202" style="position:absolute;left:8037;top:11481;width:483;height:480" filled="f" stroked="f">
                  <v:textbox>
                    <w:txbxContent>
                      <w:p w:rsidR="00C7003F" w:rsidRPr="00CE4439" w:rsidRDefault="00C7003F" w:rsidP="00CE4439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E4439">
                          <w:rPr>
                            <w:rFonts w:ascii="Times New Roman" w:hAnsi="Times New Roman" w:cs="Times New Roman"/>
                          </w:rPr>
                          <w:t>O</w:t>
                        </w:r>
                      </w:p>
                    </w:txbxContent>
                  </v:textbox>
                </v:shape>
                <v:shape id="_x0000_s1174" type="#_x0000_t202" style="position:absolute;left:7883;top:10441;width:449;height:367" filled="f" stroked="f">
                  <v:textbox>
                    <w:txbxContent>
                      <w:p w:rsidR="00C7003F" w:rsidRPr="003F0E5C" w:rsidRDefault="00C7003F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M</w:t>
                        </w:r>
                      </w:p>
                    </w:txbxContent>
                  </v:textbox>
                </v:shape>
                <v:shape id="_x0000_s1175" type="#_x0000_t202" style="position:absolute;left:7943;top:12721;width:449;height:367" filled="f" stroked="f">
                  <v:textbox>
                    <w:txbxContent>
                      <w:p w:rsidR="00C7003F" w:rsidRPr="003F0E5C" w:rsidRDefault="00C7003F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N</w:t>
                        </w:r>
                      </w:p>
                    </w:txbxContent>
                  </v:textbox>
                </v:shape>
              </v:group>
              <v:group id="_x0000_s1182" style="position:absolute;left:2312;top:10848;width:3240;height:2302" coordorigin="2312,10848" coordsize="3240,2302">
                <v:group id="_x0000_s1078" style="position:absolute;left:2312;top:10848;width:3240;height:2085" coordorigin="6871,8760" coordsize="3240,2085">
                  <v:group id="_x0000_s1064" style="position:absolute;left:6871;top:8760;width:3240;height:2085" coordorigin="4763,9165" coordsize="3240,2085">
                    <v:shape id="_x0000_s1065" type="#_x0000_t32" style="position:absolute;left:4763;top:10210;width:3240;height:0" o:connectortype="straight"/>
                    <v:shape id="_x0000_s1066" type="#_x0000_t32" style="position:absolute;left:5190;top:9405;width:630;height:460" o:connectortype="straight">
                      <v:stroke endarrow="block"/>
                    </v:shape>
                    <v:shape id="_x0000_s1067" type="#_x0000_t32" style="position:absolute;left:5820;top:9865;width:495;height:345" o:connectortype="straight"/>
                    <v:shape id="_x0000_s1068" type="#_x0000_t32" style="position:absolute;left:6315;top:9165;width:0;height:2085" o:connectortype="straight">
                      <v:stroke dashstyle="dash"/>
                    </v:shape>
                    <v:shape id="_x0000_s1069" type="#_x0000_t32" style="position:absolute;left:6315;top:10210;width:217;height:610" o:connectortype="straight">
                      <v:stroke endarrow="block"/>
                    </v:shape>
                    <v:shape id="_x0000_s1070" type="#_x0000_t32" style="position:absolute;left:6532;top:10820;width:150;height:430" o:connectortype="straight"/>
                    <v:shape id="_x0000_s1071" type="#_x0000_t202" style="position:absolute;left:7222;top:9485;width:765;height:480" filled="f" stroked="f">
                      <v:textbox>
                        <w:txbxContent>
                          <w:p w:rsidR="00C7003F" w:rsidRDefault="00C7003F" w:rsidP="003F0E5C">
                            <w:r>
                              <w:rPr>
                                <w:rFonts w:hint="eastAsia"/>
                              </w:rPr>
                              <w:t>空气</w:t>
                            </w:r>
                          </w:p>
                        </w:txbxContent>
                      </v:textbox>
                    </v:shape>
                    <v:shape id="_x0000_s1072" type="#_x0000_t202" style="position:absolute;left:7342;top:10460;width:539;height:480" filled="f" stroked="f">
                      <v:textbox>
                        <w:txbxContent>
                          <w:p w:rsidR="00C7003F" w:rsidRDefault="00C7003F" w:rsidP="003F0E5C">
                            <w:r>
                              <w:rPr>
                                <w:rFonts w:hint="eastAsia"/>
                              </w:rPr>
                              <w:t>水</w:t>
                            </w:r>
                          </w:p>
                        </w:txbxContent>
                      </v:textbox>
                    </v:shape>
                    <v:shape id="_x0000_s1073" type="#_x0000_t202" style="position:absolute;left:4777;top:9165;width:584;height:480" filled="f" stroked="f">
                      <v:textbox>
                        <w:txbxContent>
                          <w:p w:rsidR="00C7003F" w:rsidRPr="003F0E5C" w:rsidRDefault="00C7003F" w:rsidP="003F0E5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F0E5C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_x0000_s1074" type="#_x0000_t202" style="position:absolute;left:6638;top:10820;width:584;height:430" filled="f" stroked="f">
                      <v:textbox>
                        <w:txbxContent>
                          <w:p w:rsidR="00C7003F" w:rsidRPr="003F0E5C" w:rsidRDefault="00C7003F" w:rsidP="003F0E5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_x0000_s1075" type="#_x0000_t202" style="position:absolute;left:6217;top:9855;width:368;height:380" filled="f" stroked="f">
                      <v:textbox>
                        <w:txbxContent>
                          <w:p w:rsidR="00C7003F" w:rsidRPr="003F0E5C" w:rsidRDefault="00C7003F" w:rsidP="003F0E5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_x0000_s1077" type="#_x0000_t202" style="position:absolute;left:7095;top:10200;width:1425;height:495" filled="f" stroked="f">
                    <v:textbox>
                      <w:txbxContent>
                        <w:p w:rsidR="00C7003F" w:rsidRPr="00CE4439" w:rsidRDefault="00C7003F">
                          <w:pPr>
                            <w:rPr>
                              <w:b/>
                            </w:rPr>
                          </w:pPr>
                          <w:r w:rsidRPr="00CE4439">
                            <w:rPr>
                              <w:rFonts w:hint="eastAsia"/>
                              <w:b/>
                            </w:rPr>
                            <w:t>光斜射入</w:t>
                          </w:r>
                        </w:p>
                      </w:txbxContent>
                    </v:textbox>
                  </v:shape>
                </v:group>
                <v:shape id="_x0000_s1177" type="#_x0000_t202" style="position:absolute;left:3632;top:12783;width:449;height:367" filled="f" stroked="f">
                  <v:textbox>
                    <w:txbxContent>
                      <w:p w:rsidR="00C7003F" w:rsidRPr="003F0E5C" w:rsidRDefault="00C7003F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N</w:t>
                        </w:r>
                      </w:p>
                    </w:txbxContent>
                  </v:textbox>
                </v:shape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178" type="#_x0000_t19" style="position:absolute;left:3796;top:11691;width:158;height:307;rotation:135;flip:x y" coordsize="15528,21600" adj="-6762375,-3972034,4927" path="wr-16673,,26527,43200,,569,15528,2780nfewr-16673,,26527,43200,,569,15528,2780l4927,21600nsxe">
                  <v:path o:connectlocs="0,569;15528,2780;4927,21600"/>
                </v:shape>
                <v:shape id="_x0000_s1179" type="#_x0000_t202" style="position:absolute;left:3460;top:11334;width:621;height:559" filled="f" stroked="f">
                  <v:textbox>
                    <w:txbxContent>
                      <w:p w:rsidR="00C7003F" w:rsidRPr="00782B14" w:rsidRDefault="00C7003F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782B14">
                          <w:rPr>
                            <w:rFonts w:ascii="Times New Roman" w:hAnsi="Times New Roman" w:cs="Times New Roman"/>
                          </w:rPr>
                          <w:t>α</w:t>
                        </w:r>
                      </w:p>
                    </w:txbxContent>
                  </v:textbox>
                </v:shape>
                <v:shape id="_x0000_s1180" type="#_x0000_t202" style="position:absolute;left:3745;top:12129;width:449;height:417" filled="f" stroked="f">
                  <v:textbox>
                    <w:txbxContent>
                      <w:p w:rsidR="00C7003F" w:rsidRPr="003F0E5C" w:rsidRDefault="00C7003F" w:rsidP="00782B1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 w:rsidRPr="00782B14">
                          <w:rPr>
                            <w:rFonts w:ascii="Times New Roman" w:hAnsi="Times New Roman" w:cs="Times New Roman"/>
                          </w:rPr>
                          <w:t>γ</w:t>
                        </w:r>
                        <w:proofErr w:type="gramEnd"/>
                      </w:p>
                    </w:txbxContent>
                  </v:textbox>
                </v:shape>
                <v:shape id="_x0000_s1181" type="#_x0000_t19" style="position:absolute;left:3836;top:12027;width:113;height:227;rotation:-345;flip:y" coordsize="15528,21600" adj="-6762375,-3972034,4927" path="wr-16673,,26527,43200,,569,15528,2780nfewr-16673,,26527,43200,,569,15528,2780l4927,21600nsxe">
                  <v:path o:connectlocs="0,569;15528,2780;4927,21600"/>
                </v:shape>
              </v:group>
            </v:group>
            <w10:wrap type="square"/>
          </v:group>
        </w:pict>
      </w: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CE241E" w:rsidRPr="00B25C3E" w:rsidRDefault="00CE241E" w:rsidP="00285104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</w:p>
    <w:p w:rsidR="000D3194" w:rsidRPr="00B25C3E" w:rsidRDefault="00CE241E" w:rsidP="00A847FE">
      <w:pPr>
        <w:spacing w:line="400" w:lineRule="exact"/>
        <w:ind w:leftChars="200" w:left="420"/>
        <w:rPr>
          <w:rFonts w:ascii="Times New Roman" w:hAnsiTheme="minorEastAsia" w:cs="Times New Roman"/>
          <w:szCs w:val="21"/>
        </w:rPr>
      </w:pPr>
      <w:r w:rsidRPr="00B25C3E">
        <w:rPr>
          <w:rFonts w:ascii="Times New Roman" w:hAnsiTheme="minorEastAsia" w:cs="Times New Roman" w:hint="eastAsia"/>
          <w:szCs w:val="21"/>
        </w:rPr>
        <w:t>光斜射入水中时，法线：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；入射光线：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；折射光线：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；入射角：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；折射角：</w:t>
      </w:r>
      <w:r w:rsidRPr="00B25C3E">
        <w:rPr>
          <w:rFonts w:ascii="Times New Roman" w:hAnsiTheme="minorEastAsia" w:cs="Times New Roman" w:hint="eastAsia"/>
          <w:szCs w:val="21"/>
        </w:rPr>
        <w:t>________</w:t>
      </w:r>
      <w:r w:rsidRPr="00B25C3E">
        <w:rPr>
          <w:rFonts w:ascii="Times New Roman" w:hAnsiTheme="minorEastAsia" w:cs="Times New Roman" w:hint="eastAsia"/>
          <w:szCs w:val="21"/>
        </w:rPr>
        <w:t>。</w:t>
      </w:r>
    </w:p>
    <w:p w:rsidR="00C7003F" w:rsidRDefault="00C7003F" w:rsidP="00285104">
      <w:pPr>
        <w:spacing w:line="400" w:lineRule="exact"/>
        <w:rPr>
          <w:rFonts w:ascii="Times New Roman" w:hAnsi="Times New Roman" w:cs="Times New Roman" w:hint="eastAsia"/>
          <w:color w:val="FF0000"/>
          <w:szCs w:val="21"/>
        </w:rPr>
      </w:pPr>
    </w:p>
    <w:p w:rsidR="00C7003F" w:rsidRDefault="00C7003F" w:rsidP="00285104">
      <w:pPr>
        <w:spacing w:line="400" w:lineRule="exact"/>
        <w:rPr>
          <w:rFonts w:ascii="Times New Roman" w:hAnsi="Times New Roman" w:cs="Times New Roman" w:hint="eastAsia"/>
          <w:color w:val="FF0000"/>
          <w:szCs w:val="21"/>
        </w:rPr>
      </w:pPr>
    </w:p>
    <w:p w:rsidR="000D3194" w:rsidRPr="00B25C3E" w:rsidRDefault="00A16A16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  <w:r w:rsidRPr="00B25C3E">
        <w:rPr>
          <w:rFonts w:ascii="Times New Roman" w:eastAsia="黑体" w:hAnsi="Times New Roman" w:cs="Times New Roman" w:hint="eastAsia"/>
          <w:sz w:val="24"/>
          <w:szCs w:val="24"/>
        </w:rPr>
        <w:lastRenderedPageBreak/>
        <w:t>二</w:t>
      </w:r>
      <w:r w:rsidR="00493461" w:rsidRPr="00B25C3E">
        <w:rPr>
          <w:rFonts w:ascii="Times New Roman" w:eastAsia="黑体" w:hAnsi="黑体" w:cs="Times New Roman"/>
          <w:sz w:val="24"/>
          <w:szCs w:val="24"/>
        </w:rPr>
        <w:t>、</w:t>
      </w:r>
      <w:r w:rsidR="006606E6" w:rsidRPr="00B25C3E">
        <w:rPr>
          <w:rFonts w:ascii="Times New Roman" w:eastAsia="黑体" w:hAnsi="黑体" w:cs="Times New Roman" w:hint="eastAsia"/>
          <w:sz w:val="24"/>
          <w:szCs w:val="24"/>
        </w:rPr>
        <w:t>光的折射的应用</w:t>
      </w:r>
    </w:p>
    <w:p w:rsidR="00F66321" w:rsidRPr="00B25C3E" w:rsidRDefault="00F66321" w:rsidP="00285104">
      <w:pPr>
        <w:spacing w:line="400" w:lineRule="exact"/>
        <w:ind w:leftChars="200" w:left="420"/>
        <w:rPr>
          <w:rFonts w:ascii="宋体" w:eastAsia="宋体" w:hAnsi="宋体" w:cs="Times New Roman"/>
          <w:szCs w:val="21"/>
        </w:rPr>
      </w:pPr>
      <w:r w:rsidRPr="00B25C3E">
        <w:rPr>
          <w:rFonts w:ascii="宋体" w:eastAsia="宋体" w:hAnsi="宋体" w:cs="Times New Roman" w:hint="eastAsia"/>
          <w:szCs w:val="21"/>
        </w:rPr>
        <w:t>规律：从一种介质中看另一种介质中的物体，所看到的物体的位置都比实际的“高”</w:t>
      </w:r>
      <w:r w:rsidR="006F3224" w:rsidRPr="00B25C3E">
        <w:rPr>
          <w:rFonts w:ascii="宋体" w:eastAsia="宋体" w:hAnsi="宋体" w:cs="Times New Roman" w:hint="eastAsia"/>
          <w:szCs w:val="21"/>
        </w:rPr>
        <w:t>，成虚像</w:t>
      </w:r>
      <w:r w:rsidRPr="00B25C3E">
        <w:rPr>
          <w:rFonts w:ascii="宋体" w:eastAsia="宋体" w:hAnsi="宋体" w:cs="Times New Roman" w:hint="eastAsia"/>
          <w:szCs w:val="21"/>
        </w:rPr>
        <w:t>。</w:t>
      </w:r>
    </w:p>
    <w:p w:rsidR="00F66321" w:rsidRPr="00B25C3E" w:rsidRDefault="00F66321" w:rsidP="00285104">
      <w:pPr>
        <w:spacing w:line="400" w:lineRule="exact"/>
        <w:ind w:leftChars="200" w:left="420"/>
        <w:rPr>
          <w:rFonts w:ascii="Times New Roman" w:eastAsia="宋体" w:hAnsi="Times New Roman" w:cs="Times New Roman"/>
          <w:szCs w:val="21"/>
        </w:rPr>
      </w:pPr>
      <w:r w:rsidRPr="00B25C3E">
        <w:rPr>
          <w:rFonts w:ascii="宋体" w:eastAsia="宋体" w:hAnsi="宋体" w:cs="Times New Roman" w:hint="eastAsia"/>
          <w:szCs w:val="21"/>
        </w:rPr>
        <w:t>运用光的折射定律来解释下列现象。</w:t>
      </w:r>
    </w:p>
    <w:p w:rsidR="009821D1" w:rsidRPr="00B25C3E" w:rsidRDefault="005E724F" w:rsidP="00285104">
      <w:pPr>
        <w:spacing w:line="400" w:lineRule="exact"/>
        <w:ind w:leftChars="200" w:left="420"/>
        <w:rPr>
          <w:rFonts w:ascii="Times New Roman" w:eastAsia="宋体" w:hAnsi="Times New Roman" w:cs="Times New Roman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38112" behindDoc="0" locked="0" layoutInCell="1" allowOverlap="1" wp14:anchorId="7FE72ADE" wp14:editId="6264771D">
            <wp:simplePos x="0" y="0"/>
            <wp:positionH relativeFrom="column">
              <wp:posOffset>547370</wp:posOffset>
            </wp:positionH>
            <wp:positionV relativeFrom="paragraph">
              <wp:posOffset>65405</wp:posOffset>
            </wp:positionV>
            <wp:extent cx="1724025" cy="152527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7"/>
                    <a:stretch/>
                  </pic:blipFill>
                  <pic:spPr bwMode="auto">
                    <a:xfrm>
                      <a:off x="0" y="0"/>
                      <a:ext cx="1724025" cy="15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1D1" w:rsidRPr="00B25C3E" w:rsidRDefault="00F66321" w:rsidP="005E724F">
      <w:pPr>
        <w:spacing w:line="400" w:lineRule="exact"/>
        <w:ind w:leftChars="200" w:left="420"/>
        <w:rPr>
          <w:rFonts w:ascii="Times New Roman" w:eastAsia="宋体" w:hAnsi="Times New Roman" w:cs="Times New Roman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37088" behindDoc="0" locked="0" layoutInCell="1" allowOverlap="1" wp14:anchorId="433A861A" wp14:editId="373762DF">
            <wp:simplePos x="0" y="0"/>
            <wp:positionH relativeFrom="column">
              <wp:posOffset>2797810</wp:posOffset>
            </wp:positionH>
            <wp:positionV relativeFrom="paragraph">
              <wp:posOffset>72390</wp:posOffset>
            </wp:positionV>
            <wp:extent cx="2195830" cy="118554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194" w:rsidRPr="00B25C3E" w:rsidRDefault="000D3194" w:rsidP="00285104">
      <w:pPr>
        <w:spacing w:line="400" w:lineRule="exact"/>
        <w:ind w:leftChars="200" w:left="420"/>
        <w:rPr>
          <w:rFonts w:ascii="Times New Roman" w:eastAsia="宋体" w:hAnsi="Times New Roman" w:cs="Times New Roman"/>
          <w:szCs w:val="21"/>
        </w:rPr>
      </w:pPr>
    </w:p>
    <w:p w:rsidR="000D3194" w:rsidRPr="00B25C3E" w:rsidRDefault="000D3194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5E724F" w:rsidRPr="00B25C3E" w:rsidRDefault="005E724F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5E724F" w:rsidRPr="00B25C3E" w:rsidRDefault="005E724F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5E724F" w:rsidRPr="00B25C3E" w:rsidRDefault="00C7003F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noProof/>
          <w:color w:val="FF0000"/>
          <w:szCs w:val="21"/>
        </w:rPr>
        <w:pict>
          <v:shape id="_x0000_s1188" type="#_x0000_t202" style="position:absolute;left:0;text-align:left;margin-left:242.6pt;margin-top:4.45pt;width:140.25pt;height:21.75pt;z-index:251740160" filled="f" stroked="f">
            <v:textbox>
              <w:txbxContent>
                <w:p w:rsidR="00C7003F" w:rsidRDefault="00C7003F" w:rsidP="00F66321">
                  <w:r>
                    <w:rPr>
                      <w:rFonts w:hint="eastAsia"/>
                    </w:rPr>
                    <w:t>光线经过大气层发生折射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color w:val="FF0000"/>
          <w:szCs w:val="21"/>
        </w:rPr>
        <w:pict>
          <v:shape id="_x0000_s1187" type="#_x0000_t202" style="position:absolute;left:0;text-align:left;margin-left:40.85pt;margin-top:4.45pt;width:140.25pt;height:21.75pt;z-index:251739136" filled="f" stroked="f">
            <v:textbox>
              <w:txbxContent>
                <w:p w:rsidR="00C7003F" w:rsidRDefault="00C7003F">
                  <w:r>
                    <w:rPr>
                      <w:rFonts w:hint="eastAsia"/>
                    </w:rPr>
                    <w:t>潜水员看岸上的树偏高了</w:t>
                  </w:r>
                </w:p>
              </w:txbxContent>
            </v:textbox>
          </v:shape>
        </w:pict>
      </w:r>
    </w:p>
    <w:p w:rsidR="005E724F" w:rsidRPr="00B25C3E" w:rsidRDefault="005E724F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36064" behindDoc="0" locked="0" layoutInCell="1" allowOverlap="1" wp14:anchorId="62D8CD2A" wp14:editId="3243C164">
            <wp:simplePos x="0" y="0"/>
            <wp:positionH relativeFrom="column">
              <wp:posOffset>547370</wp:posOffset>
            </wp:positionH>
            <wp:positionV relativeFrom="paragraph">
              <wp:posOffset>199390</wp:posOffset>
            </wp:positionV>
            <wp:extent cx="1943735" cy="134937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24F" w:rsidRPr="00B25C3E" w:rsidRDefault="00F66321" w:rsidP="00285104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noProof/>
        </w:rPr>
        <w:drawing>
          <wp:anchor distT="0" distB="0" distL="114300" distR="114300" simplePos="0" relativeHeight="251735040" behindDoc="0" locked="0" layoutInCell="1" allowOverlap="1" wp14:anchorId="6C5ED9D7" wp14:editId="0DD7F602">
            <wp:simplePos x="0" y="0"/>
            <wp:positionH relativeFrom="column">
              <wp:posOffset>3061970</wp:posOffset>
            </wp:positionH>
            <wp:positionV relativeFrom="paragraph">
              <wp:posOffset>37465</wp:posOffset>
            </wp:positionV>
            <wp:extent cx="1617345" cy="120015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8"/>
                    <a:stretch/>
                  </pic:blipFill>
                  <pic:spPr bwMode="auto">
                    <a:xfrm>
                      <a:off x="0" y="0"/>
                      <a:ext cx="161734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46C3" w:rsidRPr="00B25C3E" w:rsidRDefault="006A46C3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732945" w:rsidRPr="00B25C3E" w:rsidRDefault="00732945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080C6E" w:rsidRPr="00B25C3E" w:rsidRDefault="00080C6E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080C6E" w:rsidRPr="00B25C3E" w:rsidRDefault="00080C6E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080C6E" w:rsidRPr="00B25C3E" w:rsidRDefault="00C7003F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noProof/>
          <w:sz w:val="24"/>
          <w:szCs w:val="24"/>
        </w:rPr>
        <w:pict>
          <v:shape id="_x0000_s1190" type="#_x0000_t202" style="position:absolute;left:0;text-align:left;margin-left:232.85pt;margin-top:1.7pt;width:150.75pt;height:21.75pt;z-index:251742208" filled="f" stroked="f">
            <v:textbox>
              <w:txbxContent>
                <w:p w:rsidR="00C7003F" w:rsidRDefault="00C7003F" w:rsidP="00F66321">
                  <w:r>
                    <w:rPr>
                      <w:rFonts w:hint="eastAsia"/>
                    </w:rPr>
                    <w:t>岸上看到的鱼并非真实的鱼</w:t>
                  </w:r>
                </w:p>
              </w:txbxContent>
            </v:textbox>
          </v:shape>
        </w:pict>
      </w:r>
      <w:r>
        <w:rPr>
          <w:rFonts w:ascii="Times New Roman" w:eastAsia="黑体" w:hAnsi="Times New Roman" w:cs="Times New Roman"/>
          <w:noProof/>
          <w:sz w:val="24"/>
          <w:szCs w:val="24"/>
        </w:rPr>
        <w:pict>
          <v:shape id="_x0000_s1189" type="#_x0000_t202" style="position:absolute;left:0;text-align:left;margin-left:52.85pt;margin-top:3.2pt;width:124.5pt;height:21.75pt;z-index:251741184" filled="f" stroked="f">
            <v:textbox>
              <w:txbxContent>
                <w:p w:rsidR="00C7003F" w:rsidRDefault="00C7003F" w:rsidP="00F66321">
                  <w:r>
                    <w:rPr>
                      <w:rFonts w:hint="eastAsia"/>
                    </w:rPr>
                    <w:t>水里的筷子像断了似的</w:t>
                  </w:r>
                </w:p>
              </w:txbxContent>
            </v:textbox>
          </v:shape>
        </w:pict>
      </w:r>
    </w:p>
    <w:p w:rsidR="00080C6E" w:rsidRDefault="00080C6E" w:rsidP="00285104">
      <w:pPr>
        <w:spacing w:line="400" w:lineRule="exact"/>
        <w:rPr>
          <w:rFonts w:ascii="Times New Roman" w:hAnsi="Times New Roman" w:cs="Times New Roman" w:hint="eastAsia"/>
        </w:rPr>
      </w:pPr>
    </w:p>
    <w:p w:rsidR="00C7003F" w:rsidRPr="00B25C3E" w:rsidRDefault="00C7003F" w:rsidP="00285104">
      <w:pPr>
        <w:spacing w:line="400" w:lineRule="exact"/>
        <w:rPr>
          <w:rFonts w:ascii="Times New Roman" w:hAnsi="Times New Roman" w:cs="Times New Roman"/>
        </w:rPr>
      </w:pPr>
    </w:p>
    <w:p w:rsidR="00502999" w:rsidRPr="00B25C3E" w:rsidRDefault="00C7003F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组合 59" o:spid="_x0000_s1032" style="position:absolute;left:0;text-align:left;margin-left:-.4pt;margin-top:9.45pt;width:110.25pt;height:48.75pt;z-index:251697152" coordsize="14001,6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">
            <v:shape id="图片 57" o:spid="_x0000_s1033" type="#_x0000_t75" style="position:absolute;width:14001;height:619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GK3vGAAAA2wAAAA8AAABkcnMvZG93bnJldi54bWxEj0FrwkAUhO8F/8PyCr3VTYrVNrqRailI&#10;DxG10Osj+0xSs29jdtXor3cLgsdhZr5hJtPO1OJIrassK4j7EQji3OqKCwU/m6/nNxDOI2usLZOC&#10;MzmYpr2HCSbannhFx7UvRICwS1BB6X2TSOnykgy6vm2Ig7e1rUEfZFtI3eIpwE0tX6JoKA1WHBZK&#10;bGheUr5bH4yCQzz45dWf/Dx/Z3r5fsmz/WaWKfX02H2MQXjq/D18ay+0gtcR/H8JP0C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YYre8YAAADbAAAADwAAAAAAAAAAAAAA&#10;AACfAgAAZHJzL2Rvd25yZXYueG1sUEsFBgAAAAAEAAQA9wAAAJIDAAAAAA==&#10;">
              <v:imagedata r:id="rId17" o:title=""/>
              <v:path arrowok="t"/>
            </v:shape>
            <v:shape id="文本框 58" o:spid="_x0000_s1034" type="#_x0000_t202" style="position:absolute;left:5238;top:2571;width:8160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<v:textbox style="mso-next-textbox:#文本框 58">
                <w:txbxContent>
                  <w:p w:rsidR="00C7003F" w:rsidRPr="0014298B" w:rsidRDefault="00C7003F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 w:rsidRPr="0014298B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例题解析</w:t>
                    </w:r>
                  </w:p>
                </w:txbxContent>
              </v:textbox>
            </v:shape>
          </v:group>
        </w:pict>
      </w:r>
    </w:p>
    <w:p w:rsidR="0014298B" w:rsidRPr="00B25C3E" w:rsidRDefault="0014298B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14298B" w:rsidRPr="00B25C3E" w:rsidRDefault="0014298B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</w:p>
    <w:p w:rsidR="000D3194" w:rsidRPr="00B25C3E" w:rsidRDefault="00A16A16" w:rsidP="00285104">
      <w:pPr>
        <w:spacing w:line="400" w:lineRule="exact"/>
        <w:rPr>
          <w:rFonts w:ascii="Times New Roman" w:eastAsia="黑体" w:hAnsi="Times New Roman" w:cs="Times New Roman"/>
          <w:sz w:val="24"/>
          <w:szCs w:val="24"/>
        </w:rPr>
      </w:pPr>
      <w:r w:rsidRPr="00B25C3E">
        <w:rPr>
          <w:rFonts w:ascii="Times New Roman" w:eastAsia="黑体" w:hAnsi="Times New Roman" w:cs="Times New Roman" w:hint="eastAsia"/>
          <w:sz w:val="24"/>
          <w:szCs w:val="24"/>
        </w:rPr>
        <w:t>一</w:t>
      </w:r>
      <w:r w:rsidR="003262D7" w:rsidRPr="00B25C3E">
        <w:rPr>
          <w:rFonts w:ascii="Times New Roman" w:eastAsia="黑体" w:hAnsi="黑体" w:cs="Times New Roman"/>
          <w:sz w:val="24"/>
          <w:szCs w:val="24"/>
        </w:rPr>
        <w:t>、</w:t>
      </w:r>
      <w:r w:rsidR="00925CC3" w:rsidRPr="00B25C3E">
        <w:rPr>
          <w:rFonts w:ascii="Times New Roman" w:eastAsia="黑体" w:hAnsi="黑体" w:cs="Times New Roman" w:hint="eastAsia"/>
          <w:sz w:val="24"/>
          <w:szCs w:val="24"/>
        </w:rPr>
        <w:t>光的折射</w:t>
      </w:r>
    </w:p>
    <w:p w:rsidR="000D3194" w:rsidRPr="00B25C3E" w:rsidRDefault="000D319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b/>
          <w:szCs w:val="21"/>
        </w:rPr>
      </w:pPr>
      <w:r w:rsidRPr="00B25C3E">
        <w:rPr>
          <w:rFonts w:ascii="Times New Roman" w:hAnsi="Times New Roman" w:cs="Times New Roman"/>
          <w:b/>
          <w:szCs w:val="24"/>
        </w:rPr>
        <w:t>知识点</w:t>
      </w:r>
      <w:proofErr w:type="gramStart"/>
      <w:r w:rsidRPr="00B25C3E">
        <w:rPr>
          <w:rFonts w:ascii="Times New Roman" w:hAnsi="Times New Roman" w:cs="Times New Roman"/>
          <w:b/>
          <w:szCs w:val="24"/>
        </w:rPr>
        <w:t>一</w:t>
      </w:r>
      <w:proofErr w:type="gramEnd"/>
      <w:r w:rsidRPr="00B25C3E">
        <w:rPr>
          <w:rFonts w:ascii="Times New Roman" w:hAnsi="Times New Roman" w:cs="Times New Roman"/>
          <w:b/>
          <w:szCs w:val="24"/>
        </w:rPr>
        <w:t>：</w:t>
      </w:r>
      <w:r w:rsidR="00925CC3" w:rsidRPr="00B25C3E">
        <w:rPr>
          <w:rFonts w:ascii="Times New Roman" w:hAnsi="Times New Roman" w:cs="Times New Roman" w:hint="eastAsia"/>
          <w:b/>
          <w:szCs w:val="24"/>
        </w:rPr>
        <w:t>折射定律</w:t>
      </w:r>
    </w:p>
    <w:p w:rsidR="00CA6EAD" w:rsidRPr="00B25C3E" w:rsidRDefault="0006221A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1</w:t>
      </w:r>
      <w:r w:rsidRPr="00B25C3E">
        <w:rPr>
          <w:rFonts w:ascii="Times New Roman" w:hAnsi="Times New Roman" w:cs="Times New Roman" w:hint="eastAsia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下列关于光的折射现象的说法中正确的是</w:t>
      </w:r>
      <w:r w:rsidR="00CD49B4" w:rsidRPr="00B25C3E">
        <w:rPr>
          <w:rFonts w:ascii="Times New Roman" w:hAnsi="Times New Roman" w:cs="Times New Roman" w:hint="eastAsia"/>
        </w:rPr>
        <w:tab/>
      </w:r>
      <w:r w:rsidR="00CA6EAD" w:rsidRPr="00B25C3E">
        <w:rPr>
          <w:rFonts w:ascii="Times New Roman" w:hAnsi="Times New Roman" w:cs="Times New Roman"/>
        </w:rPr>
        <w:t>（</w:t>
      </w:r>
      <w:r w:rsidR="00CD49B4" w:rsidRPr="00B25C3E">
        <w:rPr>
          <w:rFonts w:ascii="Times New Roman" w:hAnsi="Times New Roman" w:cs="Times New Roman" w:hint="eastAsia"/>
        </w:rPr>
        <w:tab/>
      </w:r>
      <w:r w:rsidR="00CD49B4" w:rsidRPr="00B25C3E">
        <w:rPr>
          <w:rFonts w:ascii="Times New Roman" w:hAnsi="Times New Roman" w:cs="Times New Roman" w:hint="eastAsia"/>
        </w:rPr>
        <w:tab/>
      </w:r>
      <w:r w:rsidR="00CA6EAD" w:rsidRPr="00B25C3E">
        <w:rPr>
          <w:rFonts w:ascii="Times New Roman" w:hAnsi="Times New Roman" w:cs="Times New Roman"/>
        </w:rPr>
        <w:t>）</w:t>
      </w:r>
    </w:p>
    <w:p w:rsidR="00CA6EAD" w:rsidRPr="00B25C3E" w:rsidRDefault="00CA6EAD" w:rsidP="00CD49B4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．光从一种介质射入另一种介质时，光的传播方向一定改变</w:t>
      </w:r>
    </w:p>
    <w:p w:rsidR="00CA6EAD" w:rsidRPr="00B25C3E" w:rsidRDefault="00CA6EAD" w:rsidP="00CD49B4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．发生折射时，折射角一定</w:t>
      </w:r>
      <w:r w:rsidR="00CC236F">
        <w:rPr>
          <w:rFonts w:ascii="Times New Roman" w:hAnsi="Times New Roman" w:cs="Times New Roman" w:hint="eastAsia"/>
          <w:szCs w:val="24"/>
        </w:rPr>
        <w:t>小</w:t>
      </w:r>
      <w:r w:rsidRPr="00B25C3E">
        <w:rPr>
          <w:rFonts w:ascii="Times New Roman" w:hAnsi="Times New Roman" w:cs="Times New Roman"/>
          <w:szCs w:val="24"/>
        </w:rPr>
        <w:t>于入射角</w:t>
      </w:r>
    </w:p>
    <w:p w:rsidR="00CA6EAD" w:rsidRPr="00B25C3E" w:rsidRDefault="00CA6EAD" w:rsidP="00CD49B4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．当光从空气射入水中时，其传播速度不发生变化</w:t>
      </w:r>
    </w:p>
    <w:p w:rsidR="00CA6EAD" w:rsidRPr="00B25C3E" w:rsidRDefault="00CA6EAD" w:rsidP="00CD49B4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．当入射光线靠近法线时，反射光线、折射光线都靠近法线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color w:val="FF0000"/>
        </w:rPr>
      </w:pPr>
    </w:p>
    <w:p w:rsidR="009F4B58" w:rsidRPr="00B25C3E" w:rsidRDefault="00285104" w:rsidP="009F4B5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2</w:t>
      </w:r>
      <w:r w:rsidRPr="00B25C3E">
        <w:rPr>
          <w:rFonts w:ascii="Times New Roman" w:hAnsi="Times New Roman" w:cs="Times New Roman"/>
          <w:szCs w:val="24"/>
        </w:rPr>
        <w:t>】</w:t>
      </w:r>
      <w:r w:rsidR="009F4B58" w:rsidRPr="00B25C3E">
        <w:rPr>
          <w:rFonts w:ascii="Times New Roman" w:hAnsi="Times New Roman" w:cs="Times New Roman"/>
        </w:rPr>
        <w:t>当光从空气射入水中，入射角为</w:t>
      </w:r>
      <w:r w:rsidR="009F4B58" w:rsidRPr="00B25C3E">
        <w:rPr>
          <w:rFonts w:ascii="Times New Roman" w:hAnsi="Times New Roman" w:cs="Times New Roman"/>
        </w:rPr>
        <w:t>40°</w:t>
      </w:r>
      <w:r w:rsidR="009F4B58" w:rsidRPr="00B25C3E">
        <w:rPr>
          <w:rFonts w:ascii="Times New Roman" w:hAnsi="Times New Roman" w:cs="Times New Roman"/>
        </w:rPr>
        <w:t>，则折射角可能为</w:t>
      </w:r>
      <w:r w:rsidR="00B25C3E">
        <w:rPr>
          <w:rFonts w:ascii="Times New Roman" w:hAnsi="Times New Roman" w:cs="Times New Roman" w:hint="eastAsia"/>
        </w:rPr>
        <w:tab/>
      </w:r>
      <w:r w:rsidR="009F4B58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9F4B58" w:rsidRPr="00B25C3E">
        <w:rPr>
          <w:rFonts w:ascii="Times New Roman" w:hAnsi="Times New Roman" w:cs="Times New Roman"/>
        </w:rPr>
        <w:t>）</w:t>
      </w:r>
    </w:p>
    <w:p w:rsidR="00285104" w:rsidRPr="00B25C3E" w:rsidRDefault="009F4B58" w:rsidP="00B25C3E">
      <w:pPr>
        <w:spacing w:line="400" w:lineRule="exact"/>
        <w:ind w:leftChars="200" w:left="420" w:firstLine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="00B25C3E">
        <w:rPr>
          <w:rFonts w:ascii="Times New Roman" w:hAnsi="Times New Roman" w:cs="Times New Roman" w:hint="eastAsia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30°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="00B25C3E">
        <w:rPr>
          <w:rFonts w:ascii="Times New Roman" w:hAnsi="Times New Roman" w:cs="Times New Roman" w:hint="eastAsia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40°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C</w:t>
      </w:r>
      <w:r w:rsidR="00B25C3E">
        <w:rPr>
          <w:rFonts w:ascii="Times New Roman" w:hAnsi="Times New Roman" w:cs="Times New Roman" w:hint="eastAsia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50°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="00B25C3E">
        <w:rPr>
          <w:rFonts w:ascii="Times New Roman" w:hAnsi="Times New Roman" w:cs="Times New Roman" w:hint="eastAsia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60°</w:t>
      </w:r>
    </w:p>
    <w:p w:rsidR="003262D7" w:rsidRPr="00B25C3E" w:rsidRDefault="003262D7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DC6E49" w:rsidRPr="00B25C3E" w:rsidRDefault="00285104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lastRenderedPageBreak/>
        <w:t>【例</w:t>
      </w:r>
      <w:r w:rsidRPr="00B25C3E">
        <w:rPr>
          <w:rFonts w:ascii="Times New Roman" w:hAnsi="Times New Roman" w:cs="Times New Roman" w:hint="eastAsia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】</w:t>
      </w:r>
      <w:r w:rsidR="00DC6E49" w:rsidRPr="00B25C3E">
        <w:rPr>
          <w:rFonts w:ascii="Times New Roman" w:hAnsi="Times New Roman" w:cs="Times New Roman"/>
        </w:rPr>
        <w:t>如图所示，将一支铅笔放入水中，看起来铅笔发生了弯折</w:t>
      </w:r>
      <w:r w:rsidR="00B25C3E">
        <w:rPr>
          <w:rFonts w:ascii="Times New Roman" w:hAnsi="Times New Roman" w:cs="Times New Roman" w:hint="eastAsia"/>
        </w:rPr>
        <w:t>，</w:t>
      </w:r>
      <w:r w:rsidR="00DC6E49" w:rsidRPr="00B25C3E">
        <w:rPr>
          <w:rFonts w:ascii="Times New Roman" w:hAnsi="Times New Roman" w:cs="Times New Roman"/>
        </w:rPr>
        <w:t>这是因为</w:t>
      </w:r>
      <w:r w:rsidR="00CD49B4" w:rsidRPr="00B25C3E">
        <w:rPr>
          <w:rFonts w:ascii="Times New Roman" w:hAnsi="Times New Roman" w:cs="Times New Roman" w:hint="eastAsia"/>
        </w:rPr>
        <w:tab/>
      </w:r>
      <w:r w:rsidR="00DC6E49" w:rsidRPr="00B25C3E">
        <w:rPr>
          <w:rFonts w:ascii="Times New Roman" w:hAnsi="Times New Roman" w:cs="Times New Roman"/>
        </w:rPr>
        <w:t>（</w:t>
      </w:r>
      <w:r w:rsidR="00CD49B4" w:rsidRPr="00B25C3E">
        <w:rPr>
          <w:rFonts w:ascii="Times New Roman" w:hAnsi="Times New Roman" w:cs="Times New Roman" w:hint="eastAsia"/>
        </w:rPr>
        <w:tab/>
      </w:r>
      <w:r w:rsidR="00CD49B4" w:rsidRPr="00B25C3E">
        <w:rPr>
          <w:rFonts w:ascii="Times New Roman" w:hAnsi="Times New Roman" w:cs="Times New Roman" w:hint="eastAsia"/>
        </w:rPr>
        <w:tab/>
      </w:r>
      <w:r w:rsidR="00DC6E49" w:rsidRPr="00B25C3E">
        <w:rPr>
          <w:rFonts w:ascii="Times New Roman" w:hAnsi="Times New Roman" w:cs="Times New Roman"/>
        </w:rPr>
        <w:t>）</w:t>
      </w:r>
    </w:p>
    <w:p w:rsidR="00DC6E49" w:rsidRPr="00B25C3E" w:rsidRDefault="00DC6E49" w:rsidP="001D3C29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74976" behindDoc="0" locked="0" layoutInCell="1" allowOverlap="1" wp14:anchorId="713F5C30" wp14:editId="26C09866">
            <wp:simplePos x="0" y="0"/>
            <wp:positionH relativeFrom="column">
              <wp:posOffset>4119245</wp:posOffset>
            </wp:positionH>
            <wp:positionV relativeFrom="paragraph">
              <wp:posOffset>72390</wp:posOffset>
            </wp:positionV>
            <wp:extent cx="722592" cy="1116000"/>
            <wp:effectExtent l="0" t="0" r="0" b="0"/>
            <wp:wrapSquare wrapText="bothSides"/>
            <wp:docPr id="49" name="图片 49" descr="http://czwl.cooco.net.cn/files/down/test/2016/01/31/00/2016013100450883776596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://czwl.cooco.net.cn/files/down/test/2016/01/31/00/2016013100450883776596.files/image00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92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．光在空气和水的分界面发生了镜面反射</w:t>
      </w:r>
    </w:p>
    <w:p w:rsidR="00DC6E49" w:rsidRPr="00B25C3E" w:rsidRDefault="00DC6E49" w:rsidP="001D3C29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．光在空气和水的分界面发生了漫反射</w:t>
      </w:r>
    </w:p>
    <w:p w:rsidR="00DC6E49" w:rsidRPr="00B25C3E" w:rsidRDefault="00DC6E49" w:rsidP="001D3C29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．光从空气射入水中，传播方向不变</w:t>
      </w:r>
    </w:p>
    <w:p w:rsidR="00DC6E49" w:rsidRPr="00B25C3E" w:rsidRDefault="00DC6E49" w:rsidP="001D3C29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．光从水射入空气中，传播方向改变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840D8" w:rsidRPr="00B25C3E" w:rsidRDefault="00C840D8" w:rsidP="00C840D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90336" behindDoc="0" locked="0" layoutInCell="1" allowOverlap="1" wp14:anchorId="45A33761" wp14:editId="2190522A">
            <wp:simplePos x="0" y="0"/>
            <wp:positionH relativeFrom="column">
              <wp:posOffset>3947795</wp:posOffset>
            </wp:positionH>
            <wp:positionV relativeFrom="paragraph">
              <wp:posOffset>189865</wp:posOffset>
            </wp:positionV>
            <wp:extent cx="1285875" cy="1038225"/>
            <wp:effectExtent l="0" t="0" r="0" b="0"/>
            <wp:wrapSquare wrapText="bothSides"/>
            <wp:docPr id="77" name="图片 77" descr="http://czwl.cooco.net.cn/files/down/test/2015/11/13/06/2015111306571824666323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http://czwl.cooco.net.cn/files/down/test/2015/11/13/06/2015111306571824666323.files/image007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285104" w:rsidRPr="00B25C3E">
        <w:rPr>
          <w:rFonts w:ascii="Times New Roman" w:hAnsi="Times New Roman" w:cs="Times New Roman" w:hint="eastAsia"/>
          <w:szCs w:val="24"/>
        </w:rPr>
        <w:t>4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有关右图</w:t>
      </w:r>
      <w:r w:rsidRPr="00B25C3E">
        <w:rPr>
          <w:rFonts w:ascii="Times New Roman" w:hAnsi="Times New Roman" w:cs="Times New Roman" w:hint="eastAsia"/>
        </w:rPr>
        <w:t>光路</w:t>
      </w:r>
      <w:r w:rsidRPr="00B25C3E">
        <w:rPr>
          <w:rFonts w:ascii="Times New Roman" w:hAnsi="Times New Roman" w:cs="Times New Roman"/>
        </w:rPr>
        <w:t>描述正确的是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C840D8" w:rsidRPr="00B25C3E" w:rsidRDefault="00C840D8" w:rsidP="00B25C3E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是入射光、</w:t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是反射光、</w:t>
      </w: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是折射光、</w:t>
      </w:r>
      <w:r w:rsidRPr="00B25C3E">
        <w:rPr>
          <w:rFonts w:ascii="Times New Roman" w:hAnsi="Times New Roman" w:cs="Times New Roman"/>
          <w:szCs w:val="24"/>
        </w:rPr>
        <w:t>QP</w:t>
      </w:r>
      <w:r w:rsidRPr="00B25C3E">
        <w:rPr>
          <w:rFonts w:ascii="Times New Roman" w:hAnsi="Times New Roman" w:cs="Times New Roman"/>
          <w:szCs w:val="24"/>
        </w:rPr>
        <w:t>是法线</w:t>
      </w:r>
    </w:p>
    <w:p w:rsidR="00C840D8" w:rsidRPr="00B25C3E" w:rsidRDefault="00C840D8" w:rsidP="00B25C3E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是入射光、</w:t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是反射光、</w:t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是折射光、</w:t>
      </w:r>
      <w:r w:rsidRPr="00B25C3E">
        <w:rPr>
          <w:rFonts w:ascii="Times New Roman" w:hAnsi="Times New Roman" w:cs="Times New Roman"/>
          <w:szCs w:val="24"/>
        </w:rPr>
        <w:t>QP</w:t>
      </w:r>
      <w:r w:rsidRPr="00B25C3E">
        <w:rPr>
          <w:rFonts w:ascii="Times New Roman" w:hAnsi="Times New Roman" w:cs="Times New Roman"/>
          <w:szCs w:val="24"/>
        </w:rPr>
        <w:t>是法线</w:t>
      </w:r>
    </w:p>
    <w:p w:rsidR="00C840D8" w:rsidRPr="00B25C3E" w:rsidRDefault="00C840D8" w:rsidP="00B25C3E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是入射光、</w:t>
      </w:r>
      <w:r w:rsidRPr="00B25C3E">
        <w:rPr>
          <w:rFonts w:ascii="Times New Roman" w:hAnsi="Times New Roman" w:cs="Times New Roman"/>
          <w:szCs w:val="24"/>
        </w:rPr>
        <w:t>e</w:t>
      </w:r>
      <w:r w:rsidRPr="00B25C3E">
        <w:rPr>
          <w:rFonts w:ascii="Times New Roman" w:hAnsi="Times New Roman" w:cs="Times New Roman"/>
          <w:szCs w:val="24"/>
        </w:rPr>
        <w:t>是反射光、</w:t>
      </w: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是折射光、</w:t>
      </w:r>
      <w:r w:rsidRPr="00B25C3E">
        <w:rPr>
          <w:rFonts w:ascii="Times New Roman" w:hAnsi="Times New Roman" w:cs="Times New Roman"/>
          <w:szCs w:val="24"/>
        </w:rPr>
        <w:t>MN</w:t>
      </w:r>
      <w:r w:rsidRPr="00B25C3E">
        <w:rPr>
          <w:rFonts w:ascii="Times New Roman" w:hAnsi="Times New Roman" w:cs="Times New Roman"/>
          <w:szCs w:val="24"/>
        </w:rPr>
        <w:t>是法线</w:t>
      </w:r>
    </w:p>
    <w:p w:rsidR="00C840D8" w:rsidRPr="00B25C3E" w:rsidRDefault="00C840D8" w:rsidP="00B25C3E">
      <w:pPr>
        <w:spacing w:line="400" w:lineRule="exact"/>
        <w:ind w:leftChars="400" w:left="840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</w:t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是入射光、</w:t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是反射光、</w:t>
      </w:r>
      <w:r w:rsidRPr="00B25C3E">
        <w:rPr>
          <w:rFonts w:ascii="Times New Roman" w:hAnsi="Times New Roman" w:cs="Times New Roman"/>
          <w:szCs w:val="24"/>
        </w:rPr>
        <w:t>e</w:t>
      </w:r>
      <w:r w:rsidRPr="00B25C3E">
        <w:rPr>
          <w:rFonts w:ascii="Times New Roman" w:hAnsi="Times New Roman" w:cs="Times New Roman"/>
          <w:szCs w:val="24"/>
        </w:rPr>
        <w:t>是折射光、</w:t>
      </w:r>
      <w:r w:rsidRPr="00B25C3E">
        <w:rPr>
          <w:rFonts w:ascii="Times New Roman" w:hAnsi="Times New Roman" w:cs="Times New Roman"/>
          <w:szCs w:val="24"/>
        </w:rPr>
        <w:t>QP</w:t>
      </w:r>
      <w:r w:rsidRPr="00B25C3E">
        <w:rPr>
          <w:rFonts w:ascii="Times New Roman" w:hAnsi="Times New Roman" w:cs="Times New Roman"/>
          <w:szCs w:val="24"/>
        </w:rPr>
        <w:t>是法线</w:t>
      </w:r>
    </w:p>
    <w:p w:rsidR="00285104" w:rsidRPr="00B25C3E" w:rsidRDefault="001D3C29" w:rsidP="001D3C29">
      <w:pPr>
        <w:spacing w:line="400" w:lineRule="exact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34368" behindDoc="0" locked="0" layoutInCell="1" allowOverlap="1" wp14:anchorId="5E3667DF" wp14:editId="683BB279">
            <wp:simplePos x="0" y="0"/>
            <wp:positionH relativeFrom="column">
              <wp:posOffset>4940300</wp:posOffset>
            </wp:positionH>
            <wp:positionV relativeFrom="paragraph">
              <wp:posOffset>200025</wp:posOffset>
            </wp:positionV>
            <wp:extent cx="752475" cy="714375"/>
            <wp:effectExtent l="0" t="0" r="0" b="0"/>
            <wp:wrapSquare wrapText="bothSides"/>
            <wp:docPr id="99" name="图片 99" descr="http://czwl.cooco.net.cn/files/down/test/2015/09/24/06/2015092406081196458003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zwl.cooco.net.cn/files/down/test/2015/09/24/06/2015092406081196458003.files/image008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="001D3C29">
        <w:rPr>
          <w:rFonts w:ascii="Times New Roman" w:hAnsi="Times New Roman" w:cs="Times New Roman" w:hint="eastAsia"/>
          <w:szCs w:val="24"/>
        </w:rPr>
        <w:t>5</w:t>
      </w:r>
      <w:r w:rsidRPr="00B25C3E">
        <w:rPr>
          <w:rFonts w:ascii="Times New Roman" w:hAnsi="Times New Roman" w:cs="Times New Roman"/>
          <w:szCs w:val="24"/>
        </w:rPr>
        <w:t>】某同学在做探究光的折射特点的实验，如图是光从空气射入水中时的光路</w:t>
      </w:r>
      <w:r w:rsidR="009D5FD9">
        <w:rPr>
          <w:rFonts w:ascii="Times New Roman" w:hAnsi="Times New Roman" w:cs="Times New Roman" w:hint="eastAsia"/>
          <w:szCs w:val="24"/>
        </w:rPr>
        <w:t>。</w:t>
      </w:r>
      <w:r w:rsidRPr="00B25C3E">
        <w:rPr>
          <w:rFonts w:ascii="Times New Roman" w:hAnsi="Times New Roman" w:cs="Times New Roman"/>
          <w:szCs w:val="24"/>
        </w:rPr>
        <w:t>实验中发现，入射光线、折射光线和法线在同一平面内，折射光线和入射光线分别位于法线的两侧</w:t>
      </w:r>
      <w:r w:rsidR="009D5FD9">
        <w:rPr>
          <w:rFonts w:ascii="Times New Roman" w:hAnsi="Times New Roman" w:cs="Times New Roman" w:hint="eastAsia"/>
          <w:szCs w:val="24"/>
        </w:rPr>
        <w:t>。</w:t>
      </w:r>
      <w:r w:rsidRPr="00B25C3E">
        <w:rPr>
          <w:rFonts w:ascii="Times New Roman" w:hAnsi="Times New Roman" w:cs="Times New Roman"/>
          <w:szCs w:val="24"/>
        </w:rPr>
        <w:t>通过实验还得到如下数据：</w:t>
      </w:r>
    </w:p>
    <w:tbl>
      <w:tblPr>
        <w:tblStyle w:val="af3"/>
        <w:tblW w:w="0" w:type="auto"/>
        <w:tblInd w:w="920" w:type="dxa"/>
        <w:tblLook w:val="04A0" w:firstRow="1" w:lastRow="0" w:firstColumn="1" w:lastColumn="0" w:noHBand="0" w:noVBand="1"/>
      </w:tblPr>
      <w:tblGrid>
        <w:gridCol w:w="1252"/>
        <w:gridCol w:w="1198"/>
        <w:gridCol w:w="1199"/>
        <w:gridCol w:w="1199"/>
        <w:gridCol w:w="1199"/>
        <w:gridCol w:w="1199"/>
      </w:tblGrid>
      <w:tr w:rsidR="001D3C29" w:rsidTr="001D3C29">
        <w:tc>
          <w:tcPr>
            <w:tcW w:w="1252" w:type="dxa"/>
          </w:tcPr>
          <w:p w:rsidR="001D3C29" w:rsidRDefault="001D3C29" w:rsidP="00F2485E"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入射角</w:t>
            </w:r>
            <w:r w:rsidRPr="00B25C3E">
              <w:rPr>
                <w:rFonts w:ascii="Times New Roman" w:hAnsi="Times New Roman" w:cs="Times New Roman"/>
                <w:i/>
                <w:iCs/>
                <w:szCs w:val="24"/>
              </w:rPr>
              <w:t>α</w:t>
            </w:r>
          </w:p>
        </w:tc>
        <w:tc>
          <w:tcPr>
            <w:tcW w:w="1198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15°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30°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45°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60°</w:t>
            </w:r>
          </w:p>
        </w:tc>
      </w:tr>
      <w:tr w:rsidR="001D3C29" w:rsidTr="001D3C29">
        <w:tc>
          <w:tcPr>
            <w:tcW w:w="1252" w:type="dxa"/>
            <w:vAlign w:val="center"/>
          </w:tcPr>
          <w:p w:rsidR="001D3C29" w:rsidRPr="00B25C3E" w:rsidRDefault="001D3C29" w:rsidP="001D3C29"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反射角</w:t>
            </w:r>
            <w:r w:rsidRPr="00B25C3E">
              <w:rPr>
                <w:rFonts w:ascii="Times New Roman" w:hAnsi="Times New Roman" w:cs="Times New Roman"/>
                <w:i/>
                <w:iCs/>
                <w:szCs w:val="24"/>
              </w:rPr>
              <w:t>β</w:t>
            </w:r>
          </w:p>
        </w:tc>
        <w:tc>
          <w:tcPr>
            <w:tcW w:w="1198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15°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30°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45°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60°</w:t>
            </w:r>
          </w:p>
        </w:tc>
      </w:tr>
      <w:tr w:rsidR="001D3C29" w:rsidTr="001D3C29">
        <w:tc>
          <w:tcPr>
            <w:tcW w:w="1252" w:type="dxa"/>
            <w:vAlign w:val="center"/>
          </w:tcPr>
          <w:p w:rsidR="001D3C29" w:rsidRPr="00B25C3E" w:rsidRDefault="001D3C29" w:rsidP="001D3C29"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折射角</w:t>
            </w:r>
            <w:r w:rsidRPr="00B25C3E">
              <w:rPr>
                <w:rFonts w:ascii="Times New Roman" w:hAnsi="Times New Roman" w:cs="Times New Roman"/>
                <w:szCs w:val="24"/>
              </w:rPr>
              <w:t>γ</w:t>
            </w:r>
          </w:p>
        </w:tc>
        <w:tc>
          <w:tcPr>
            <w:tcW w:w="1198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11°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22.1°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35.4°</w:t>
            </w:r>
          </w:p>
        </w:tc>
        <w:tc>
          <w:tcPr>
            <w:tcW w:w="1199" w:type="dxa"/>
            <w:vAlign w:val="center"/>
          </w:tcPr>
          <w:p w:rsidR="001D3C29" w:rsidRPr="00B25C3E" w:rsidRDefault="001D3C29" w:rsidP="00EE1DE9">
            <w:pPr>
              <w:spacing w:line="400" w:lineRule="exact"/>
              <w:ind w:leftChars="200" w:left="420"/>
              <w:jc w:val="left"/>
              <w:rPr>
                <w:rFonts w:ascii="Times New Roman" w:hAnsi="Times New Roman" w:cs="Times New Roman"/>
                <w:szCs w:val="24"/>
              </w:rPr>
            </w:pPr>
            <w:r w:rsidRPr="00B25C3E">
              <w:rPr>
                <w:rFonts w:ascii="Times New Roman" w:hAnsi="Times New Roman" w:cs="Times New Roman"/>
                <w:szCs w:val="24"/>
              </w:rPr>
              <w:t>40.9°</w:t>
            </w:r>
          </w:p>
        </w:tc>
      </w:tr>
    </w:tbl>
    <w:p w:rsidR="00F2485E" w:rsidRPr="00B25C3E" w:rsidRDefault="00B25C3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</w:t>
      </w:r>
      <w:r w:rsidR="00F2485E" w:rsidRPr="00B25C3E"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）</w:t>
      </w:r>
      <w:r w:rsidR="00F2485E" w:rsidRPr="00B25C3E">
        <w:rPr>
          <w:rFonts w:ascii="Times New Roman" w:hAnsi="Times New Roman" w:cs="Times New Roman"/>
          <w:szCs w:val="24"/>
        </w:rPr>
        <w:t>分析表中数据，可得出结论：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宋体" w:eastAsia="宋体" w:hAnsi="宋体" w:cs="宋体" w:hint="eastAsia"/>
          <w:szCs w:val="24"/>
        </w:rPr>
        <w:t>①</w:t>
      </w:r>
      <w:r w:rsidRPr="00B25C3E">
        <w:rPr>
          <w:rFonts w:ascii="Times New Roman" w:hAnsi="Times New Roman" w:cs="Times New Roman"/>
          <w:szCs w:val="24"/>
        </w:rPr>
        <w:t>光从空气斜射到水面时，将同时发生</w:t>
      </w:r>
      <w:r w:rsidRPr="00B25C3E">
        <w:rPr>
          <w:rFonts w:ascii="Times New Roman" w:hAnsi="Times New Roman" w:cs="Times New Roman"/>
          <w:szCs w:val="24"/>
        </w:rPr>
        <w:t>________</w:t>
      </w:r>
      <w:r w:rsidRPr="00B25C3E">
        <w:rPr>
          <w:rFonts w:ascii="Times New Roman" w:hAnsi="Times New Roman" w:cs="Times New Roman"/>
          <w:szCs w:val="24"/>
        </w:rPr>
        <w:t>和</w:t>
      </w:r>
      <w:r w:rsidRPr="00B25C3E">
        <w:rPr>
          <w:rFonts w:ascii="Times New Roman" w:hAnsi="Times New Roman" w:cs="Times New Roman"/>
          <w:szCs w:val="24"/>
        </w:rPr>
        <w:t>______</w:t>
      </w:r>
      <w:r w:rsidRPr="00B25C3E">
        <w:rPr>
          <w:rFonts w:ascii="Times New Roman" w:hAnsi="Times New Roman" w:cs="Times New Roman"/>
          <w:szCs w:val="24"/>
        </w:rPr>
        <w:t>现象；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宋体" w:eastAsia="宋体" w:hAnsi="宋体" w:cs="宋体" w:hint="eastAsia"/>
          <w:szCs w:val="24"/>
        </w:rPr>
        <w:t>②</w:t>
      </w:r>
      <w:r w:rsidRPr="00B25C3E">
        <w:rPr>
          <w:rFonts w:ascii="Times New Roman" w:hAnsi="Times New Roman" w:cs="Times New Roman"/>
          <w:szCs w:val="24"/>
        </w:rPr>
        <w:t>光从空气斜射到水面时，折射角随入射角的变化关系是：</w:t>
      </w:r>
      <w:r w:rsidRPr="00B25C3E">
        <w:rPr>
          <w:rFonts w:ascii="Times New Roman" w:hAnsi="Times New Roman" w:cs="Times New Roman"/>
          <w:szCs w:val="24"/>
        </w:rPr>
        <w:t>____________________________</w:t>
      </w:r>
      <w:r w:rsidRPr="00B25C3E">
        <w:rPr>
          <w:rFonts w:ascii="Times New Roman" w:hAnsi="Times New Roman" w:cs="Times New Roman"/>
          <w:szCs w:val="24"/>
        </w:rPr>
        <w:t>，且折射角</w:t>
      </w:r>
      <w:r w:rsidRPr="00B25C3E">
        <w:rPr>
          <w:rFonts w:ascii="Times New Roman" w:hAnsi="Times New Roman" w:cs="Times New Roman"/>
          <w:szCs w:val="24"/>
        </w:rPr>
        <w:t>______</w:t>
      </w:r>
      <w:r w:rsidR="00B25C3E">
        <w:rPr>
          <w:rFonts w:ascii="Times New Roman" w:hAnsi="Times New Roman" w:cs="Times New Roman"/>
          <w:szCs w:val="24"/>
        </w:rPr>
        <w:t>（</w:t>
      </w:r>
      <w:r w:rsidRPr="00B25C3E">
        <w:rPr>
          <w:rFonts w:ascii="Times New Roman" w:hAnsi="Times New Roman" w:cs="Times New Roman"/>
          <w:szCs w:val="24"/>
        </w:rPr>
        <w:t>填</w:t>
      </w:r>
      <w:r w:rsidRPr="001D3C29">
        <w:rPr>
          <w:rFonts w:asciiTheme="minorEastAsia" w:hAnsiTheme="minorEastAsia" w:cs="Times New Roman"/>
          <w:szCs w:val="24"/>
        </w:rPr>
        <w:t>“大于”“等于”或“小于”</w:t>
      </w:r>
      <w:r w:rsidR="00B25C3E">
        <w:rPr>
          <w:rFonts w:ascii="Times New Roman" w:hAnsi="Times New Roman" w:cs="Times New Roman"/>
          <w:szCs w:val="24"/>
        </w:rPr>
        <w:t>）</w:t>
      </w:r>
      <w:r w:rsidRPr="00B25C3E">
        <w:rPr>
          <w:rFonts w:ascii="Times New Roman" w:hAnsi="Times New Roman" w:cs="Times New Roman"/>
          <w:szCs w:val="24"/>
        </w:rPr>
        <w:t>入射角</w:t>
      </w:r>
      <w:r w:rsidR="001D3C29">
        <w:rPr>
          <w:rFonts w:ascii="Times New Roman" w:hAnsi="Times New Roman" w:cs="Times New Roman" w:hint="eastAsia"/>
          <w:szCs w:val="24"/>
        </w:rPr>
        <w:t>，</w:t>
      </w:r>
      <w:r w:rsidRPr="00B25C3E">
        <w:rPr>
          <w:rFonts w:ascii="Times New Roman" w:hAnsi="Times New Roman" w:cs="Times New Roman"/>
          <w:szCs w:val="24"/>
        </w:rPr>
        <w:t>当光从空气垂直射到水面时，折射角等于</w:t>
      </w:r>
      <w:r w:rsidRPr="00B25C3E">
        <w:rPr>
          <w:rFonts w:ascii="Times New Roman" w:hAnsi="Times New Roman" w:cs="Times New Roman"/>
          <w:szCs w:val="24"/>
        </w:rPr>
        <w:t>______</w:t>
      </w:r>
      <w:r w:rsidR="001D3C29">
        <w:rPr>
          <w:rFonts w:ascii="Times New Roman" w:hAnsi="Times New Roman" w:cs="Times New Roman" w:hint="eastAsia"/>
          <w:szCs w:val="24"/>
        </w:rPr>
        <w:t>。</w:t>
      </w:r>
    </w:p>
    <w:p w:rsidR="00F2485E" w:rsidRPr="00B25C3E" w:rsidRDefault="00B25C3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</w:t>
      </w:r>
      <w:r w:rsidR="00F2485E" w:rsidRPr="00B25C3E"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）</w:t>
      </w:r>
      <w:r w:rsidR="00F2485E" w:rsidRPr="00B25C3E">
        <w:rPr>
          <w:rFonts w:ascii="Times New Roman" w:hAnsi="Times New Roman" w:cs="Times New Roman"/>
          <w:szCs w:val="24"/>
        </w:rPr>
        <w:t>请你对该同学通过上述探究实验得出光的折射特点的过程</w:t>
      </w:r>
      <w:proofErr w:type="gramStart"/>
      <w:r w:rsidR="00F2485E" w:rsidRPr="00B25C3E">
        <w:rPr>
          <w:rFonts w:ascii="Times New Roman" w:hAnsi="Times New Roman" w:cs="Times New Roman"/>
          <w:szCs w:val="24"/>
        </w:rPr>
        <w:t>作出</w:t>
      </w:r>
      <w:proofErr w:type="gramEnd"/>
      <w:r w:rsidR="00F2485E" w:rsidRPr="00B25C3E">
        <w:rPr>
          <w:rFonts w:ascii="Times New Roman" w:hAnsi="Times New Roman" w:cs="Times New Roman"/>
          <w:szCs w:val="24"/>
        </w:rPr>
        <w:t>评价</w:t>
      </w:r>
      <w:r w:rsidR="001D3C29">
        <w:rPr>
          <w:rFonts w:ascii="Times New Roman" w:hAnsi="Times New Roman" w:cs="Times New Roman" w:hint="eastAsia"/>
          <w:szCs w:val="24"/>
        </w:rPr>
        <w:t>，</w:t>
      </w:r>
      <w:r w:rsidR="00F2485E" w:rsidRPr="00B25C3E">
        <w:rPr>
          <w:rFonts w:ascii="Times New Roman" w:hAnsi="Times New Roman" w:cs="Times New Roman"/>
          <w:szCs w:val="24"/>
        </w:rPr>
        <w:t>是否存在不足？答：</w:t>
      </w:r>
      <w:r w:rsidR="00F2485E" w:rsidRPr="00B25C3E">
        <w:rPr>
          <w:rFonts w:ascii="Times New Roman" w:hAnsi="Times New Roman" w:cs="Times New Roman"/>
          <w:szCs w:val="24"/>
        </w:rPr>
        <w:t>______</w:t>
      </w:r>
      <w:r>
        <w:rPr>
          <w:rFonts w:ascii="Times New Roman" w:hAnsi="Times New Roman" w:cs="Times New Roman"/>
          <w:szCs w:val="24"/>
        </w:rPr>
        <w:t>（</w:t>
      </w:r>
      <w:r w:rsidR="00F2485E" w:rsidRPr="00B25C3E">
        <w:rPr>
          <w:rFonts w:ascii="Times New Roman" w:hAnsi="Times New Roman" w:cs="Times New Roman"/>
          <w:szCs w:val="24"/>
        </w:rPr>
        <w:t>填</w:t>
      </w:r>
      <w:r w:rsidR="00F2485E" w:rsidRPr="001D3C29">
        <w:rPr>
          <w:rFonts w:asciiTheme="minorEastAsia" w:hAnsiTheme="minorEastAsia" w:cs="Times New Roman"/>
          <w:szCs w:val="24"/>
        </w:rPr>
        <w:t>“是”或“否”</w:t>
      </w:r>
      <w:r>
        <w:rPr>
          <w:rFonts w:ascii="Times New Roman" w:hAnsi="Times New Roman" w:cs="Times New Roman"/>
          <w:szCs w:val="24"/>
        </w:rPr>
        <w:t>）</w:t>
      </w:r>
      <w:r w:rsidR="001D3C29">
        <w:rPr>
          <w:rFonts w:ascii="Times New Roman" w:hAnsi="Times New Roman" w:cs="Times New Roman"/>
          <w:szCs w:val="24"/>
        </w:rPr>
        <w:t>；请简要说明理由</w:t>
      </w:r>
      <w:r w:rsidR="001D3C29">
        <w:rPr>
          <w:rFonts w:ascii="Times New Roman" w:hAnsi="Times New Roman" w:cs="Times New Roman" w:hint="eastAsia"/>
          <w:szCs w:val="24"/>
        </w:rPr>
        <w:t>：</w:t>
      </w:r>
      <w:r w:rsidR="001D3C29" w:rsidRPr="00B25C3E">
        <w:rPr>
          <w:rFonts w:ascii="Times New Roman" w:hAnsi="Times New Roman" w:cs="Times New Roman"/>
          <w:szCs w:val="24"/>
        </w:rPr>
        <w:t>____________</w:t>
      </w:r>
      <w:r w:rsidR="001D3C29">
        <w:rPr>
          <w:rFonts w:ascii="Times New Roman" w:hAnsi="Times New Roman" w:cs="Times New Roman"/>
          <w:szCs w:val="24"/>
        </w:rPr>
        <w:t>_______________________</w:t>
      </w:r>
      <w:r w:rsidR="001D3C29" w:rsidRPr="00B25C3E">
        <w:rPr>
          <w:rFonts w:ascii="Times New Roman" w:hAnsi="Times New Roman" w:cs="Times New Roman"/>
          <w:szCs w:val="24"/>
        </w:rPr>
        <w:t>___</w:t>
      </w:r>
      <w:r w:rsidR="001D3C29">
        <w:rPr>
          <w:rFonts w:ascii="Times New Roman" w:hAnsi="Times New Roman" w:cs="Times New Roman" w:hint="eastAsia"/>
          <w:szCs w:val="24"/>
        </w:rPr>
        <w:t>。</w:t>
      </w:r>
    </w:p>
    <w:p w:rsidR="00F2485E" w:rsidRDefault="00F2485E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1D3C29" w:rsidRPr="00B25C3E" w:rsidRDefault="001D3C29" w:rsidP="001D3C29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48704" behindDoc="0" locked="0" layoutInCell="1" allowOverlap="1" wp14:anchorId="17759F89" wp14:editId="1676163A">
            <wp:simplePos x="0" y="0"/>
            <wp:positionH relativeFrom="column">
              <wp:posOffset>4404995</wp:posOffset>
            </wp:positionH>
            <wp:positionV relativeFrom="paragraph">
              <wp:posOffset>542290</wp:posOffset>
            </wp:positionV>
            <wp:extent cx="1276350" cy="105727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【例</w:t>
      </w:r>
      <w:r>
        <w:rPr>
          <w:rFonts w:ascii="Times New Roman" w:hAnsi="Times New Roman" w:cs="Times New Roman" w:hint="eastAsia"/>
          <w:szCs w:val="24"/>
        </w:rPr>
        <w:t>6</w:t>
      </w:r>
      <w:r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如图所示，当光从水中斜射入空气中时，在分界面同时发生反射和折射，反射角</w:t>
      </w:r>
      <w:r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入射角，折射角</w:t>
      </w:r>
      <w:r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入射角（以上两空</w:t>
      </w:r>
      <w:r w:rsidRPr="009D5FD9">
        <w:rPr>
          <w:rFonts w:asciiTheme="minorEastAsia" w:hAnsiTheme="minorEastAsia" w:cs="Times New Roman"/>
        </w:rPr>
        <w:t>选填“大于”、“等于”或“小于”</w:t>
      </w:r>
      <w:r w:rsidRPr="00B25C3E">
        <w:rPr>
          <w:rFonts w:ascii="Times New Roman" w:hAnsi="Times New Roman" w:cs="Times New Roman"/>
        </w:rPr>
        <w:t>），当入射角增大到一定程度时，折射角会先到达</w:t>
      </w:r>
      <w:r w:rsidRPr="00B25C3E">
        <w:rPr>
          <w:rFonts w:ascii="Times New Roman" w:hAnsi="Times New Roman" w:cs="Times New Roman"/>
        </w:rPr>
        <w:t>90°</w:t>
      </w:r>
      <w:r w:rsidRPr="00B25C3E">
        <w:rPr>
          <w:rFonts w:ascii="Times New Roman" w:hAnsi="Times New Roman" w:cs="Times New Roman"/>
        </w:rPr>
        <w:t>，入射角继续增大时，便没有了</w:t>
      </w:r>
      <w:r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（选</w:t>
      </w:r>
      <w:r w:rsidRPr="009D5FD9">
        <w:rPr>
          <w:rFonts w:asciiTheme="minorEastAsia" w:hAnsiTheme="minorEastAsia" w:cs="Times New Roman"/>
        </w:rPr>
        <w:t>填“反射光线”或“折射光线”</w:t>
      </w:r>
      <w:r w:rsidRPr="00B25C3E">
        <w:rPr>
          <w:rFonts w:ascii="Times New Roman" w:hAnsi="Times New Roman" w:cs="Times New Roman"/>
        </w:rPr>
        <w:t>），光纤通信就是利用了此原理来减少光在传播过程中的能量损失</w:t>
      </w:r>
      <w:r>
        <w:rPr>
          <w:rFonts w:ascii="Times New Roman" w:hAnsi="Times New Roman" w:cs="Times New Roman" w:hint="eastAsia"/>
        </w:rPr>
        <w:t>。</w:t>
      </w:r>
    </w:p>
    <w:p w:rsidR="001D3C29" w:rsidRDefault="001D3C29" w:rsidP="00285104">
      <w:pPr>
        <w:spacing w:line="400" w:lineRule="exact"/>
        <w:ind w:leftChars="200" w:left="420"/>
        <w:jc w:val="left"/>
        <w:rPr>
          <w:rFonts w:ascii="Times New Roman" w:hAnsi="Times New Roman" w:cs="Times New Roman" w:hint="eastAsia"/>
          <w:color w:val="FF0000"/>
          <w:szCs w:val="24"/>
        </w:rPr>
      </w:pPr>
    </w:p>
    <w:p w:rsidR="00C7003F" w:rsidRPr="001D3C29" w:rsidRDefault="00C7003F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A6EAD" w:rsidRPr="00B25C3E" w:rsidRDefault="00C7003F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FF0000"/>
          <w:szCs w:val="24"/>
        </w:rPr>
        <w:lastRenderedPageBreak/>
        <w:pict>
          <v:group id="_x0000_s1240" style="position:absolute;left:0;text-align:left;margin-left:244.1pt;margin-top:18.95pt;width:162.75pt;height:136.5pt;z-index:251768832" coordorigin="6975,2897" coordsize="3255,2730">
            <v:shape id="_x0000_s1241" type="#_x0000_t202" style="position:absolute;left:8370;top:2897;width:525;height:433" filled="f" stroked="f">
              <v:textbox>
                <w:txbxContent>
                  <w:p w:rsidR="00C7003F" w:rsidRPr="00B1412F" w:rsidRDefault="00C7003F" w:rsidP="00CA6EAD">
                    <w:pPr>
                      <w:rPr>
                        <w:rFonts w:ascii="Times New Roman" w:hAnsi="Times New Roman" w:cs="Times New Roman"/>
                      </w:rPr>
                    </w:pPr>
                    <w:r w:rsidRPr="00B1412F">
                      <w:rPr>
                        <w:rFonts w:ascii="Times New Roman" w:hAnsi="Times New Roman" w:cs="Times New Roman"/>
                      </w:rPr>
                      <w:t>A</w:t>
                    </w:r>
                  </w:p>
                </w:txbxContent>
              </v:textbox>
            </v:shape>
            <v:group id="_x0000_s1242" style="position:absolute;left:6975;top:3137;width:3255;height:2490" coordorigin="6975,3137" coordsize="3255,2490">
              <v:shape id="_x0000_s1243" type="#_x0000_t32" style="position:absolute;left:7425;top:4395;width:2356;height:1" o:connectortype="straight"/>
              <v:shape id="_x0000_s1244" type="#_x0000_t32" style="position:absolute;left:8625;top:3330;width:0;height:1980" o:connectortype="straight"/>
              <v:shape id="_x0000_s1245" type="#_x0000_t32" style="position:absolute;left:7590;top:3945;width:1035;height:450;flip:x y" o:connectortype="straight"/>
              <v:shape id="_x0000_s1246" type="#_x0000_t32" style="position:absolute;left:8625;top:3480;width:555;height:916;flip:y" o:connectortype="straight"/>
              <v:shape id="_x0000_s1247" type="#_x0000_t32" style="position:absolute;left:7590;top:4396;width:1035;height:494;flip:x" o:connectortype="straight"/>
              <v:shape id="_x0000_s1248" type="#_x0000_t202" style="position:absolute;left:9135;top:3137;width:494;height:435" filled="f" stroked="f">
                <v:textbox style="mso-next-textbox:#_x0000_s1248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G</w:t>
                      </w:r>
                    </w:p>
                  </w:txbxContent>
                </v:textbox>
              </v:shape>
              <v:shape id="_x0000_s1249" type="#_x0000_t202" style="position:absolute;left:9750;top:4140;width:480;height:452" filled="f" stroked="f">
                <v:textbox style="mso-next-textbox:#_x0000_s1249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D</w:t>
                      </w:r>
                    </w:p>
                  </w:txbxContent>
                </v:textbox>
              </v:shape>
              <v:shape id="_x0000_s1250" type="#_x0000_t202" style="position:absolute;left:8430;top:5192;width:465;height:435" filled="f" stroked="f">
                <v:textbox style="mso-next-textbox:#_x0000_s1250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B</w:t>
                      </w:r>
                    </w:p>
                  </w:txbxContent>
                </v:textbox>
              </v:shape>
              <v:shape id="_x0000_s1251" type="#_x0000_t202" style="position:absolute;left:7200;top:3602;width:495;height:538" filled="f" stroked="f">
                <v:textbox style="mso-next-textbox:#_x0000_s1251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F</w:t>
                      </w:r>
                    </w:p>
                  </w:txbxContent>
                </v:textbox>
              </v:shape>
              <v:shape id="_x0000_s1252" type="#_x0000_t202" style="position:absolute;left:6975;top:4140;width:450;height:452" filled="f" stroked="f">
                <v:textbox style="mso-next-textbox:#_x0000_s1252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C</w:t>
                      </w:r>
                    </w:p>
                  </w:txbxContent>
                </v:textbox>
              </v:shape>
              <v:shape id="_x0000_s1253" type="#_x0000_t202" style="position:absolute;left:7200;top:4727;width:495;height:465" filled="f" stroked="f">
                <v:textbox style="mso-next-textbox:#_x0000_s1253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E</w:t>
                      </w:r>
                    </w:p>
                  </w:txbxContent>
                </v:textbox>
              </v:shape>
              <v:shape id="_x0000_s1254" type="#_x0000_t19" style="position:absolute;left:8305;top:4286;width:57;height:113;rotation:40;flip:x y"/>
              <v:shape id="_x0000_s1255" type="#_x0000_t202" style="position:absolute;left:7650;top:4067;width:630;height:418" filled="f" stroked="f">
                <v:textbox style="mso-next-textbox:#_x0000_s1255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30</w:t>
                      </w:r>
                      <w:r w:rsidRPr="00F94BF6"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1256" type="#_x0000_t19" style="position:absolute;left:8790;top:4140;width:143;height:256"/>
              <v:shape id="_x0000_s1257" type="#_x0000_t202" style="position:absolute;left:8835;top:3932;width:630;height:418" filled="f" stroked="f">
                <v:textbox style="mso-next-textbox:#_x0000_s1257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50</w:t>
                      </w:r>
                      <w:r w:rsidRPr="00F94BF6"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1258" type="#_x0000_t202" style="position:absolute;left:8055;top:4607;width:630;height:418" filled="f" stroked="f">
                <v:textbox style="mso-next-textbox:#_x0000_s1258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60</w:t>
                      </w:r>
                      <w:r w:rsidRPr="00F94BF6"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1259" type="#_x0000_t19" style="position:absolute;left:8400;top:4500;width:227;height:170;flip:x y"/>
              <v:shape id="_x0000_s1260" type="#_x0000_t202" style="position:absolute;left:8520;top:4307;width:630;height:418" filled="f" stroked="f">
                <v:textbox style="mso-next-textbox:#_x0000_s1260">
                  <w:txbxContent>
                    <w:p w:rsidR="00C7003F" w:rsidRPr="00B1412F" w:rsidRDefault="00C7003F" w:rsidP="00CA6EA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O</w:t>
                      </w:r>
                    </w:p>
                  </w:txbxContent>
                </v:textbox>
              </v:shape>
            </v:group>
          </v:group>
        </w:pict>
      </w:r>
      <w:r w:rsidR="003262D7" w:rsidRPr="00B25C3E">
        <w:rPr>
          <w:rFonts w:ascii="Times New Roman" w:hAnsi="Times New Roman" w:cs="Times New Roman"/>
          <w:szCs w:val="24"/>
        </w:rPr>
        <w:t>【例</w:t>
      </w:r>
      <w:r w:rsidR="00F2485E" w:rsidRPr="00B25C3E">
        <w:rPr>
          <w:rFonts w:ascii="Times New Roman" w:hAnsi="Times New Roman" w:cs="Times New Roman" w:hint="eastAsia"/>
          <w:szCs w:val="24"/>
        </w:rPr>
        <w:t>7</w:t>
      </w:r>
      <w:r w:rsidR="003262D7"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如图是光在玻璃和空气两种介质界面同时发生了反射和折射，以下说法正确的是</w:t>
      </w:r>
    </w:p>
    <w:p w:rsidR="00CA6EAD" w:rsidRPr="00B25C3E" w:rsidRDefault="00CA6EAD" w:rsidP="00B25C3E">
      <w:pPr>
        <w:spacing w:line="400" w:lineRule="exact"/>
        <w:ind w:leftChars="200" w:left="420" w:firstLine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（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）</w:t>
      </w:r>
    </w:p>
    <w:p w:rsidR="00CA6EAD" w:rsidRPr="00B25C3E" w:rsidRDefault="00CA6EAD" w:rsidP="001D3C29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．入射角为</w:t>
      </w:r>
      <w:r w:rsidRPr="00B25C3E">
        <w:rPr>
          <w:rFonts w:ascii="Times New Roman" w:hAnsi="Times New Roman" w:cs="Times New Roman"/>
          <w:szCs w:val="24"/>
        </w:rPr>
        <w:t>60°</w:t>
      </w:r>
      <w:r w:rsidRPr="00B25C3E">
        <w:rPr>
          <w:rFonts w:ascii="Times New Roman" w:hAnsi="Times New Roman" w:cs="Times New Roman"/>
          <w:szCs w:val="24"/>
        </w:rPr>
        <w:t>，界面右侧是空气</w:t>
      </w:r>
    </w:p>
    <w:p w:rsidR="00CA6EAD" w:rsidRPr="00B25C3E" w:rsidRDefault="00CA6EAD" w:rsidP="001D3C29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．折射角为</w:t>
      </w:r>
      <w:r w:rsidRPr="00B25C3E">
        <w:rPr>
          <w:rFonts w:ascii="Times New Roman" w:hAnsi="Times New Roman" w:cs="Times New Roman"/>
          <w:szCs w:val="24"/>
        </w:rPr>
        <w:t>40°</w:t>
      </w:r>
      <w:r w:rsidRPr="00B25C3E">
        <w:rPr>
          <w:rFonts w:ascii="Times New Roman" w:hAnsi="Times New Roman" w:cs="Times New Roman"/>
          <w:szCs w:val="24"/>
        </w:rPr>
        <w:t>，界面右侧是玻璃</w:t>
      </w:r>
    </w:p>
    <w:p w:rsidR="00CA6EAD" w:rsidRPr="00B25C3E" w:rsidRDefault="00CA6EAD" w:rsidP="001D3C29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．入射角为</w:t>
      </w:r>
      <w:r w:rsidRPr="00B25C3E">
        <w:rPr>
          <w:rFonts w:ascii="Times New Roman" w:hAnsi="Times New Roman" w:cs="Times New Roman"/>
          <w:szCs w:val="24"/>
        </w:rPr>
        <w:t>30°</w:t>
      </w:r>
      <w:r w:rsidRPr="00B25C3E">
        <w:rPr>
          <w:rFonts w:ascii="Times New Roman" w:hAnsi="Times New Roman" w:cs="Times New Roman"/>
          <w:szCs w:val="24"/>
        </w:rPr>
        <w:t>，界面左侧是空气</w:t>
      </w:r>
    </w:p>
    <w:p w:rsidR="003262D7" w:rsidRPr="00B25C3E" w:rsidRDefault="00CA6EAD" w:rsidP="001D3C29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．折射角为</w:t>
      </w:r>
      <w:r w:rsidRPr="00B25C3E">
        <w:rPr>
          <w:rFonts w:ascii="Times New Roman" w:hAnsi="Times New Roman" w:cs="Times New Roman"/>
          <w:szCs w:val="24"/>
        </w:rPr>
        <w:t>50°</w:t>
      </w:r>
      <w:r w:rsidRPr="00B25C3E">
        <w:rPr>
          <w:rFonts w:ascii="Times New Roman" w:hAnsi="Times New Roman" w:cs="Times New Roman"/>
          <w:szCs w:val="24"/>
        </w:rPr>
        <w:t>，界面左侧是玻璃</w:t>
      </w:r>
    </w:p>
    <w:p w:rsidR="003262D7" w:rsidRPr="00B25C3E" w:rsidRDefault="003262D7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b/>
          <w:szCs w:val="24"/>
        </w:rPr>
        <w:t>知识点二：</w:t>
      </w:r>
      <w:r w:rsidRPr="00B25C3E">
        <w:rPr>
          <w:rFonts w:ascii="Times New Roman" w:hAnsi="Times New Roman" w:cs="Times New Roman" w:hint="eastAsia"/>
          <w:b/>
          <w:szCs w:val="24"/>
        </w:rPr>
        <w:t>折射作图</w:t>
      </w:r>
    </w:p>
    <w:p w:rsidR="0025076B" w:rsidRPr="00B25C3E" w:rsidRDefault="00F2485E" w:rsidP="0025076B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1</w:t>
      </w:r>
      <w:r w:rsidRPr="00B25C3E">
        <w:rPr>
          <w:rFonts w:ascii="Times New Roman" w:hAnsi="Times New Roman" w:cs="Times New Roman"/>
          <w:szCs w:val="24"/>
        </w:rPr>
        <w:t>】</w:t>
      </w:r>
      <w:r w:rsidR="0025076B" w:rsidRPr="00B25C3E">
        <w:rPr>
          <w:rFonts w:ascii="Times New Roman" w:hAnsi="Times New Roman" w:cs="Times New Roman"/>
        </w:rPr>
        <w:t>请在图中画出对应的反射光线和折射光线。</w:t>
      </w:r>
    </w:p>
    <w:p w:rsidR="0025076B" w:rsidRPr="00B25C3E" w:rsidRDefault="0025076B" w:rsidP="0025076B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38464" behindDoc="0" locked="0" layoutInCell="1" allowOverlap="1" wp14:anchorId="467EE7F9" wp14:editId="0D961F7D">
            <wp:simplePos x="0" y="0"/>
            <wp:positionH relativeFrom="column">
              <wp:posOffset>1347470</wp:posOffset>
            </wp:positionH>
            <wp:positionV relativeFrom="paragraph">
              <wp:posOffset>148590</wp:posOffset>
            </wp:positionV>
            <wp:extent cx="1524000" cy="685800"/>
            <wp:effectExtent l="0" t="0" r="0" b="0"/>
            <wp:wrapSquare wrapText="bothSides"/>
            <wp:docPr id="106" name="图片 106" descr="http://cooco.net.cn/files/down/test/2008/11/04/17/200811041713395837621128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cooco.net.cn/files/down/test/2008/11/04/17/200811041713395837621128-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9" b="25664"/>
                    <a:stretch/>
                  </pic:blipFill>
                  <pic:spPr bwMode="auto">
                    <a:xfrm>
                      <a:off x="0" y="0"/>
                      <a:ext cx="1524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5076B" w:rsidRPr="00B25C3E" w:rsidRDefault="0025076B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5076B" w:rsidRPr="00B25C3E" w:rsidRDefault="0025076B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A6EAD" w:rsidRPr="00B25C3E" w:rsidRDefault="00510BEA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0640" behindDoc="0" locked="0" layoutInCell="1" allowOverlap="1" wp14:anchorId="38EDA1A9" wp14:editId="0F5FAFEE">
            <wp:simplePos x="0" y="0"/>
            <wp:positionH relativeFrom="column">
              <wp:posOffset>309245</wp:posOffset>
            </wp:positionH>
            <wp:positionV relativeFrom="paragraph">
              <wp:posOffset>582295</wp:posOffset>
            </wp:positionV>
            <wp:extent cx="5205095" cy="1151890"/>
            <wp:effectExtent l="0" t="0" r="0" b="0"/>
            <wp:wrapSquare wrapText="bothSides"/>
            <wp:docPr id="35" name="图片 35" descr="http://czwl.cooco.net.cn/files/down/test/2016/02/03/07/2016020307125943670383.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http://czwl.cooco.net.cn/files/down/test/2016/02/03/07/2016020307125943670383.files/image0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4"/>
                    <a:stretch/>
                  </pic:blipFill>
                  <pic:spPr bwMode="auto">
                    <a:xfrm>
                      <a:off x="0" y="0"/>
                      <a:ext cx="520509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285104" w:rsidRPr="00B25C3E">
        <w:rPr>
          <w:rFonts w:ascii="Times New Roman" w:hAnsi="Times New Roman" w:cs="Times New Roman" w:hint="eastAsia"/>
          <w:szCs w:val="24"/>
        </w:rPr>
        <w:t>2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如图所示</w:t>
      </w:r>
      <w:r w:rsidR="001D3C29">
        <w:rPr>
          <w:rFonts w:ascii="Times New Roman" w:hAnsi="Times New Roman" w:cs="Times New Roman" w:hint="eastAsia"/>
        </w:rPr>
        <w:t>，</w:t>
      </w:r>
      <w:r w:rsidR="00CA6EAD" w:rsidRPr="00B25C3E">
        <w:rPr>
          <w:rFonts w:ascii="Times New Roman" w:hAnsi="Times New Roman" w:cs="Times New Roman"/>
        </w:rPr>
        <w:t>当一束光从空气中斜射向水面时，会同时发生反射和折射现象。下面哪一幅图能正确表示反射光线和折射光线的传播方向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/>
        </w:rPr>
        <w:t>）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CA6EAD" w:rsidRPr="00B25C3E" w:rsidRDefault="00285104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下图中，光从空气斜射入玻璃的光路图正确的是</w:t>
      </w:r>
      <w:r w:rsidR="00DC6E49" w:rsidRPr="00B25C3E">
        <w:rPr>
          <w:rFonts w:ascii="Times New Roman" w:hAnsi="Times New Roman" w:cs="Times New Roman" w:hint="eastAsia"/>
        </w:rPr>
        <w:tab/>
      </w:r>
      <w:r w:rsidR="00CA6EAD" w:rsidRPr="00B25C3E">
        <w:rPr>
          <w:rFonts w:ascii="Times New Roman" w:hAnsi="Times New Roman" w:cs="Times New Roman"/>
        </w:rPr>
        <w:t>（</w:t>
      </w:r>
      <w:r w:rsidR="00DC6E49" w:rsidRPr="00B25C3E">
        <w:rPr>
          <w:rFonts w:ascii="Times New Roman" w:hAnsi="Times New Roman" w:cs="Times New Roman" w:hint="eastAsia"/>
        </w:rPr>
        <w:tab/>
      </w:r>
      <w:r w:rsidR="00DC6E49" w:rsidRPr="00B25C3E">
        <w:rPr>
          <w:rFonts w:ascii="Times New Roman" w:hAnsi="Times New Roman" w:cs="Times New Roman" w:hint="eastAsia"/>
        </w:rPr>
        <w:tab/>
      </w:r>
      <w:r w:rsidR="00CA6EAD" w:rsidRPr="00B25C3E">
        <w:rPr>
          <w:rFonts w:ascii="Times New Roman" w:hAnsi="Times New Roman" w:cs="Times New Roman"/>
        </w:rPr>
        <w:t>）</w:t>
      </w:r>
    </w:p>
    <w:p w:rsidR="00CA6EAD" w:rsidRPr="00B25C3E" w:rsidRDefault="00CA6EAD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2688" behindDoc="0" locked="0" layoutInCell="1" allowOverlap="1" wp14:anchorId="64ED07A3" wp14:editId="744AF1AC">
            <wp:simplePos x="0" y="0"/>
            <wp:positionH relativeFrom="column">
              <wp:posOffset>547370</wp:posOffset>
            </wp:positionH>
            <wp:positionV relativeFrom="paragraph">
              <wp:posOffset>91440</wp:posOffset>
            </wp:positionV>
            <wp:extent cx="1076325" cy="866775"/>
            <wp:effectExtent l="0" t="0" r="0" b="0"/>
            <wp:wrapSquare wrapText="bothSides"/>
            <wp:docPr id="25" name="图片 25" descr="http://czwl.cooco.net.cn/files/down/test/2016/03/01/05/2016030105201584855932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czwl.cooco.net.cn/files/down/test/2016/03/01/05/2016030105201584855932.files/image0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5760" behindDoc="0" locked="0" layoutInCell="1" allowOverlap="1" wp14:anchorId="7A263E2E" wp14:editId="282C5DBA">
            <wp:simplePos x="0" y="0"/>
            <wp:positionH relativeFrom="column">
              <wp:posOffset>4281170</wp:posOffset>
            </wp:positionH>
            <wp:positionV relativeFrom="paragraph">
              <wp:posOffset>46990</wp:posOffset>
            </wp:positionV>
            <wp:extent cx="1095375" cy="895350"/>
            <wp:effectExtent l="0" t="0" r="0" b="0"/>
            <wp:wrapSquare wrapText="bothSides"/>
            <wp:docPr id="22" name="图片 22" descr="http://czwl.cooco.net.cn/files/down/test/2016/03/01/05/2016030105201584855932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http://czwl.cooco.net.cn/files/down/test/2016/03/01/05/2016030105201584855932.files/image00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4736" behindDoc="0" locked="0" layoutInCell="1" allowOverlap="1" wp14:anchorId="49147B84" wp14:editId="31D353B7">
            <wp:simplePos x="0" y="0"/>
            <wp:positionH relativeFrom="column">
              <wp:posOffset>2995295</wp:posOffset>
            </wp:positionH>
            <wp:positionV relativeFrom="paragraph">
              <wp:posOffset>75565</wp:posOffset>
            </wp:positionV>
            <wp:extent cx="1085850" cy="866775"/>
            <wp:effectExtent l="0" t="0" r="0" b="0"/>
            <wp:wrapSquare wrapText="bothSides"/>
            <wp:docPr id="23" name="图片 23" descr="http://czwl.cooco.net.cn/files/down/test/2016/03/01/05/2016030105201584855932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http://czwl.cooco.net.cn/files/down/test/2016/03/01/05/2016030105201584855932.files/image00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3712" behindDoc="0" locked="0" layoutInCell="1" allowOverlap="1" wp14:anchorId="133F6861" wp14:editId="0293FD00">
            <wp:simplePos x="0" y="0"/>
            <wp:positionH relativeFrom="column">
              <wp:posOffset>1747520</wp:posOffset>
            </wp:positionH>
            <wp:positionV relativeFrom="paragraph">
              <wp:posOffset>75565</wp:posOffset>
            </wp:positionV>
            <wp:extent cx="1095375" cy="885825"/>
            <wp:effectExtent l="0" t="0" r="0" b="0"/>
            <wp:wrapSquare wrapText="bothSides"/>
            <wp:docPr id="24" name="图片 24" descr="http://czwl.cooco.net.cn/files/down/test/2016/03/01/05/201603010520158485593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http://czwl.cooco.net.cn/files/down/test/2016/03/01/05/2016030105201584855932.files/image00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EAD" w:rsidRPr="00B25C3E" w:rsidRDefault="00CA6EAD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CA6EAD" w:rsidRPr="00B25C3E" w:rsidRDefault="00CA6EAD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285104" w:rsidRPr="00B25C3E" w:rsidRDefault="00C7003F" w:rsidP="00510BEA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Cs w:val="24"/>
        </w:rPr>
        <w:pict>
          <v:shape id="_x0000_s1239" type="#_x0000_t202" style="position:absolute;left:0;text-align:left;margin-left:34.85pt;margin-top:12.2pt;width:372pt;height:22.5pt;z-index:251766784" filled="f" stroked="f">
            <v:textbox style="mso-next-textbox:#_x0000_s1239">
              <w:txbxContent>
                <w:p w:rsidR="00C7003F" w:rsidRDefault="00C7003F" w:rsidP="00CA6EAD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285104" w:rsidRPr="00C7003F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DC6E49" w:rsidRPr="00B25C3E" w:rsidRDefault="00285104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4</w:t>
      </w:r>
      <w:r w:rsidRPr="00B25C3E">
        <w:rPr>
          <w:rFonts w:ascii="Times New Roman" w:hAnsi="Times New Roman" w:cs="Times New Roman"/>
          <w:szCs w:val="24"/>
        </w:rPr>
        <w:t>】</w:t>
      </w:r>
      <w:r w:rsidR="00DC6E49" w:rsidRPr="00B25C3E">
        <w:rPr>
          <w:rFonts w:ascii="Times New Roman" w:hAnsi="Times New Roman" w:cs="Times New Roman"/>
        </w:rPr>
        <w:t>光斜射到放在空气中的玻璃砖上，在上、下两个相互平行的表面发生折射，下列关于光传播的四张光路图中正确的是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DC6E49" w:rsidRPr="00B25C3E" w:rsidRDefault="00DC6E49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70880" behindDoc="0" locked="0" layoutInCell="1" allowOverlap="1" wp14:anchorId="3A6F1B2F" wp14:editId="5372BC74">
            <wp:simplePos x="0" y="0"/>
            <wp:positionH relativeFrom="column">
              <wp:posOffset>1747520</wp:posOffset>
            </wp:positionH>
            <wp:positionV relativeFrom="paragraph">
              <wp:posOffset>170815</wp:posOffset>
            </wp:positionV>
            <wp:extent cx="904875" cy="723900"/>
            <wp:effectExtent l="0" t="0" r="0" b="0"/>
            <wp:wrapSquare wrapText="bothSides"/>
            <wp:docPr id="43" name="图片 43" descr="http://czwl.cooco.net.cn/files/down/test/2016/02/01/19/2016020119203621117861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ttp://czwl.cooco.net.cn/files/down/test/2016/02/01/19/2016020119203621117861.files/image00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69856" behindDoc="0" locked="0" layoutInCell="1" allowOverlap="1" wp14:anchorId="73B49AEF" wp14:editId="72A8B922">
            <wp:simplePos x="0" y="0"/>
            <wp:positionH relativeFrom="column">
              <wp:posOffset>547370</wp:posOffset>
            </wp:positionH>
            <wp:positionV relativeFrom="paragraph">
              <wp:posOffset>208915</wp:posOffset>
            </wp:positionV>
            <wp:extent cx="981075" cy="638175"/>
            <wp:effectExtent l="0" t="0" r="0" b="0"/>
            <wp:wrapSquare wrapText="bothSides"/>
            <wp:docPr id="40" name="图片 40" descr="http://czwl.cooco.net.cn/files/down/test/2016/02/01/19/2016020119203621117861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http://czwl.cooco.net.cn/files/down/test/2016/02/01/19/2016020119203621117861.files/image007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72928" behindDoc="0" locked="0" layoutInCell="1" allowOverlap="1" wp14:anchorId="4DD3465C" wp14:editId="3D3F1EC0">
            <wp:simplePos x="0" y="0"/>
            <wp:positionH relativeFrom="column">
              <wp:posOffset>2928620</wp:posOffset>
            </wp:positionH>
            <wp:positionV relativeFrom="paragraph">
              <wp:posOffset>208915</wp:posOffset>
            </wp:positionV>
            <wp:extent cx="1019175" cy="676275"/>
            <wp:effectExtent l="0" t="0" r="0" b="0"/>
            <wp:wrapSquare wrapText="bothSides"/>
            <wp:docPr id="41" name="图片 41" descr="http://czwl.cooco.net.cn/files/down/test/2016/02/01/19/201602011920362111786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http://czwl.cooco.net.cn/files/down/test/2016/02/01/19/2016020119203621117861.files/image006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71904" behindDoc="0" locked="0" layoutInCell="1" allowOverlap="1" wp14:anchorId="398B71BC" wp14:editId="359705CD">
            <wp:simplePos x="0" y="0"/>
            <wp:positionH relativeFrom="column">
              <wp:posOffset>4185920</wp:posOffset>
            </wp:positionH>
            <wp:positionV relativeFrom="paragraph">
              <wp:posOffset>142240</wp:posOffset>
            </wp:positionV>
            <wp:extent cx="914400" cy="752475"/>
            <wp:effectExtent l="0" t="0" r="0" b="0"/>
            <wp:wrapSquare wrapText="bothSides"/>
            <wp:docPr id="42" name="图片 42" descr="http://czwl.cooco.net.cn/files/down/test/2016/02/01/19/2016020119203621117861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http://czwl.cooco.net.cn/files/down/test/2016/02/01/19/2016020119203621117861.files/image005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E49" w:rsidRPr="00B25C3E" w:rsidRDefault="00DC6E49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DC6E49" w:rsidRPr="00B25C3E" w:rsidRDefault="00DC6E49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DC6E49" w:rsidRPr="00B25C3E" w:rsidRDefault="00C7003F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Cs w:val="24"/>
        </w:rPr>
        <w:pict>
          <v:shape id="_x0000_s1261" type="#_x0000_t202" style="position:absolute;left:0;text-align:left;margin-left:23.6pt;margin-top:6.2pt;width:400.5pt;height:22.5pt;z-index:251773952" filled="f" stroked="f">
            <v:textbox style="mso-next-textbox:#_x0000_s1261">
              <w:txbxContent>
                <w:p w:rsidR="00C7003F" w:rsidRDefault="00C7003F" w:rsidP="00DC6E49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2706BC" w:rsidRPr="00B25C3E" w:rsidRDefault="00285104" w:rsidP="002706BC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lastRenderedPageBreak/>
        <w:t>【例</w:t>
      </w:r>
      <w:r w:rsidRPr="00B25C3E">
        <w:rPr>
          <w:rFonts w:ascii="Times New Roman" w:hAnsi="Times New Roman" w:cs="Times New Roman" w:hint="eastAsia"/>
          <w:szCs w:val="24"/>
        </w:rPr>
        <w:t>5</w:t>
      </w:r>
      <w:r w:rsidRPr="00B25C3E">
        <w:rPr>
          <w:rFonts w:ascii="Times New Roman" w:hAnsi="Times New Roman" w:cs="Times New Roman"/>
          <w:szCs w:val="24"/>
        </w:rPr>
        <w:t>】</w:t>
      </w:r>
      <w:r w:rsidR="002706BC" w:rsidRPr="00B25C3E">
        <w:rPr>
          <w:rFonts w:ascii="Times New Roman" w:hAnsi="Times New Roman" w:cs="Times New Roman"/>
        </w:rPr>
        <w:t>入射光线</w:t>
      </w:r>
      <w:r w:rsidR="002706BC" w:rsidRPr="00B25C3E">
        <w:rPr>
          <w:rFonts w:ascii="Times New Roman" w:hAnsi="Times New Roman" w:cs="Times New Roman"/>
        </w:rPr>
        <w:t>AB</w:t>
      </w:r>
      <w:r w:rsidR="002706BC" w:rsidRPr="00B25C3E">
        <w:rPr>
          <w:rFonts w:ascii="Times New Roman" w:hAnsi="Times New Roman" w:cs="Times New Roman"/>
        </w:rPr>
        <w:t>由空气斜射入水中，请</w:t>
      </w:r>
      <w:proofErr w:type="gramStart"/>
      <w:r w:rsidR="002706BC" w:rsidRPr="00B25C3E">
        <w:rPr>
          <w:rFonts w:ascii="Times New Roman" w:hAnsi="Times New Roman" w:cs="Times New Roman"/>
        </w:rPr>
        <w:t>作出</w:t>
      </w:r>
      <w:proofErr w:type="gramEnd"/>
      <w:r w:rsidR="002706BC" w:rsidRPr="00B25C3E">
        <w:rPr>
          <w:rFonts w:ascii="Times New Roman" w:hAnsi="Times New Roman" w:cs="Times New Roman"/>
        </w:rPr>
        <w:t>反射光线和折射光线的大致方向</w:t>
      </w:r>
      <w:r w:rsidR="00B25C3E">
        <w:rPr>
          <w:rFonts w:ascii="Times New Roman" w:hAnsi="Times New Roman" w:cs="Times New Roman" w:hint="eastAsia"/>
        </w:rPr>
        <w:t>。</w:t>
      </w:r>
    </w:p>
    <w:p w:rsidR="002706BC" w:rsidRPr="00B25C3E" w:rsidRDefault="002706BC" w:rsidP="002706BC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13888" behindDoc="0" locked="0" layoutInCell="1" allowOverlap="1" wp14:anchorId="7DC64E67" wp14:editId="3BBAC9D1">
            <wp:simplePos x="0" y="0"/>
            <wp:positionH relativeFrom="column">
              <wp:posOffset>1890395</wp:posOffset>
            </wp:positionH>
            <wp:positionV relativeFrom="paragraph">
              <wp:posOffset>71755</wp:posOffset>
            </wp:positionV>
            <wp:extent cx="952500" cy="942975"/>
            <wp:effectExtent l="0" t="0" r="0" b="0"/>
            <wp:wrapSquare wrapText="bothSides"/>
            <wp:docPr id="36" name="图片 36" descr="http://czwl.cooco.net.cn/files/down/test/2016/06/16/00/2016061600021276687778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http://czwl.cooco.net.cn/files/down/test/2016/06/16/00/2016061600021276687778.files/image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"/>
                    <a:stretch/>
                  </pic:blipFill>
                  <pic:spPr bwMode="auto">
                    <a:xfrm>
                      <a:off x="0" y="0"/>
                      <a:ext cx="952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Pr="00B25C3E" w:rsidRDefault="002706BC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85104" w:rsidRDefault="00285104" w:rsidP="001D3C29">
      <w:pPr>
        <w:spacing w:line="400" w:lineRule="exact"/>
        <w:jc w:val="left"/>
        <w:rPr>
          <w:rFonts w:ascii="Times New Roman" w:hAnsi="Times New Roman" w:cs="Times New Roman" w:hint="eastAsia"/>
          <w:szCs w:val="24"/>
        </w:rPr>
      </w:pPr>
    </w:p>
    <w:p w:rsidR="00C7003F" w:rsidRPr="00B25C3E" w:rsidRDefault="00C7003F" w:rsidP="001D3C29"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 w:rsidR="00E95DA2" w:rsidRPr="00B25C3E" w:rsidRDefault="00C7003F" w:rsidP="00E95DA2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7504" behindDoc="0" locked="0" layoutInCell="1" allowOverlap="1" wp14:anchorId="176DEC03" wp14:editId="6F03ECAE">
            <wp:simplePos x="0" y="0"/>
            <wp:positionH relativeFrom="column">
              <wp:posOffset>4014470</wp:posOffset>
            </wp:positionH>
            <wp:positionV relativeFrom="paragraph">
              <wp:posOffset>316865</wp:posOffset>
            </wp:positionV>
            <wp:extent cx="1619250" cy="1352550"/>
            <wp:effectExtent l="0" t="0" r="0" b="0"/>
            <wp:wrapSquare wrapText="bothSides"/>
            <wp:docPr id="93" name="图片 93" descr="http://h.hiphotos.baidu.com/zhidao/wh%3D600%2C800/sign=5836508a1c30e924cff194377c38423e/dcc451da81cb39dbe9c32ad4d3160924ab183034.jpg">
              <a:hlinkClick xmlns:a="http://schemas.openxmlformats.org/drawingml/2006/main" r:id="rId34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://h.hiphotos.baidu.com/zhidao/wh%3D600%2C800/sign=5836508a1c30e924cff194377c38423e/dcc451da81cb39dbe9c32ad4d3160924ab183034.jpg">
                      <a:hlinkClick r:id="rId34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1D3C29">
        <w:rPr>
          <w:rFonts w:ascii="Times New Roman" w:hAnsi="Times New Roman" w:cs="Times New Roman" w:hint="eastAsia"/>
          <w:szCs w:val="24"/>
        </w:rPr>
        <w:t>6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="00B25C3E">
        <w:rPr>
          <w:rFonts w:ascii="Times New Roman" w:hAnsi="Times New Roman" w:cs="Times New Roman"/>
        </w:rPr>
        <w:t>如图</w:t>
      </w:r>
      <w:r w:rsidR="00E95DA2" w:rsidRPr="00B25C3E">
        <w:rPr>
          <w:rFonts w:ascii="Times New Roman" w:hAnsi="Times New Roman" w:cs="Times New Roman"/>
        </w:rPr>
        <w:t>，两块同样的玻璃直角三棱镜</w:t>
      </w:r>
      <w:r w:rsidR="00E95DA2" w:rsidRPr="00B25C3E">
        <w:rPr>
          <w:rFonts w:ascii="Times New Roman" w:hAnsi="Times New Roman" w:cs="Times New Roman"/>
        </w:rPr>
        <w:t>ABC</w:t>
      </w:r>
      <w:r w:rsidR="00E95DA2" w:rsidRPr="00B25C3E">
        <w:rPr>
          <w:rFonts w:ascii="Times New Roman" w:hAnsi="Times New Roman" w:cs="Times New Roman"/>
        </w:rPr>
        <w:t>，两者的</w:t>
      </w:r>
      <w:r w:rsidR="00E95DA2" w:rsidRPr="00B25C3E">
        <w:rPr>
          <w:rFonts w:ascii="Times New Roman" w:hAnsi="Times New Roman" w:cs="Times New Roman"/>
        </w:rPr>
        <w:t>AC</w:t>
      </w:r>
      <w:r w:rsidR="00E95DA2" w:rsidRPr="00B25C3E">
        <w:rPr>
          <w:rFonts w:ascii="Times New Roman" w:hAnsi="Times New Roman" w:cs="Times New Roman"/>
        </w:rPr>
        <w:t>面是平行放置的，在它们之间是某种均匀的透明介质</w:t>
      </w:r>
      <w:r w:rsidR="00E95DA2" w:rsidRPr="00B25C3E">
        <w:rPr>
          <w:rFonts w:ascii="Times New Roman" w:hAnsi="Times New Roman" w:cs="Times New Roman" w:hint="eastAsia"/>
        </w:rPr>
        <w:t>。</w:t>
      </w:r>
      <w:proofErr w:type="gramStart"/>
      <w:r w:rsidR="00E95DA2" w:rsidRPr="00B25C3E">
        <w:rPr>
          <w:rFonts w:ascii="Times New Roman" w:hAnsi="Times New Roman" w:cs="Times New Roman"/>
        </w:rPr>
        <w:t>一</w:t>
      </w:r>
      <w:proofErr w:type="gramEnd"/>
      <w:r w:rsidR="00E95DA2" w:rsidRPr="00B25C3E">
        <w:rPr>
          <w:rFonts w:ascii="Times New Roman" w:hAnsi="Times New Roman" w:cs="Times New Roman"/>
        </w:rPr>
        <w:t>单色细光束</w:t>
      </w:r>
      <w:r w:rsidR="00E95DA2" w:rsidRPr="00B25C3E">
        <w:rPr>
          <w:rFonts w:ascii="Times New Roman" w:hAnsi="Times New Roman" w:cs="Times New Roman"/>
        </w:rPr>
        <w:t>O</w:t>
      </w:r>
      <w:r w:rsidR="00E95DA2" w:rsidRPr="00B25C3E">
        <w:rPr>
          <w:rFonts w:ascii="Times New Roman" w:hAnsi="Times New Roman" w:cs="Times New Roman"/>
        </w:rPr>
        <w:t>垂直于</w:t>
      </w:r>
      <w:r w:rsidR="00E95DA2" w:rsidRPr="00B25C3E">
        <w:rPr>
          <w:rFonts w:ascii="Times New Roman" w:hAnsi="Times New Roman" w:cs="Times New Roman"/>
        </w:rPr>
        <w:t>AB</w:t>
      </w:r>
      <w:r w:rsidR="00E95DA2" w:rsidRPr="00B25C3E">
        <w:rPr>
          <w:rFonts w:ascii="Times New Roman" w:hAnsi="Times New Roman" w:cs="Times New Roman"/>
        </w:rPr>
        <w:t>面入射，在图示的</w:t>
      </w:r>
      <w:proofErr w:type="gramStart"/>
      <w:r w:rsidR="00E95DA2" w:rsidRPr="00B25C3E">
        <w:rPr>
          <w:rFonts w:ascii="Times New Roman" w:hAnsi="Times New Roman" w:cs="Times New Roman"/>
        </w:rPr>
        <w:t>岀</w:t>
      </w:r>
      <w:proofErr w:type="gramEnd"/>
      <w:r w:rsidR="00E95DA2" w:rsidRPr="00B25C3E">
        <w:rPr>
          <w:rFonts w:ascii="Times New Roman" w:hAnsi="Times New Roman" w:cs="Times New Roman"/>
        </w:rPr>
        <w:t>射光线中</w:t>
      </w:r>
      <w:r w:rsidR="00B25C3E">
        <w:rPr>
          <w:rFonts w:ascii="Times New Roman" w:hAnsi="Times New Roman" w:cs="Times New Roman" w:hint="eastAsia"/>
        </w:rPr>
        <w:tab/>
      </w:r>
      <w:r w:rsidR="00E95DA2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E95DA2" w:rsidRPr="00B25C3E">
        <w:rPr>
          <w:rFonts w:ascii="Times New Roman" w:hAnsi="Times New Roman" w:cs="Times New Roman"/>
        </w:rPr>
        <w:t>）</w:t>
      </w:r>
    </w:p>
    <w:p w:rsidR="00E95DA2" w:rsidRPr="00B25C3E" w:rsidRDefault="00E95DA2" w:rsidP="00B25C3E">
      <w:pPr>
        <w:spacing w:line="400" w:lineRule="exact"/>
        <w:ind w:leftChars="400" w:left="84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3</w:t>
      </w:r>
      <w:r w:rsidRPr="00B25C3E">
        <w:rPr>
          <w:rFonts w:ascii="Times New Roman" w:hAnsi="Times New Roman" w:cs="Times New Roman"/>
        </w:rPr>
        <w:t>（彼此平行）中的任一条都有可能</w:t>
      </w:r>
    </w:p>
    <w:p w:rsidR="00E95DA2" w:rsidRPr="00B25C3E" w:rsidRDefault="00E95DA2" w:rsidP="001D3C29">
      <w:pPr>
        <w:spacing w:line="400" w:lineRule="exact"/>
        <w:ind w:leftChars="400" w:left="84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8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9</w:t>
      </w:r>
      <w:r w:rsidRPr="00B25C3E">
        <w:rPr>
          <w:rFonts w:ascii="Times New Roman" w:hAnsi="Times New Roman" w:cs="Times New Roman"/>
        </w:rPr>
        <w:t>（彼此平行）中的任一条都有可能</w:t>
      </w:r>
    </w:p>
    <w:p w:rsidR="00E95DA2" w:rsidRPr="00B25C3E" w:rsidRDefault="00E95DA2" w:rsidP="001D3C29">
      <w:pPr>
        <w:spacing w:line="400" w:lineRule="exact"/>
        <w:ind w:leftChars="400" w:left="84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．只能是</w:t>
      </w:r>
      <w:r w:rsidRPr="00B25C3E">
        <w:rPr>
          <w:rFonts w:ascii="Times New Roman" w:hAnsi="Times New Roman" w:cs="Times New Roman"/>
        </w:rPr>
        <w:t>4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6</w:t>
      </w:r>
      <w:r w:rsidRPr="00B25C3E">
        <w:rPr>
          <w:rFonts w:ascii="Times New Roman" w:hAnsi="Times New Roman" w:cs="Times New Roman"/>
        </w:rPr>
        <w:t>（彼此平行）中的某一条</w:t>
      </w:r>
    </w:p>
    <w:p w:rsidR="00E95DA2" w:rsidRPr="00B25C3E" w:rsidRDefault="00E95DA2" w:rsidP="001D3C29">
      <w:pPr>
        <w:spacing w:line="400" w:lineRule="exact"/>
        <w:ind w:leftChars="400" w:left="84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4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5</w:t>
      </w:r>
      <w:r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6</w:t>
      </w:r>
      <w:r w:rsidRPr="00B25C3E">
        <w:rPr>
          <w:rFonts w:ascii="Times New Roman" w:hAnsi="Times New Roman" w:cs="Times New Roman"/>
        </w:rPr>
        <w:t>（彼此平行）中的任一条都有可能</w:t>
      </w:r>
    </w:p>
    <w:p w:rsidR="00E95DA2" w:rsidRPr="00B25C3E" w:rsidRDefault="00E95DA2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Pr="00B25C3E" w:rsidRDefault="00C7003F" w:rsidP="002706BC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14912" behindDoc="0" locked="0" layoutInCell="1" allowOverlap="1" wp14:anchorId="52A250EB" wp14:editId="380725B5">
            <wp:simplePos x="0" y="0"/>
            <wp:positionH relativeFrom="column">
              <wp:posOffset>2538095</wp:posOffset>
            </wp:positionH>
            <wp:positionV relativeFrom="paragraph">
              <wp:posOffset>453390</wp:posOffset>
            </wp:positionV>
            <wp:extent cx="1619250" cy="1000125"/>
            <wp:effectExtent l="0" t="0" r="0" b="0"/>
            <wp:wrapSquare wrapText="bothSides"/>
            <wp:docPr id="38" name="图片 38" descr="http://czwl.cooco.net.cn/files/down/test/2016/05/30/21/2016053021215892843449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czwl.cooco.net.cn/files/down/test/2016/05/30/21/2016053021215892843449.files/image0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1D3C29">
        <w:rPr>
          <w:rFonts w:ascii="Times New Roman" w:hAnsi="Times New Roman" w:cs="Times New Roman" w:hint="eastAsia"/>
          <w:szCs w:val="24"/>
        </w:rPr>
        <w:t>7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="002706BC" w:rsidRPr="00B25C3E">
        <w:rPr>
          <w:rFonts w:ascii="Times New Roman" w:hAnsi="Times New Roman" w:cs="Times New Roman"/>
        </w:rPr>
        <w:t>如图，发光点</w:t>
      </w:r>
      <w:r w:rsidR="002706BC" w:rsidRPr="00B25C3E">
        <w:rPr>
          <w:rFonts w:ascii="Times New Roman" w:hAnsi="Times New Roman" w:cs="Times New Roman"/>
        </w:rPr>
        <w:t>S</w:t>
      </w:r>
      <w:r w:rsidR="002706BC" w:rsidRPr="00B25C3E">
        <w:rPr>
          <w:rFonts w:ascii="Times New Roman" w:hAnsi="Times New Roman" w:cs="Times New Roman"/>
        </w:rPr>
        <w:t>发出一束光投射到水面上，其中一条光线反射后经过</w:t>
      </w:r>
      <w:r w:rsidR="002706BC" w:rsidRPr="00B25C3E">
        <w:rPr>
          <w:rFonts w:ascii="Times New Roman" w:hAnsi="Times New Roman" w:cs="Times New Roman"/>
        </w:rPr>
        <w:t>A</w:t>
      </w:r>
      <w:r w:rsidR="002706BC" w:rsidRPr="00B25C3E">
        <w:rPr>
          <w:rFonts w:ascii="Times New Roman" w:hAnsi="Times New Roman" w:cs="Times New Roman"/>
        </w:rPr>
        <w:t>点，请</w:t>
      </w:r>
      <w:proofErr w:type="gramStart"/>
      <w:r w:rsidR="002706BC" w:rsidRPr="00B25C3E">
        <w:rPr>
          <w:rFonts w:ascii="Times New Roman" w:hAnsi="Times New Roman" w:cs="Times New Roman"/>
        </w:rPr>
        <w:t>作出</w:t>
      </w:r>
      <w:proofErr w:type="gramEnd"/>
      <w:r w:rsidR="002706BC" w:rsidRPr="00B25C3E">
        <w:rPr>
          <w:rFonts w:ascii="Times New Roman" w:hAnsi="Times New Roman" w:cs="Times New Roman"/>
        </w:rPr>
        <w:t>入射光线、反射光线和大致的折射光线</w:t>
      </w:r>
      <w:r w:rsidR="002706BC" w:rsidRPr="00B25C3E">
        <w:rPr>
          <w:rFonts w:ascii="Times New Roman" w:hAnsi="Times New Roman" w:cs="Times New Roman" w:hint="eastAsia"/>
        </w:rPr>
        <w:t>。</w:t>
      </w:r>
    </w:p>
    <w:p w:rsidR="002706BC" w:rsidRPr="00B25C3E" w:rsidRDefault="002706BC" w:rsidP="002706BC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06BC" w:rsidRDefault="002706BC" w:rsidP="00285104">
      <w:pPr>
        <w:spacing w:line="400" w:lineRule="exact"/>
        <w:ind w:leftChars="200" w:left="420"/>
        <w:jc w:val="left"/>
        <w:rPr>
          <w:rFonts w:ascii="Times New Roman" w:hAnsi="Times New Roman" w:cs="Times New Roman" w:hint="eastAsia"/>
          <w:szCs w:val="24"/>
        </w:rPr>
      </w:pPr>
    </w:p>
    <w:p w:rsidR="002706BC" w:rsidRPr="00B25C3E" w:rsidRDefault="002706BC" w:rsidP="00C7003F"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b/>
          <w:szCs w:val="24"/>
        </w:rPr>
        <w:t>知识点</w:t>
      </w:r>
      <w:r w:rsidRPr="00B25C3E">
        <w:rPr>
          <w:rFonts w:ascii="Times New Roman" w:hAnsi="Times New Roman" w:cs="Times New Roman" w:hint="eastAsia"/>
          <w:b/>
          <w:szCs w:val="24"/>
        </w:rPr>
        <w:t>三</w:t>
      </w:r>
      <w:r w:rsidRPr="00B25C3E">
        <w:rPr>
          <w:rFonts w:ascii="Times New Roman" w:hAnsi="Times New Roman" w:cs="Times New Roman"/>
          <w:b/>
          <w:szCs w:val="24"/>
        </w:rPr>
        <w:t>：</w:t>
      </w:r>
      <w:r w:rsidR="00CA6EAD" w:rsidRPr="00B25C3E">
        <w:rPr>
          <w:rFonts w:ascii="Times New Roman" w:hAnsi="Times New Roman" w:cs="Times New Roman" w:hint="eastAsia"/>
          <w:b/>
          <w:szCs w:val="24"/>
        </w:rPr>
        <w:t>常见的</w:t>
      </w:r>
      <w:r w:rsidRPr="00B25C3E">
        <w:rPr>
          <w:rFonts w:ascii="Times New Roman" w:hAnsi="Times New Roman" w:cs="Times New Roman" w:hint="eastAsia"/>
          <w:b/>
          <w:szCs w:val="24"/>
        </w:rPr>
        <w:t>折射现象</w:t>
      </w:r>
    </w:p>
    <w:p w:rsidR="00814888" w:rsidRPr="00B25C3E" w:rsidRDefault="00814888" w:rsidP="0081488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43232" behindDoc="0" locked="0" layoutInCell="1" allowOverlap="1" wp14:anchorId="4D7A2BF0" wp14:editId="62F4623D">
            <wp:simplePos x="0" y="0"/>
            <wp:positionH relativeFrom="column">
              <wp:posOffset>261620</wp:posOffset>
            </wp:positionH>
            <wp:positionV relativeFrom="paragraph">
              <wp:posOffset>281940</wp:posOffset>
            </wp:positionV>
            <wp:extent cx="5438775" cy="1504950"/>
            <wp:effectExtent l="0" t="0" r="0" b="0"/>
            <wp:wrapSquare wrapText="bothSides"/>
            <wp:docPr id="9" name="图片 9" descr="http://czwl.cooco.net.cn/files/down/test/2016/06/06/05/2016060605083462169036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zwl.cooco.net.cn/files/down/test/2016/06/06/05/2016060605083462169036.files/image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6"/>
                    <a:stretch/>
                  </pic:blipFill>
                  <pic:spPr bwMode="auto">
                    <a:xfrm>
                      <a:off x="0" y="0"/>
                      <a:ext cx="54387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CC3" w:rsidRPr="00B25C3E">
        <w:rPr>
          <w:rFonts w:ascii="Times New Roman" w:hAnsi="Times New Roman" w:cs="Times New Roman"/>
          <w:szCs w:val="24"/>
        </w:rPr>
        <w:t>【例</w:t>
      </w:r>
      <w:r w:rsidR="00925CC3" w:rsidRPr="00B25C3E">
        <w:rPr>
          <w:rFonts w:ascii="Times New Roman" w:hAnsi="Times New Roman" w:cs="Times New Roman" w:hint="eastAsia"/>
          <w:szCs w:val="24"/>
        </w:rPr>
        <w:t>1</w:t>
      </w:r>
      <w:r w:rsidR="00925CC3"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如图所示的四种现象中，由光的折射形成的是</w:t>
      </w:r>
      <w:r w:rsidRP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（</w:t>
      </w:r>
      <w:r w:rsidRP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）</w:t>
      </w:r>
    </w:p>
    <w:p w:rsidR="00C7003F" w:rsidRDefault="00C7003F" w:rsidP="000709A0">
      <w:pPr>
        <w:spacing w:line="400" w:lineRule="exact"/>
        <w:ind w:leftChars="200" w:left="420"/>
        <w:rPr>
          <w:rFonts w:ascii="Times New Roman" w:hAnsi="Times New Roman" w:cs="Times New Roman" w:hint="eastAsia"/>
          <w:color w:val="FF0000"/>
          <w:szCs w:val="24"/>
        </w:rPr>
      </w:pPr>
    </w:p>
    <w:p w:rsidR="000709A0" w:rsidRPr="00B25C3E" w:rsidRDefault="00925CC3" w:rsidP="000709A0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2</w:t>
      </w:r>
      <w:r w:rsidRPr="00B25C3E">
        <w:rPr>
          <w:rFonts w:ascii="Times New Roman" w:hAnsi="Times New Roman" w:cs="Times New Roman"/>
          <w:szCs w:val="24"/>
        </w:rPr>
        <w:t>】</w:t>
      </w:r>
      <w:r w:rsidR="000709A0" w:rsidRPr="00B25C3E">
        <w:rPr>
          <w:rFonts w:ascii="Times New Roman" w:hAnsi="Times New Roman" w:cs="Times New Roman"/>
        </w:rPr>
        <w:t>划着小船</w:t>
      </w:r>
      <w:proofErr w:type="gramStart"/>
      <w:r w:rsidR="000709A0" w:rsidRPr="00B25C3E">
        <w:rPr>
          <w:rFonts w:ascii="Times New Roman" w:hAnsi="Times New Roman" w:cs="Times New Roman"/>
        </w:rPr>
        <w:t>在夷江</w:t>
      </w:r>
      <w:proofErr w:type="gramEnd"/>
      <w:r w:rsidR="000709A0" w:rsidRPr="00B25C3E">
        <w:rPr>
          <w:rFonts w:ascii="Times New Roman" w:hAnsi="Times New Roman" w:cs="Times New Roman"/>
        </w:rPr>
        <w:t>漂流，胜景尽收眼底，下列是游客看到的各种美景，其中是由于光的折射形成的是</w:t>
      </w:r>
      <w:r w:rsidR="00B25C3E">
        <w:rPr>
          <w:rFonts w:ascii="Times New Roman" w:hAnsi="Times New Roman" w:cs="Times New Roman" w:hint="eastAsia"/>
        </w:rPr>
        <w:tab/>
      </w:r>
      <w:r w:rsidR="000709A0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0709A0" w:rsidRPr="00B25C3E">
        <w:rPr>
          <w:rFonts w:ascii="Times New Roman" w:hAnsi="Times New Roman" w:cs="Times New Roman"/>
        </w:rPr>
        <w:t>）</w:t>
      </w:r>
    </w:p>
    <w:p w:rsidR="000709A0" w:rsidRPr="00B25C3E" w:rsidRDefault="000709A0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．水中游动的鱼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．水中月</w:t>
      </w:r>
    </w:p>
    <w:p w:rsidR="00925CC3" w:rsidRPr="00B25C3E" w:rsidRDefault="000709A0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．水中彩霞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．水中房屋的倒影</w:t>
      </w:r>
    </w:p>
    <w:p w:rsidR="00AD2A7A" w:rsidRPr="00B25C3E" w:rsidRDefault="00925CC3" w:rsidP="00AD2A7A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lastRenderedPageBreak/>
        <w:t>【例</w:t>
      </w:r>
      <w:r w:rsidRPr="00B25C3E">
        <w:rPr>
          <w:rFonts w:ascii="Times New Roman" w:hAnsi="Times New Roman" w:cs="Times New Roman" w:hint="eastAsia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】</w:t>
      </w:r>
      <w:r w:rsidR="00B25C3E">
        <w:rPr>
          <w:rFonts w:ascii="Times New Roman" w:hAnsi="Times New Roman" w:cs="Times New Roman"/>
        </w:rPr>
        <w:t>如图</w:t>
      </w:r>
      <w:r w:rsidR="00AD2A7A" w:rsidRPr="00B25C3E">
        <w:rPr>
          <w:rFonts w:ascii="Times New Roman" w:hAnsi="Times New Roman" w:cs="Times New Roman"/>
        </w:rPr>
        <w:t>，是我们从水面上方看到的筷子斜插入水中的情况，其中正确的是</w:t>
      </w:r>
      <w:r w:rsidR="00B25C3E">
        <w:rPr>
          <w:rFonts w:ascii="Times New Roman" w:hAnsi="Times New Roman" w:cs="Times New Roman" w:hint="eastAsia"/>
        </w:rPr>
        <w:tab/>
      </w:r>
      <w:r w:rsidR="00AD2A7A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AD2A7A" w:rsidRPr="00B25C3E">
        <w:rPr>
          <w:rFonts w:ascii="Times New Roman" w:hAnsi="Times New Roman" w:cs="Times New Roman"/>
        </w:rPr>
        <w:t>）</w:t>
      </w:r>
    </w:p>
    <w:p w:rsidR="00AD2A7A" w:rsidRPr="00B25C3E" w:rsidRDefault="00AD2A7A" w:rsidP="00AD2A7A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6544" behindDoc="0" locked="0" layoutInCell="1" allowOverlap="1" wp14:anchorId="5469A603" wp14:editId="7412917C">
            <wp:simplePos x="0" y="0"/>
            <wp:positionH relativeFrom="column">
              <wp:posOffset>1737995</wp:posOffset>
            </wp:positionH>
            <wp:positionV relativeFrom="paragraph">
              <wp:posOffset>94615</wp:posOffset>
            </wp:positionV>
            <wp:extent cx="857250" cy="638175"/>
            <wp:effectExtent l="0" t="0" r="0" b="0"/>
            <wp:wrapSquare wrapText="bothSides"/>
            <wp:docPr id="30" name="图片 30" descr="http://czwl.cooco.net.cn/files/down/test/2016/03/01/05/2016030105152610297653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http://czwl.cooco.net.cn/files/down/test/2016/03/01/05/2016030105152610297653.files/image00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5520" behindDoc="0" locked="0" layoutInCell="1" allowOverlap="1" wp14:anchorId="07643E6E" wp14:editId="2BBBC985">
            <wp:simplePos x="0" y="0"/>
            <wp:positionH relativeFrom="column">
              <wp:posOffset>3909695</wp:posOffset>
            </wp:positionH>
            <wp:positionV relativeFrom="paragraph">
              <wp:posOffset>113665</wp:posOffset>
            </wp:positionV>
            <wp:extent cx="933450" cy="590550"/>
            <wp:effectExtent l="0" t="0" r="0" b="0"/>
            <wp:wrapSquare wrapText="bothSides"/>
            <wp:docPr id="31" name="图片 31" descr="http://czwl.cooco.net.cn/files/down/test/2016/03/01/05/2016030105152610297653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http://czwl.cooco.net.cn/files/down/test/2016/03/01/05/2016030105152610297653.files/image00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4496" behindDoc="0" locked="0" layoutInCell="1" allowOverlap="1" wp14:anchorId="5E2EB8B3" wp14:editId="41708C82">
            <wp:simplePos x="0" y="0"/>
            <wp:positionH relativeFrom="column">
              <wp:posOffset>2890520</wp:posOffset>
            </wp:positionH>
            <wp:positionV relativeFrom="paragraph">
              <wp:posOffset>123190</wp:posOffset>
            </wp:positionV>
            <wp:extent cx="781050" cy="600075"/>
            <wp:effectExtent l="0" t="0" r="0" b="0"/>
            <wp:wrapSquare wrapText="bothSides"/>
            <wp:docPr id="32" name="图片 32" descr="http://czwl.cooco.net.cn/files/down/test/2016/03/01/05/2016030105152610297653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http://czwl.cooco.net.cn/files/down/test/2016/03/01/05/2016030105152610297653.files/image00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5CB3D22" wp14:editId="30F4F607">
            <wp:simplePos x="0" y="0"/>
            <wp:positionH relativeFrom="column">
              <wp:posOffset>709295</wp:posOffset>
            </wp:positionH>
            <wp:positionV relativeFrom="paragraph">
              <wp:posOffset>170815</wp:posOffset>
            </wp:positionV>
            <wp:extent cx="847725" cy="561975"/>
            <wp:effectExtent l="0" t="0" r="0" b="0"/>
            <wp:wrapSquare wrapText="bothSides"/>
            <wp:docPr id="33" name="图片 33" descr="http://czwl.cooco.net.cn/files/down/test/2016/03/01/05/2016030105152610297653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czwl.cooco.net.cn/files/down/test/2016/03/01/05/2016030105152610297653.files/image00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A7A" w:rsidRPr="00B25C3E" w:rsidRDefault="00AD2A7A" w:rsidP="00AD2A7A">
      <w:pPr>
        <w:spacing w:line="400" w:lineRule="exact"/>
        <w:ind w:leftChars="200" w:left="420"/>
        <w:rPr>
          <w:rFonts w:ascii="Times New Roman" w:hAnsi="Times New Roman" w:cs="Times New Roman"/>
        </w:rPr>
      </w:pPr>
    </w:p>
    <w:p w:rsidR="00AD2A7A" w:rsidRPr="00B25C3E" w:rsidRDefault="00C7003F" w:rsidP="00AD2A7A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238" type="#_x0000_t202" style="position:absolute;left:0;text-align:left;margin-left:34.85pt;margin-top:15.2pt;width:372pt;height:22.5pt;z-index:251757568" filled="f" stroked="f">
            <v:textbox style="mso-next-textbox:#_x0000_s1238">
              <w:txbxContent>
                <w:p w:rsidR="00C7003F" w:rsidRDefault="00C7003F" w:rsidP="00AD2A7A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AD2A7A" w:rsidRPr="00B25C3E" w:rsidRDefault="00AD2A7A" w:rsidP="00AD2A7A">
      <w:pPr>
        <w:spacing w:line="400" w:lineRule="exact"/>
        <w:rPr>
          <w:rFonts w:ascii="Times New Roman" w:hAnsi="Times New Roman" w:cs="Times New Roman"/>
        </w:rPr>
      </w:pP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0709A0" w:rsidRPr="00B25C3E" w:rsidRDefault="00925CC3" w:rsidP="000709A0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4</w:t>
      </w:r>
      <w:r w:rsidRPr="00B25C3E">
        <w:rPr>
          <w:rFonts w:ascii="Times New Roman" w:hAnsi="Times New Roman" w:cs="Times New Roman"/>
          <w:szCs w:val="24"/>
        </w:rPr>
        <w:t>】</w:t>
      </w:r>
      <w:r w:rsidR="000709A0" w:rsidRPr="00B25C3E">
        <w:rPr>
          <w:rFonts w:ascii="Times New Roman" w:hAnsi="Times New Roman" w:cs="Times New Roman"/>
        </w:rPr>
        <w:t>下列现象中，由光的折射现象形成的是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0709A0" w:rsidRPr="00B25C3E" w:rsidRDefault="0044733B" w:rsidP="000709A0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44256" behindDoc="0" locked="0" layoutInCell="1" allowOverlap="1" wp14:anchorId="408F389E" wp14:editId="517BE994">
            <wp:simplePos x="0" y="0"/>
            <wp:positionH relativeFrom="column">
              <wp:posOffset>404495</wp:posOffset>
            </wp:positionH>
            <wp:positionV relativeFrom="paragraph">
              <wp:posOffset>144145</wp:posOffset>
            </wp:positionV>
            <wp:extent cx="5019675" cy="1266825"/>
            <wp:effectExtent l="0" t="0" r="0" b="0"/>
            <wp:wrapSquare wrapText="bothSides"/>
            <wp:docPr id="4" name="图片 4" descr="http://czwl.cooco.net.cn/files/down/test/2016/06/08/01/2016060801364065440875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zwl.cooco.net.cn/files/down/test/2016/06/08/01/2016060801364065440875.files/image00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9A0" w:rsidRPr="00B25C3E" w:rsidRDefault="000709A0" w:rsidP="000709A0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44733B" w:rsidRPr="00B25C3E" w:rsidRDefault="0044733B" w:rsidP="000709A0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44733B" w:rsidRPr="00B25C3E" w:rsidRDefault="0044733B" w:rsidP="000709A0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925CC3" w:rsidRPr="00B25C3E" w:rsidRDefault="00925CC3" w:rsidP="00925CC3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925CC3" w:rsidRPr="00B25C3E" w:rsidRDefault="00925CC3" w:rsidP="00C7003F"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 w:rsidR="00DC6E49" w:rsidRPr="00B25C3E" w:rsidRDefault="00DC6E49" w:rsidP="00DC6E4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5</w:t>
      </w:r>
      <w:r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在沱江的水中可以看虹桥的倒影，还可以看到鱼在水中游、云在水中飘的情景下列说法正确的是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DC6E49" w:rsidRPr="00B25C3E" w:rsidRDefault="00DC6E49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．看到虹桥的倒影是虚像，属于光的直线传播</w:t>
      </w:r>
    </w:p>
    <w:p w:rsidR="00DC6E49" w:rsidRPr="00B25C3E" w:rsidRDefault="00DC6E49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．看到水中游动的鱼是鱼的实像，属于光的折射</w:t>
      </w:r>
    </w:p>
    <w:p w:rsidR="00DC6E49" w:rsidRPr="00B25C3E" w:rsidRDefault="00DC6E49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．看到云在</w:t>
      </w:r>
      <w:proofErr w:type="gramStart"/>
      <w:r w:rsidRPr="00B25C3E">
        <w:rPr>
          <w:rFonts w:ascii="Times New Roman" w:hAnsi="Times New Roman" w:cs="Times New Roman"/>
          <w:szCs w:val="24"/>
        </w:rPr>
        <w:t>水中飘是云</w:t>
      </w:r>
      <w:proofErr w:type="gramEnd"/>
      <w:r w:rsidRPr="00B25C3E">
        <w:rPr>
          <w:rFonts w:ascii="Times New Roman" w:hAnsi="Times New Roman" w:cs="Times New Roman"/>
          <w:szCs w:val="24"/>
        </w:rPr>
        <w:t>在水中的虚像，</w:t>
      </w:r>
      <w:proofErr w:type="gramStart"/>
      <w:r w:rsidRPr="00B25C3E">
        <w:rPr>
          <w:rFonts w:ascii="Times New Roman" w:hAnsi="Times New Roman" w:cs="Times New Roman"/>
          <w:szCs w:val="24"/>
        </w:rPr>
        <w:t>属光的</w:t>
      </w:r>
      <w:proofErr w:type="gramEnd"/>
      <w:r w:rsidRPr="00B25C3E">
        <w:rPr>
          <w:rFonts w:ascii="Times New Roman" w:hAnsi="Times New Roman" w:cs="Times New Roman"/>
          <w:szCs w:val="24"/>
        </w:rPr>
        <w:t>反射</w:t>
      </w:r>
    </w:p>
    <w:p w:rsidR="00DC6E49" w:rsidRPr="00B25C3E" w:rsidRDefault="00DC6E49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．虹桥的倒影、水中游动的鱼、云在水中飘均为虚像，属于光的折射</w:t>
      </w:r>
    </w:p>
    <w:p w:rsidR="00C7003F" w:rsidRDefault="00C7003F" w:rsidP="00285104">
      <w:pPr>
        <w:spacing w:line="400" w:lineRule="exact"/>
        <w:rPr>
          <w:rFonts w:ascii="Times New Roman" w:hAnsi="Times New Roman" w:cs="Times New Roman" w:hint="eastAsia"/>
          <w:color w:val="FF0000"/>
          <w:szCs w:val="24"/>
        </w:rPr>
      </w:pPr>
    </w:p>
    <w:p w:rsidR="000D3194" w:rsidRPr="00B25C3E" w:rsidRDefault="00A16A16" w:rsidP="00285104">
      <w:pPr>
        <w:spacing w:line="400" w:lineRule="exact"/>
        <w:rPr>
          <w:rFonts w:ascii="Times New Roman" w:eastAsia="黑体" w:hAnsi="Times New Roman" w:cs="Times New Roman"/>
          <w:spacing w:val="-6"/>
          <w:sz w:val="24"/>
          <w:szCs w:val="24"/>
        </w:rPr>
      </w:pPr>
      <w:r w:rsidRPr="00B25C3E">
        <w:rPr>
          <w:rFonts w:ascii="Times New Roman" w:eastAsia="黑体" w:hAnsi="Times New Roman" w:cs="Times New Roman" w:hint="eastAsia"/>
          <w:spacing w:val="-6"/>
          <w:sz w:val="24"/>
          <w:szCs w:val="24"/>
        </w:rPr>
        <w:t>二</w:t>
      </w:r>
      <w:r w:rsidR="00493461" w:rsidRPr="00B25C3E">
        <w:rPr>
          <w:rFonts w:ascii="Times New Roman" w:eastAsia="黑体" w:hAnsi="黑体" w:cs="Times New Roman"/>
          <w:spacing w:val="-6"/>
          <w:sz w:val="24"/>
          <w:szCs w:val="24"/>
        </w:rPr>
        <w:t>、</w:t>
      </w:r>
      <w:r w:rsidR="00925CC3" w:rsidRPr="00B25C3E">
        <w:rPr>
          <w:rFonts w:ascii="Times New Roman" w:eastAsia="黑体" w:hAnsi="黑体" w:cs="Times New Roman" w:hint="eastAsia"/>
          <w:spacing w:val="-6"/>
          <w:sz w:val="24"/>
          <w:szCs w:val="24"/>
        </w:rPr>
        <w:t>光的折射定律的应用</w:t>
      </w:r>
    </w:p>
    <w:p w:rsidR="000D3194" w:rsidRPr="00B25C3E" w:rsidRDefault="00493461" w:rsidP="00285104">
      <w:pPr>
        <w:spacing w:line="400" w:lineRule="exact"/>
        <w:ind w:leftChars="200" w:left="420"/>
        <w:rPr>
          <w:rFonts w:ascii="Times New Roman" w:hAnsi="Times New Roman" w:cs="Times New Roman"/>
          <w:b/>
          <w:spacing w:val="-6"/>
          <w:szCs w:val="21"/>
        </w:rPr>
      </w:pPr>
      <w:r w:rsidRPr="00B25C3E">
        <w:rPr>
          <w:rFonts w:ascii="Times New Roman" w:hAnsi="Times New Roman" w:cs="Times New Roman"/>
          <w:b/>
          <w:spacing w:val="-6"/>
          <w:szCs w:val="21"/>
        </w:rPr>
        <w:t>知识点</w:t>
      </w:r>
      <w:proofErr w:type="gramStart"/>
      <w:r w:rsidRPr="00B25C3E">
        <w:rPr>
          <w:rFonts w:ascii="Times New Roman" w:hAnsi="Times New Roman" w:cs="Times New Roman"/>
          <w:b/>
          <w:spacing w:val="-6"/>
          <w:szCs w:val="21"/>
        </w:rPr>
        <w:t>一</w:t>
      </w:r>
      <w:proofErr w:type="gramEnd"/>
      <w:r w:rsidRPr="00B25C3E">
        <w:rPr>
          <w:rFonts w:ascii="Times New Roman" w:hAnsi="Times New Roman" w:cs="Times New Roman"/>
          <w:b/>
          <w:spacing w:val="-6"/>
          <w:szCs w:val="21"/>
        </w:rPr>
        <w:t>：</w:t>
      </w:r>
      <w:r w:rsidR="00CA6EAD" w:rsidRPr="00B25C3E">
        <w:rPr>
          <w:rFonts w:ascii="Times New Roman" w:hAnsi="Times New Roman" w:cs="Times New Roman" w:hint="eastAsia"/>
          <w:b/>
          <w:spacing w:val="-6"/>
          <w:szCs w:val="21"/>
        </w:rPr>
        <w:t>折射的综合应用</w:t>
      </w:r>
    </w:p>
    <w:p w:rsidR="00C840D8" w:rsidRPr="00B25C3E" w:rsidRDefault="000D3194" w:rsidP="00C840D8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/>
          <w:szCs w:val="24"/>
        </w:rPr>
        <w:t>1</w:t>
      </w:r>
      <w:r w:rsidRPr="00B25C3E">
        <w:rPr>
          <w:rFonts w:ascii="Times New Roman" w:hAnsi="Times New Roman" w:cs="Times New Roman"/>
          <w:szCs w:val="24"/>
        </w:rPr>
        <w:t>】</w:t>
      </w:r>
      <w:r w:rsidR="00C840D8" w:rsidRPr="00B25C3E">
        <w:rPr>
          <w:rFonts w:ascii="Times New Roman" w:hAnsi="Times New Roman" w:cs="Times New Roman"/>
        </w:rPr>
        <w:t>假设地球表面不存在大气层，那么人们观察到的日出时刻与实际存在大气层的情况相比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B25C3E" w:rsidRDefault="00C840D8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．将延后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．将提前</w:t>
      </w:r>
    </w:p>
    <w:p w:rsidR="00C840D8" w:rsidRPr="00B25C3E" w:rsidRDefault="00C840D8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．不变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．在某些地区将提前，在另一些地区将延后</w:t>
      </w:r>
    </w:p>
    <w:p w:rsidR="00C7003F" w:rsidRDefault="00C7003F" w:rsidP="00CA6EAD">
      <w:pPr>
        <w:spacing w:line="400" w:lineRule="exact"/>
        <w:ind w:leftChars="200" w:left="420"/>
        <w:rPr>
          <w:rFonts w:ascii="Times New Roman" w:hAnsi="Times New Roman" w:cs="Times New Roman" w:hint="eastAsia"/>
          <w:color w:val="FF0000"/>
          <w:szCs w:val="24"/>
        </w:rPr>
      </w:pPr>
    </w:p>
    <w:p w:rsidR="00CA6EAD" w:rsidRPr="00B25C3E" w:rsidRDefault="00285104" w:rsidP="00CA6EAD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2</w:t>
      </w:r>
      <w:r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</w:rPr>
        <w:t>白天，我们在汽车内通过车窗玻璃能看到车外的景物；晚上，打</w:t>
      </w:r>
      <w:proofErr w:type="gramStart"/>
      <w:r w:rsidR="00CA6EAD" w:rsidRPr="00B25C3E">
        <w:rPr>
          <w:rFonts w:ascii="Times New Roman" w:hAnsi="Times New Roman" w:cs="Times New Roman"/>
        </w:rPr>
        <w:t>开车内灯时</w:t>
      </w:r>
      <w:proofErr w:type="gramEnd"/>
      <w:r w:rsidR="00CA6EAD" w:rsidRPr="00B25C3E">
        <w:rPr>
          <w:rFonts w:ascii="Times New Roman" w:hAnsi="Times New Roman" w:cs="Times New Roman"/>
        </w:rPr>
        <w:t>，在车内通过车窗玻璃能看到车内的乘客，下列说法正确的是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CA6EAD" w:rsidRPr="00B25C3E" w:rsidRDefault="00CA6EAD" w:rsidP="00234BE5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．前者是折射成像，是虚像；后者是反射成像，是虚像</w:t>
      </w:r>
    </w:p>
    <w:p w:rsidR="00CA6EAD" w:rsidRPr="00B25C3E" w:rsidRDefault="00CA6EAD" w:rsidP="00234BE5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．前者是反射成像，是虚像；后者是折射成像，是虚像</w:t>
      </w:r>
    </w:p>
    <w:p w:rsidR="00CA6EAD" w:rsidRPr="00B25C3E" w:rsidRDefault="00CA6EAD" w:rsidP="00234BE5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．前者看到的就是实物，而后者是反射成像</w:t>
      </w:r>
    </w:p>
    <w:p w:rsidR="00285104" w:rsidRPr="00B25C3E" w:rsidRDefault="00CA6EAD" w:rsidP="00234BE5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．以上说法都不正确</w:t>
      </w:r>
    </w:p>
    <w:p w:rsidR="00CA6EAD" w:rsidRPr="00B25C3E" w:rsidRDefault="00285104" w:rsidP="00CA6EAD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lastRenderedPageBreak/>
        <w:t>【例</w:t>
      </w:r>
      <w:r w:rsidRPr="00B25C3E">
        <w:rPr>
          <w:rFonts w:ascii="Times New Roman" w:hAnsi="Times New Roman" w:cs="Times New Roman" w:hint="eastAsia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】</w:t>
      </w:r>
      <w:r w:rsidR="00CA6EAD" w:rsidRPr="00B25C3E">
        <w:rPr>
          <w:rFonts w:ascii="Times New Roman" w:hAnsi="Times New Roman" w:cs="Times New Roman"/>
          <w:szCs w:val="24"/>
        </w:rPr>
        <w:t>有一盛水的圆柱形敞口容器，水面的升降可由进水管和出水管调节．在其右侧某一高度</w:t>
      </w:r>
      <w:proofErr w:type="gramStart"/>
      <w:r w:rsidR="00CA6EAD" w:rsidRPr="00B25C3E">
        <w:rPr>
          <w:rFonts w:ascii="Times New Roman" w:hAnsi="Times New Roman" w:cs="Times New Roman"/>
          <w:szCs w:val="24"/>
        </w:rPr>
        <w:t>朝确定</w:t>
      </w:r>
      <w:proofErr w:type="gramEnd"/>
      <w:r w:rsidR="00CA6EAD" w:rsidRPr="00B25C3E">
        <w:rPr>
          <w:rFonts w:ascii="Times New Roman" w:hAnsi="Times New Roman" w:cs="Times New Roman"/>
          <w:szCs w:val="24"/>
        </w:rPr>
        <w:t>方向射出</w:t>
      </w:r>
      <w:proofErr w:type="gramStart"/>
      <w:r w:rsidR="00CA6EAD" w:rsidRPr="00B25C3E">
        <w:rPr>
          <w:rFonts w:ascii="Times New Roman" w:hAnsi="Times New Roman" w:cs="Times New Roman"/>
          <w:szCs w:val="24"/>
        </w:rPr>
        <w:t>一</w:t>
      </w:r>
      <w:proofErr w:type="gramEnd"/>
      <w:r w:rsidR="00CA6EAD" w:rsidRPr="00B25C3E">
        <w:rPr>
          <w:rFonts w:ascii="Times New Roman" w:hAnsi="Times New Roman" w:cs="Times New Roman"/>
          <w:szCs w:val="24"/>
        </w:rPr>
        <w:t>激光束，在容器底部中央产生一个光斑，如图所示，该光斑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CA6EAD" w:rsidRPr="00B25C3E" w:rsidRDefault="00CA6EAD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59616" behindDoc="0" locked="0" layoutInCell="1" allowOverlap="1" wp14:anchorId="19BCA6FD" wp14:editId="755EF1AD">
            <wp:simplePos x="0" y="0"/>
            <wp:positionH relativeFrom="column">
              <wp:posOffset>4709795</wp:posOffset>
            </wp:positionH>
            <wp:positionV relativeFrom="paragraph">
              <wp:posOffset>135890</wp:posOffset>
            </wp:positionV>
            <wp:extent cx="857250" cy="857250"/>
            <wp:effectExtent l="0" t="0" r="0" b="0"/>
            <wp:wrapSquare wrapText="bothSides"/>
            <wp:docPr id="13" name="图片 13" descr="http://czwl.cooco.net.cn/files/down/test/2016/04/30/23/2016043023064324903059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zwl.cooco.net.cn/files/down/test/2016/04/30/23/2016043023064324903059.files/image00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．是激光束经水面反射后形成的；若向右移动，表明水面上升</w:t>
      </w:r>
    </w:p>
    <w:p w:rsidR="00CA6EAD" w:rsidRPr="00B25C3E" w:rsidRDefault="00CA6EAD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．是激光束经水面反射后形成的；若向左移动，表明水面上升</w:t>
      </w:r>
    </w:p>
    <w:p w:rsidR="00CA6EAD" w:rsidRPr="00B25C3E" w:rsidRDefault="00CA6EAD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．是激光束经水面折射后形成的；若向左移动，表明水面下降</w:t>
      </w:r>
    </w:p>
    <w:p w:rsidR="00285104" w:rsidRPr="00B25C3E" w:rsidRDefault="00CA6EAD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．是激光束经水面折射后形成的；若向右移动，表明水面下降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2B82" w:rsidRPr="00B25C3E" w:rsidRDefault="00272B82" w:rsidP="00272B82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4192" behindDoc="0" locked="0" layoutInCell="1" allowOverlap="1" wp14:anchorId="61637FAD" wp14:editId="4125E976">
            <wp:simplePos x="0" y="0"/>
            <wp:positionH relativeFrom="column">
              <wp:posOffset>404495</wp:posOffset>
            </wp:positionH>
            <wp:positionV relativeFrom="paragraph">
              <wp:posOffset>523240</wp:posOffset>
            </wp:positionV>
            <wp:extent cx="1381125" cy="1095375"/>
            <wp:effectExtent l="0" t="0" r="0" b="0"/>
            <wp:wrapSquare wrapText="bothSides"/>
            <wp:docPr id="71" name="图片 71" descr="http://czwl.cooco.net.cn/files/down/test/2016/01/06/05/201601060536353451446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http://czwl.cooco.net.cn/files/down/test/2016/01/06/05/2016010605363534514463.files/image010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285104" w:rsidRPr="00B25C3E">
        <w:rPr>
          <w:rFonts w:ascii="Times New Roman" w:hAnsi="Times New Roman" w:cs="Times New Roman" w:hint="eastAsia"/>
          <w:szCs w:val="24"/>
        </w:rPr>
        <w:t>4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Pr="00B25C3E">
        <w:rPr>
          <w:rFonts w:ascii="Times New Roman" w:hAnsi="Times New Roman" w:cs="Times New Roman"/>
        </w:rPr>
        <w:t>去年暑假，小梦陪着爷爷到湖里叉鱼．小梦将钢叉</w:t>
      </w:r>
      <w:proofErr w:type="gramStart"/>
      <w:r w:rsidRPr="00B25C3E">
        <w:rPr>
          <w:rFonts w:ascii="Times New Roman" w:hAnsi="Times New Roman" w:cs="Times New Roman"/>
        </w:rPr>
        <w:t>向看到</w:t>
      </w:r>
      <w:proofErr w:type="gramEnd"/>
      <w:r w:rsidRPr="00B25C3E">
        <w:rPr>
          <w:rFonts w:ascii="Times New Roman" w:hAnsi="Times New Roman" w:cs="Times New Roman"/>
        </w:rPr>
        <w:t>鱼的方向投掷，</w:t>
      </w:r>
      <w:proofErr w:type="gramStart"/>
      <w:r w:rsidRPr="00B25C3E">
        <w:rPr>
          <w:rFonts w:ascii="Times New Roman" w:hAnsi="Times New Roman" w:cs="Times New Roman"/>
        </w:rPr>
        <w:t>总是叉不到</w:t>
      </w:r>
      <w:proofErr w:type="gramEnd"/>
      <w:r w:rsidRPr="00B25C3E">
        <w:rPr>
          <w:rFonts w:ascii="Times New Roman" w:hAnsi="Times New Roman" w:cs="Times New Roman"/>
        </w:rPr>
        <w:t>鱼．如图所示的四幅光路图中，能正确</w:t>
      </w:r>
      <w:proofErr w:type="gramStart"/>
      <w:r w:rsidRPr="00B25C3E">
        <w:rPr>
          <w:rFonts w:ascii="Times New Roman" w:hAnsi="Times New Roman" w:cs="Times New Roman"/>
        </w:rPr>
        <w:t>说明叉不到</w:t>
      </w:r>
      <w:proofErr w:type="gramEnd"/>
      <w:r w:rsidRPr="00B25C3E">
        <w:rPr>
          <w:rFonts w:ascii="Times New Roman" w:hAnsi="Times New Roman" w:cs="Times New Roman"/>
        </w:rPr>
        <w:t>鱼的原因是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272B82" w:rsidRPr="00B25C3E" w:rsidRDefault="001D3C29" w:rsidP="00272B82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7264" behindDoc="0" locked="0" layoutInCell="1" allowOverlap="1" wp14:anchorId="1F59953B" wp14:editId="4ABEB5E0">
            <wp:simplePos x="0" y="0"/>
            <wp:positionH relativeFrom="column">
              <wp:posOffset>3890645</wp:posOffset>
            </wp:positionH>
            <wp:positionV relativeFrom="paragraph">
              <wp:posOffset>53340</wp:posOffset>
            </wp:positionV>
            <wp:extent cx="819150" cy="876300"/>
            <wp:effectExtent l="0" t="0" r="0" b="0"/>
            <wp:wrapSquare wrapText="bothSides"/>
            <wp:docPr id="73" name="图片 73" descr="http://czwl.cooco.net.cn/files/down/test/2016/01/06/05/2016010605363534514463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http://czwl.cooco.net.cn/files/down/test/2016/01/06/05/2016010605363534514463.files/image013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8288" behindDoc="0" locked="0" layoutInCell="1" allowOverlap="1" wp14:anchorId="22B70F8E" wp14:editId="63DC8EA7">
            <wp:simplePos x="0" y="0"/>
            <wp:positionH relativeFrom="column">
              <wp:posOffset>4785995</wp:posOffset>
            </wp:positionH>
            <wp:positionV relativeFrom="paragraph">
              <wp:posOffset>62865</wp:posOffset>
            </wp:positionV>
            <wp:extent cx="790575" cy="857250"/>
            <wp:effectExtent l="0" t="0" r="0" b="0"/>
            <wp:wrapSquare wrapText="bothSides"/>
            <wp:docPr id="72" name="图片 72" descr="http://czwl.cooco.net.cn/files/down/test/2016/01/06/05/2016010605363534514463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http://czwl.cooco.net.cn/files/down/test/2016/01/06/05/2016010605363534514463.files/image014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6240" behindDoc="0" locked="0" layoutInCell="1" allowOverlap="1" wp14:anchorId="2BABF7B9" wp14:editId="7F4B370A">
            <wp:simplePos x="0" y="0"/>
            <wp:positionH relativeFrom="column">
              <wp:posOffset>2919095</wp:posOffset>
            </wp:positionH>
            <wp:positionV relativeFrom="paragraph">
              <wp:posOffset>72390</wp:posOffset>
            </wp:positionV>
            <wp:extent cx="819150" cy="857250"/>
            <wp:effectExtent l="0" t="0" r="0" b="0"/>
            <wp:wrapSquare wrapText="bothSides"/>
            <wp:docPr id="74" name="图片 74" descr="http://czwl.cooco.net.cn/files/down/test/2016/01/06/05/2016010605363534514463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http://czwl.cooco.net.cn/files/down/test/2016/01/06/05/2016010605363534514463.files/image01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19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85216" behindDoc="0" locked="0" layoutInCell="1" allowOverlap="1" wp14:anchorId="038B7BBD" wp14:editId="1916B3F1">
            <wp:simplePos x="0" y="0"/>
            <wp:positionH relativeFrom="column">
              <wp:posOffset>2042795</wp:posOffset>
            </wp:positionH>
            <wp:positionV relativeFrom="paragraph">
              <wp:posOffset>62865</wp:posOffset>
            </wp:positionV>
            <wp:extent cx="819150" cy="876300"/>
            <wp:effectExtent l="0" t="0" r="0" b="0"/>
            <wp:wrapSquare wrapText="bothSides"/>
            <wp:docPr id="75" name="图片 75" descr="http://czwl.cooco.net.cn/files/down/test/2016/01/06/05/2016010605363534514463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http://czwl.cooco.net.cn/files/down/test/2016/01/06/05/2016010605363534514463.files/image011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B82" w:rsidRPr="00B25C3E" w:rsidRDefault="00272B82" w:rsidP="00272B82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72B82" w:rsidRPr="00B25C3E" w:rsidRDefault="00272B82" w:rsidP="00272B82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85104" w:rsidRPr="00B25C3E" w:rsidRDefault="00C7003F" w:rsidP="001D3C29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color w:val="FF0000"/>
          <w:szCs w:val="24"/>
        </w:rPr>
        <w:pict>
          <v:shape id="_x0000_s1264" type="#_x0000_t202" style="position:absolute;left:0;text-align:left;margin-left:139.85pt;margin-top:2.7pt;width:300pt;height:22.5pt;z-index:251789312" filled="f" stroked="f">
            <v:textbox style="mso-next-textbox:#_x0000_s1264">
              <w:txbxContent>
                <w:p w:rsidR="00C7003F" w:rsidRDefault="00C7003F" w:rsidP="00272B82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787403" w:rsidRPr="00B25C3E" w:rsidRDefault="00285104" w:rsidP="00787403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5</w:t>
      </w:r>
      <w:r w:rsidRPr="00B25C3E">
        <w:rPr>
          <w:rFonts w:ascii="Times New Roman" w:hAnsi="Times New Roman" w:cs="Times New Roman"/>
          <w:szCs w:val="24"/>
        </w:rPr>
        <w:t>】</w:t>
      </w:r>
      <w:r w:rsidR="00B25C3E" w:rsidRPr="00B25C3E">
        <w:rPr>
          <w:rFonts w:ascii="Times New Roman" w:hAnsi="Times New Roman" w:cs="Times New Roman"/>
        </w:rPr>
        <w:t>如图</w:t>
      </w:r>
      <w:r w:rsidR="00787403" w:rsidRPr="00B25C3E">
        <w:rPr>
          <w:rFonts w:ascii="Times New Roman" w:hAnsi="Times New Roman" w:cs="Times New Roman"/>
        </w:rPr>
        <w:t>把一块长方体玻璃砖压在有</w:t>
      </w:r>
      <w:r w:rsidR="00787403" w:rsidRPr="00B25C3E">
        <w:rPr>
          <w:rFonts w:ascii="Times New Roman" w:hAnsi="Times New Roman" w:cs="Times New Roman"/>
        </w:rPr>
        <w:t>“</w:t>
      </w:r>
      <w:r w:rsidR="00787403" w:rsidRPr="00B25C3E">
        <w:rPr>
          <w:rFonts w:ascii="Times New Roman" w:hAnsi="Times New Roman" w:cs="Times New Roman"/>
        </w:rPr>
        <w:t>科学</w:t>
      </w:r>
      <w:r w:rsidR="00787403" w:rsidRPr="00B25C3E">
        <w:rPr>
          <w:rFonts w:ascii="Times New Roman" w:hAnsi="Times New Roman" w:cs="Times New Roman"/>
        </w:rPr>
        <w:t>”</w:t>
      </w:r>
      <w:r w:rsidR="00B25C3E">
        <w:rPr>
          <w:rFonts w:ascii="Times New Roman" w:hAnsi="Times New Roman" w:cs="Times New Roman"/>
        </w:rPr>
        <w:t>两字的书上</w:t>
      </w:r>
      <w:r w:rsidR="00787403" w:rsidRPr="00B25C3E">
        <w:rPr>
          <w:rFonts w:ascii="Times New Roman" w:hAnsi="Times New Roman" w:cs="Times New Roman"/>
        </w:rPr>
        <w:t>。图中</w:t>
      </w:r>
      <w:r w:rsidR="00787403" w:rsidRPr="001D3C29">
        <w:rPr>
          <w:rFonts w:asciiTheme="minorEastAsia" w:hAnsiTheme="minorEastAsia" w:cs="Times New Roman"/>
        </w:rPr>
        <w:t>“科学”两</w:t>
      </w:r>
      <w:r w:rsidR="00787403" w:rsidRPr="00B25C3E">
        <w:rPr>
          <w:rFonts w:ascii="Times New Roman" w:hAnsi="Times New Roman" w:cs="Times New Roman"/>
        </w:rPr>
        <w:t>字是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787403" w:rsidRPr="00B25C3E" w:rsidRDefault="00787403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93408" behindDoc="0" locked="0" layoutInCell="1" allowOverlap="1" wp14:anchorId="16C51A34" wp14:editId="228AFCCE">
            <wp:simplePos x="0" y="0"/>
            <wp:positionH relativeFrom="column">
              <wp:posOffset>4081145</wp:posOffset>
            </wp:positionH>
            <wp:positionV relativeFrom="paragraph">
              <wp:posOffset>53340</wp:posOffset>
            </wp:positionV>
            <wp:extent cx="1171575" cy="781050"/>
            <wp:effectExtent l="0" t="0" r="0" b="0"/>
            <wp:wrapSquare wrapText="bothSides"/>
            <wp:docPr id="83" name="图片 83" descr="http://czwl.cooco.net.cn/files/down/test/2015/06/27/17/2015062717172217930822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zwl.cooco.net.cn/files/down/test/2015/06/27/17/2015062717172217930822.files/image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7" b="15178"/>
                    <a:stretch/>
                  </pic:blipFill>
                  <pic:spPr bwMode="auto">
                    <a:xfrm>
                      <a:off x="0" y="0"/>
                      <a:ext cx="1171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．变浅的虚像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．变浅的实像</w:t>
      </w:r>
    </w:p>
    <w:p w:rsidR="00285104" w:rsidRPr="00B25C3E" w:rsidRDefault="00787403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．变深的虚像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．变深的实像</w:t>
      </w:r>
    </w:p>
    <w:p w:rsidR="00285104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 w:hint="eastAsia"/>
          <w:color w:val="FF0000"/>
          <w:szCs w:val="24"/>
        </w:rPr>
      </w:pPr>
    </w:p>
    <w:p w:rsidR="00C7003F" w:rsidRPr="00B25C3E" w:rsidRDefault="00C7003F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E95DA2" w:rsidRPr="00B25C3E" w:rsidRDefault="00285104" w:rsidP="00E95DA2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【例</w:t>
      </w:r>
      <w:r w:rsidRPr="00B25C3E">
        <w:rPr>
          <w:rFonts w:ascii="Times New Roman" w:hAnsi="Times New Roman" w:cs="Times New Roman" w:hint="eastAsia"/>
          <w:szCs w:val="24"/>
        </w:rPr>
        <w:t>6</w:t>
      </w:r>
      <w:r w:rsidRPr="00B25C3E">
        <w:rPr>
          <w:rFonts w:ascii="Times New Roman" w:hAnsi="Times New Roman" w:cs="Times New Roman"/>
          <w:szCs w:val="24"/>
        </w:rPr>
        <w:t>】</w:t>
      </w:r>
      <w:r w:rsidR="00E95DA2" w:rsidRPr="00B25C3E">
        <w:rPr>
          <w:rFonts w:ascii="Times New Roman" w:hAnsi="Times New Roman" w:cs="Times New Roman"/>
        </w:rPr>
        <w:t>如图所示用气枪射击池水中的鱼，在射击时应瞄准</w:t>
      </w:r>
      <w:r w:rsidR="00B25C3E">
        <w:rPr>
          <w:rFonts w:ascii="Times New Roman" w:hAnsi="Times New Roman" w:cs="Times New Roman" w:hint="eastAsia"/>
        </w:rPr>
        <w:tab/>
      </w:r>
      <w:r w:rsidR="00E95DA2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E95DA2" w:rsidRPr="00B25C3E">
        <w:rPr>
          <w:rFonts w:ascii="Times New Roman" w:hAnsi="Times New Roman" w:cs="Times New Roman"/>
        </w:rPr>
        <w:t>）</w:t>
      </w:r>
    </w:p>
    <w:p w:rsidR="00E95DA2" w:rsidRPr="00B25C3E" w:rsidRDefault="00E95DA2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795456" behindDoc="0" locked="0" layoutInCell="1" allowOverlap="1" wp14:anchorId="4911425A" wp14:editId="362B5688">
            <wp:simplePos x="0" y="0"/>
            <wp:positionH relativeFrom="column">
              <wp:posOffset>4243070</wp:posOffset>
            </wp:positionH>
            <wp:positionV relativeFrom="paragraph">
              <wp:posOffset>8890</wp:posOffset>
            </wp:positionV>
            <wp:extent cx="1276350" cy="590550"/>
            <wp:effectExtent l="0" t="0" r="0" b="0"/>
            <wp:wrapSquare wrapText="bothSides"/>
            <wp:docPr id="86" name="图片 86" descr="http://czwl.cooco.net.cn/files/down/test/2014/12/24/00/2014122400423750722971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http://czwl.cooco.net.cn/files/down/test/2014/12/24/00/2014122400423750722971.files/image00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szCs w:val="24"/>
        </w:rPr>
        <w:t>A</w:t>
      </w:r>
      <w:r w:rsidRPr="00B25C3E">
        <w:rPr>
          <w:rFonts w:ascii="Times New Roman" w:hAnsi="Times New Roman" w:cs="Times New Roman"/>
          <w:szCs w:val="24"/>
        </w:rPr>
        <w:t>．看到的鱼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B</w:t>
      </w:r>
      <w:r w:rsidRPr="00B25C3E">
        <w:rPr>
          <w:rFonts w:ascii="Times New Roman" w:hAnsi="Times New Roman" w:cs="Times New Roman"/>
          <w:szCs w:val="24"/>
        </w:rPr>
        <w:t>．看到的鱼的上部</w:t>
      </w:r>
    </w:p>
    <w:p w:rsidR="00E95DA2" w:rsidRPr="00B25C3E" w:rsidRDefault="00E95DA2" w:rsidP="00B25C3E">
      <w:pPr>
        <w:spacing w:line="400" w:lineRule="exact"/>
        <w:ind w:leftChars="400" w:left="84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C</w:t>
      </w:r>
      <w:r w:rsidRPr="00B25C3E">
        <w:rPr>
          <w:rFonts w:ascii="Times New Roman" w:hAnsi="Times New Roman" w:cs="Times New Roman"/>
          <w:szCs w:val="24"/>
        </w:rPr>
        <w:t>．看到的鱼的下部</w:t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="00B25C3E">
        <w:rPr>
          <w:rFonts w:ascii="Times New Roman" w:hAnsi="Times New Roman" w:cs="Times New Roman" w:hint="eastAsia"/>
          <w:szCs w:val="24"/>
        </w:rPr>
        <w:tab/>
      </w:r>
      <w:r w:rsidRPr="00B25C3E">
        <w:rPr>
          <w:rFonts w:ascii="Times New Roman" w:hAnsi="Times New Roman" w:cs="Times New Roman"/>
          <w:szCs w:val="24"/>
        </w:rPr>
        <w:t>D</w:t>
      </w:r>
      <w:r w:rsidRPr="00B25C3E">
        <w:rPr>
          <w:rFonts w:ascii="Times New Roman" w:hAnsi="Times New Roman" w:cs="Times New Roman"/>
          <w:szCs w:val="24"/>
        </w:rPr>
        <w:t>．看到的鱼的右边</w:t>
      </w:r>
    </w:p>
    <w:p w:rsidR="00285104" w:rsidRPr="00B25C3E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285104" w:rsidRPr="00C7003F" w:rsidRDefault="00B25C3E" w:rsidP="00C7003F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05696" behindDoc="0" locked="0" layoutInCell="1" allowOverlap="1" wp14:anchorId="6B16E155" wp14:editId="67CF5D02">
            <wp:simplePos x="0" y="0"/>
            <wp:positionH relativeFrom="column">
              <wp:posOffset>4519295</wp:posOffset>
            </wp:positionH>
            <wp:positionV relativeFrom="paragraph">
              <wp:posOffset>535940</wp:posOffset>
            </wp:positionV>
            <wp:extent cx="1047750" cy="1228725"/>
            <wp:effectExtent l="0" t="0" r="0" b="0"/>
            <wp:wrapSquare wrapText="bothSides"/>
            <wp:docPr id="15" name="图片 15" descr="http://czwl.cooco.net.cn/files/down/test/2016/05/08/22/2016050822525754100938.files/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zwl.cooco.net.cn/files/down/test/2016/05/08/22/2016050822525754100938.files/image0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 b="20371"/>
                    <a:stretch/>
                  </pic:blipFill>
                  <pic:spPr bwMode="auto">
                    <a:xfrm>
                      <a:off x="0" y="0"/>
                      <a:ext cx="1047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4"/>
        </w:rPr>
        <w:t>【例</w:t>
      </w:r>
      <w:r w:rsidR="00285104" w:rsidRPr="00B25C3E">
        <w:rPr>
          <w:rFonts w:ascii="Times New Roman" w:hAnsi="Times New Roman" w:cs="Times New Roman" w:hint="eastAsia"/>
          <w:szCs w:val="24"/>
        </w:rPr>
        <w:t>7</w:t>
      </w:r>
      <w:r w:rsidR="00285104" w:rsidRPr="00B25C3E">
        <w:rPr>
          <w:rFonts w:ascii="Times New Roman" w:hAnsi="Times New Roman" w:cs="Times New Roman"/>
          <w:szCs w:val="24"/>
        </w:rPr>
        <w:t>】</w:t>
      </w:r>
      <w:r w:rsidR="009F4B58" w:rsidRPr="00B25C3E">
        <w:rPr>
          <w:rFonts w:ascii="Times New Roman" w:hAnsi="Times New Roman" w:cs="Times New Roman"/>
        </w:rPr>
        <w:t>小华同学用激光笔照射水面，在水槽壁上出现两个红点</w:t>
      </w:r>
      <w:r w:rsidR="009F4B58" w:rsidRPr="00B25C3E">
        <w:rPr>
          <w:rFonts w:ascii="Times New Roman" w:hAnsi="Times New Roman" w:cs="Times New Roman"/>
        </w:rPr>
        <w:t>A</w:t>
      </w:r>
      <w:r w:rsidR="009F4B58" w:rsidRPr="00B25C3E">
        <w:rPr>
          <w:rFonts w:ascii="Times New Roman" w:hAnsi="Times New Roman" w:cs="Times New Roman"/>
        </w:rPr>
        <w:t>和</w:t>
      </w:r>
      <w:r w:rsidR="009F4B58" w:rsidRPr="00B25C3E">
        <w:rPr>
          <w:rFonts w:ascii="Times New Roman" w:hAnsi="Times New Roman" w:cs="Times New Roman"/>
        </w:rPr>
        <w:t>B</w:t>
      </w:r>
      <w:r w:rsidR="009F4B58" w:rsidRPr="00B25C3E">
        <w:rPr>
          <w:rFonts w:ascii="Times New Roman" w:hAnsi="Times New Roman" w:cs="Times New Roman"/>
        </w:rPr>
        <w:t>，如图。若保持入射点</w:t>
      </w:r>
      <w:r w:rsidR="009F4B58" w:rsidRPr="00B25C3E">
        <w:rPr>
          <w:rFonts w:ascii="Times New Roman" w:hAnsi="Times New Roman" w:cs="Times New Roman"/>
        </w:rPr>
        <w:t>O</w:t>
      </w:r>
      <w:r w:rsidR="009F4B58" w:rsidRPr="00B25C3E">
        <w:rPr>
          <w:rFonts w:ascii="Times New Roman" w:hAnsi="Times New Roman" w:cs="Times New Roman"/>
        </w:rPr>
        <w:t>的位置不变，欲使</w:t>
      </w:r>
      <w:r w:rsidR="009F4B58" w:rsidRPr="00B25C3E">
        <w:rPr>
          <w:rFonts w:ascii="Times New Roman" w:hAnsi="Times New Roman" w:cs="Times New Roman"/>
        </w:rPr>
        <w:t>A</w:t>
      </w:r>
      <w:r w:rsidR="009F4B58" w:rsidRPr="00B25C3E">
        <w:rPr>
          <w:rFonts w:ascii="Times New Roman" w:hAnsi="Times New Roman" w:cs="Times New Roman"/>
        </w:rPr>
        <w:t>点下移至</w:t>
      </w:r>
      <w:r w:rsidR="009F4B58" w:rsidRPr="00B25C3E">
        <w:rPr>
          <w:rFonts w:ascii="Times New Roman" w:hAnsi="Times New Roman" w:cs="Times New Roman"/>
        </w:rPr>
        <w:t>A</w:t>
      </w:r>
      <w:r w:rsidR="001D3C29" w:rsidRPr="001D3C29">
        <w:rPr>
          <w:rFonts w:ascii="Times New Roman" w:hAnsi="Times New Roman" w:cs="Times New Roman" w:hint="eastAsia"/>
        </w:rPr>
        <w:t>´</w:t>
      </w:r>
      <w:r w:rsidR="009F4B58" w:rsidRPr="00B25C3E">
        <w:rPr>
          <w:rFonts w:ascii="Times New Roman" w:hAnsi="Times New Roman" w:cs="Times New Roman"/>
        </w:rPr>
        <w:t>，应使入射光线</w:t>
      </w:r>
      <w:r w:rsidR="009F4B58" w:rsidRPr="00B25C3E">
        <w:rPr>
          <w:rFonts w:ascii="Times New Roman" w:hAnsi="Times New Roman" w:cs="Times New Roman"/>
        </w:rPr>
        <w:t>MO</w:t>
      </w:r>
      <w:r w:rsidR="009F4B58" w:rsidRPr="00B25C3E">
        <w:rPr>
          <w:rFonts w:ascii="Times New Roman" w:hAnsi="Times New Roman" w:cs="Times New Roman"/>
        </w:rPr>
        <w:t>绕着点</w:t>
      </w:r>
      <w:r w:rsidR="009F4B58" w:rsidRPr="00B25C3E">
        <w:rPr>
          <w:rFonts w:ascii="Times New Roman" w:hAnsi="Times New Roman" w:cs="Times New Roman"/>
        </w:rPr>
        <w:t>O</w:t>
      </w:r>
      <w:r w:rsidR="009F4B58" w:rsidRPr="00B25C3E">
        <w:rPr>
          <w:rFonts w:ascii="Times New Roman" w:hAnsi="Times New Roman" w:cs="Times New Roman"/>
        </w:rPr>
        <w:t>沿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（选填</w:t>
      </w:r>
      <w:r w:rsidR="009F4B58" w:rsidRPr="001D3C29">
        <w:rPr>
          <w:rFonts w:asciiTheme="minorEastAsia" w:hAnsiTheme="minorEastAsia" w:cs="Times New Roman"/>
        </w:rPr>
        <w:t>“顺时针”或“逆时针”</w:t>
      </w:r>
      <w:r w:rsidR="009F4B58" w:rsidRPr="00B25C3E">
        <w:rPr>
          <w:rFonts w:ascii="Times New Roman" w:hAnsi="Times New Roman" w:cs="Times New Roman"/>
        </w:rPr>
        <w:t>）方向转动；若保持入射光线不变，欲使</w:t>
      </w:r>
      <w:r w:rsidR="009F4B58" w:rsidRPr="00B25C3E">
        <w:rPr>
          <w:rFonts w:ascii="Times New Roman" w:hAnsi="Times New Roman" w:cs="Times New Roman"/>
        </w:rPr>
        <w:t>B</w:t>
      </w:r>
      <w:r w:rsidR="009F4B58" w:rsidRPr="00B25C3E">
        <w:rPr>
          <w:rFonts w:ascii="Times New Roman" w:hAnsi="Times New Roman" w:cs="Times New Roman"/>
        </w:rPr>
        <w:t>点下移至</w:t>
      </w:r>
      <w:r w:rsidR="009F4B58" w:rsidRPr="00B25C3E">
        <w:rPr>
          <w:rFonts w:ascii="Times New Roman" w:hAnsi="Times New Roman" w:cs="Times New Roman"/>
        </w:rPr>
        <w:t>B</w:t>
      </w:r>
      <w:r w:rsidR="001D3C29" w:rsidRPr="001D3C29">
        <w:rPr>
          <w:rFonts w:ascii="Times New Roman" w:hAnsi="Times New Roman" w:cs="Times New Roman" w:hint="eastAsia"/>
        </w:rPr>
        <w:t>´</w:t>
      </w:r>
      <w:r w:rsidR="009F4B58" w:rsidRPr="00B25C3E">
        <w:rPr>
          <w:rFonts w:ascii="Times New Roman" w:hAnsi="Times New Roman" w:cs="Times New Roman"/>
        </w:rPr>
        <w:t>，应使水面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（选填</w:t>
      </w:r>
      <w:r w:rsidR="009F4B58" w:rsidRPr="001D3C29">
        <w:rPr>
          <w:rFonts w:asciiTheme="minorEastAsia" w:hAnsiTheme="minorEastAsia" w:cs="Times New Roman"/>
        </w:rPr>
        <w:t>“上升”或“下降”</w:t>
      </w:r>
      <w:r w:rsidR="009F4B58" w:rsidRPr="00B25C3E">
        <w:rPr>
          <w:rFonts w:ascii="Times New Roman" w:hAnsi="Times New Roman" w:cs="Times New Roman"/>
        </w:rPr>
        <w:t>），在水面变化过程中，折射角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（选填</w:t>
      </w:r>
      <w:r w:rsidR="009F4B58" w:rsidRPr="001D3C29">
        <w:rPr>
          <w:rFonts w:asciiTheme="minorEastAsia" w:hAnsiTheme="minorEastAsia" w:cs="Times New Roman"/>
        </w:rPr>
        <w:t>“增大”、“不变”或“减小”）</w:t>
      </w:r>
      <w:r w:rsidR="009F4B58" w:rsidRPr="00B25C3E">
        <w:rPr>
          <w:rFonts w:ascii="Times New Roman" w:hAnsi="Times New Roman" w:cs="Times New Roman"/>
        </w:rPr>
        <w:t>。</w:t>
      </w:r>
    </w:p>
    <w:p w:rsidR="00285104" w:rsidRDefault="00285104" w:rsidP="00285104">
      <w:pPr>
        <w:spacing w:line="400" w:lineRule="exact"/>
        <w:ind w:leftChars="200" w:left="420"/>
        <w:jc w:val="left"/>
        <w:rPr>
          <w:rFonts w:ascii="Times New Roman" w:hAnsi="Times New Roman" w:cs="Times New Roman" w:hint="eastAsia"/>
          <w:szCs w:val="24"/>
        </w:rPr>
      </w:pPr>
    </w:p>
    <w:p w:rsidR="00C7003F" w:rsidRDefault="00C7003F" w:rsidP="00285104">
      <w:pPr>
        <w:spacing w:line="400" w:lineRule="exact"/>
        <w:ind w:leftChars="200" w:left="420"/>
        <w:jc w:val="left"/>
        <w:rPr>
          <w:rFonts w:ascii="Times New Roman" w:hAnsi="Times New Roman" w:cs="Times New Roman" w:hint="eastAsia"/>
          <w:szCs w:val="24"/>
        </w:rPr>
      </w:pPr>
    </w:p>
    <w:p w:rsidR="00C7003F" w:rsidRDefault="00C7003F" w:rsidP="00285104">
      <w:pPr>
        <w:spacing w:line="400" w:lineRule="exact"/>
        <w:ind w:leftChars="200" w:left="420"/>
        <w:jc w:val="left"/>
        <w:rPr>
          <w:rFonts w:ascii="Times New Roman" w:hAnsi="Times New Roman" w:cs="Times New Roman" w:hint="eastAsia"/>
          <w:szCs w:val="24"/>
        </w:rPr>
      </w:pPr>
    </w:p>
    <w:p w:rsidR="00C7003F" w:rsidRDefault="00C7003F" w:rsidP="00285104">
      <w:pPr>
        <w:spacing w:line="400" w:lineRule="exact"/>
        <w:ind w:leftChars="200" w:left="420"/>
        <w:jc w:val="left"/>
        <w:rPr>
          <w:rFonts w:ascii="Times New Roman" w:hAnsi="Times New Roman" w:cs="Times New Roman" w:hint="eastAsia"/>
          <w:szCs w:val="24"/>
        </w:rPr>
      </w:pPr>
    </w:p>
    <w:p w:rsidR="00C7003F" w:rsidRPr="00B25C3E" w:rsidRDefault="00C7003F" w:rsidP="00285104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285104" w:rsidP="00F2485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lastRenderedPageBreak/>
        <w:t>【例</w:t>
      </w:r>
      <w:r w:rsidRPr="00B25C3E">
        <w:rPr>
          <w:rFonts w:ascii="Times New Roman" w:hAnsi="Times New Roman" w:cs="Times New Roman" w:hint="eastAsia"/>
          <w:szCs w:val="24"/>
        </w:rPr>
        <w:t>8</w:t>
      </w:r>
      <w:r w:rsidRPr="00B25C3E">
        <w:rPr>
          <w:rFonts w:ascii="Times New Roman" w:hAnsi="Times New Roman" w:cs="Times New Roman"/>
          <w:szCs w:val="24"/>
        </w:rPr>
        <w:t>】</w:t>
      </w:r>
      <w:r w:rsidR="00F2485E" w:rsidRPr="00B25C3E">
        <w:rPr>
          <w:rFonts w:ascii="Times New Roman" w:hAnsi="Times New Roman" w:cs="Times New Roman"/>
        </w:rPr>
        <w:t>小明喝水时，偶然发现透过水面看不见玻璃水杯外侧的手指，他感到很惊奇；玻璃和水都是透明物质，为什么光却不能透过呢？小明决定找出原因，下面是小明的探究过程：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根据光经过的路径，首先想到了这种现象与光的折射有关，为此他根据光从水中射向空气的光路进行了推测，如下图，光从水中射向空气时，折射角大于人射角，当入射角逐渐增大时，折射角也逐渐增大，那么，当人射角增大到某一值时，会不会</w:t>
      </w:r>
      <w:r w:rsidRPr="00B25C3E">
        <w:rPr>
          <w:rFonts w:ascii="Times New Roman" w:hAnsi="Times New Roman" w:cs="Times New Roman"/>
          <w:szCs w:val="24"/>
        </w:rPr>
        <w:t>…</w:t>
      </w:r>
    </w:p>
    <w:p w:rsidR="00F2485E" w:rsidRPr="00B25C3E" w:rsidRDefault="00F2485E" w:rsidP="00C7003F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35392" behindDoc="0" locked="0" layoutInCell="1" allowOverlap="1" wp14:anchorId="10B4E680" wp14:editId="06FB7B12">
            <wp:simplePos x="0" y="0"/>
            <wp:positionH relativeFrom="column">
              <wp:posOffset>747395</wp:posOffset>
            </wp:positionH>
            <wp:positionV relativeFrom="paragraph">
              <wp:posOffset>40640</wp:posOffset>
            </wp:positionV>
            <wp:extent cx="4572000" cy="971550"/>
            <wp:effectExtent l="0" t="0" r="0" b="0"/>
            <wp:wrapSquare wrapText="bothSides"/>
            <wp:docPr id="103" name="图片 103" descr="http://czwl.cooco.net.cn/files/down/test/2015/06/30/17/2015063017153982187689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zwl.cooco.net.cn/files/down/test/2015/06/30/17/2015063017153982187689.files/image01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C7003F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Default="00F2485E" w:rsidP="00C7003F">
      <w:pPr>
        <w:spacing w:line="400" w:lineRule="exact"/>
        <w:ind w:leftChars="200" w:left="420"/>
        <w:jc w:val="left"/>
        <w:rPr>
          <w:rFonts w:ascii="Times New Roman" w:hAnsi="Times New Roman" w:cs="Times New Roman" w:hint="eastAsia"/>
          <w:szCs w:val="24"/>
        </w:rPr>
      </w:pPr>
    </w:p>
    <w:p w:rsidR="00F2485E" w:rsidRPr="00B25C3E" w:rsidRDefault="00F2485E" w:rsidP="001D3C29"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（</w:t>
      </w:r>
      <w:r w:rsidRPr="00B25C3E">
        <w:rPr>
          <w:rFonts w:ascii="Times New Roman" w:hAnsi="Times New Roman" w:cs="Times New Roman"/>
          <w:szCs w:val="24"/>
        </w:rPr>
        <w:t>1</w:t>
      </w:r>
      <w:r w:rsidRPr="00B25C3E">
        <w:rPr>
          <w:rFonts w:ascii="Times New Roman" w:hAnsi="Times New Roman" w:cs="Times New Roman"/>
          <w:szCs w:val="24"/>
        </w:rPr>
        <w:t>）小明的推测是</w:t>
      </w:r>
      <w:r w:rsidR="00E36986" w:rsidRPr="00B25C3E">
        <w:rPr>
          <w:rFonts w:ascii="Times New Roman" w:hAnsi="Times New Roman" w:cs="Times New Roman" w:hint="eastAsia"/>
        </w:rPr>
        <w:t>___________________________</w:t>
      </w:r>
      <w:r w:rsidRPr="00B25C3E">
        <w:rPr>
          <w:rFonts w:ascii="Times New Roman" w:hAnsi="Times New Roman" w:cs="Times New Roman"/>
          <w:szCs w:val="24"/>
        </w:rPr>
        <w:t>。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szCs w:val="24"/>
        </w:rPr>
        <w:t>（</w:t>
      </w:r>
      <w:r w:rsidRPr="00B25C3E">
        <w:rPr>
          <w:rFonts w:ascii="Times New Roman" w:hAnsi="Times New Roman" w:cs="Times New Roman"/>
          <w:szCs w:val="24"/>
        </w:rPr>
        <w:t>2</w:t>
      </w:r>
      <w:r w:rsidRPr="00B25C3E">
        <w:rPr>
          <w:rFonts w:ascii="Times New Roman" w:hAnsi="Times New Roman" w:cs="Times New Roman"/>
          <w:szCs w:val="24"/>
        </w:rPr>
        <w:t>）小</w:t>
      </w:r>
      <w:proofErr w:type="gramStart"/>
      <w:r w:rsidRPr="00B25C3E">
        <w:rPr>
          <w:rFonts w:ascii="Times New Roman" w:hAnsi="Times New Roman" w:cs="Times New Roman"/>
          <w:szCs w:val="24"/>
        </w:rPr>
        <w:t>明为了</w:t>
      </w:r>
      <w:proofErr w:type="gramEnd"/>
      <w:r w:rsidRPr="00B25C3E">
        <w:rPr>
          <w:rFonts w:ascii="Times New Roman" w:hAnsi="Times New Roman" w:cs="Times New Roman"/>
          <w:szCs w:val="24"/>
        </w:rPr>
        <w:t>验证自己的推测，进行了如下图所示的实验，实验过程中逐渐增大激光笔射向水面的入射角的角度，当增大到某一角度时，小</w:t>
      </w:r>
      <w:proofErr w:type="gramStart"/>
      <w:r w:rsidRPr="00B25C3E">
        <w:rPr>
          <w:rFonts w:ascii="Times New Roman" w:hAnsi="Times New Roman" w:cs="Times New Roman"/>
          <w:szCs w:val="24"/>
        </w:rPr>
        <w:t>明观察</w:t>
      </w:r>
      <w:proofErr w:type="gramEnd"/>
      <w:r w:rsidRPr="00B25C3E">
        <w:rPr>
          <w:rFonts w:ascii="Times New Roman" w:hAnsi="Times New Roman" w:cs="Times New Roman"/>
          <w:szCs w:val="24"/>
        </w:rPr>
        <w:t>到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  <w:szCs w:val="24"/>
        </w:rPr>
        <w:t>，证实了自己的推测。</w:t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836416" behindDoc="0" locked="0" layoutInCell="1" allowOverlap="1" wp14:anchorId="78AD0859" wp14:editId="212641FC">
            <wp:simplePos x="0" y="0"/>
            <wp:positionH relativeFrom="column">
              <wp:posOffset>1185545</wp:posOffset>
            </wp:positionH>
            <wp:positionV relativeFrom="paragraph">
              <wp:posOffset>46990</wp:posOffset>
            </wp:positionV>
            <wp:extent cx="3238500" cy="1419225"/>
            <wp:effectExtent l="0" t="0" r="0" b="0"/>
            <wp:wrapSquare wrapText="bothSides"/>
            <wp:docPr id="102" name="图片 102" descr="http://czwl.cooco.net.cn/files/down/test/2015/06/30/17/2015063017153982187689.files/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zwl.cooco.net.cn/files/down/test/2015/06/30/17/2015063017153982187689.files/image018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F2485E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</w:p>
    <w:p w:rsidR="00E36986" w:rsidRPr="00B25C3E" w:rsidRDefault="00F2485E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szCs w:val="24"/>
        </w:rPr>
        <w:t>（</w:t>
      </w:r>
      <w:r w:rsidRPr="00B25C3E">
        <w:rPr>
          <w:rFonts w:ascii="Times New Roman" w:hAnsi="Times New Roman" w:cs="Times New Roman"/>
          <w:szCs w:val="24"/>
        </w:rPr>
        <w:t>3</w:t>
      </w:r>
      <w:r w:rsidRPr="00B25C3E">
        <w:rPr>
          <w:rFonts w:ascii="Times New Roman" w:hAnsi="Times New Roman" w:cs="Times New Roman"/>
          <w:szCs w:val="24"/>
        </w:rPr>
        <w:t>）当光从空气射向水中时，也会</w:t>
      </w:r>
      <w:r w:rsidRPr="001D3C29">
        <w:rPr>
          <w:rFonts w:asciiTheme="minorEastAsia" w:hAnsiTheme="minorEastAsia" w:cs="Times New Roman"/>
          <w:szCs w:val="24"/>
        </w:rPr>
        <w:t>出现“看不见”的现象</w:t>
      </w:r>
      <w:r w:rsidRPr="00B25C3E">
        <w:rPr>
          <w:rFonts w:ascii="Times New Roman" w:hAnsi="Times New Roman" w:cs="Times New Roman"/>
          <w:szCs w:val="24"/>
        </w:rPr>
        <w:t>吗？说出你的观点并解释：</w:t>
      </w:r>
      <w:r w:rsidR="00E36986" w:rsidRPr="00B25C3E">
        <w:rPr>
          <w:rFonts w:ascii="Times New Roman" w:hAnsi="Times New Roman" w:cs="Times New Roman" w:hint="eastAsia"/>
        </w:rPr>
        <w:t>__________</w:t>
      </w:r>
    </w:p>
    <w:p w:rsidR="00F2485E" w:rsidRPr="00B25C3E" w:rsidRDefault="00E36986" w:rsidP="00F2485E">
      <w:pPr>
        <w:spacing w:line="400" w:lineRule="exact"/>
        <w:ind w:leftChars="200" w:left="420"/>
        <w:jc w:val="left"/>
        <w:rPr>
          <w:rFonts w:ascii="Times New Roman" w:hAnsi="Times New Roman" w:cs="Times New Roman"/>
          <w:szCs w:val="24"/>
        </w:rPr>
      </w:pPr>
      <w:r w:rsidRPr="00B25C3E">
        <w:rPr>
          <w:rFonts w:ascii="Times New Roman" w:hAnsi="Times New Roman" w:cs="Times New Roman" w:hint="eastAsia"/>
        </w:rPr>
        <w:t>___________________________________</w:t>
      </w:r>
      <w:r w:rsidR="00F2485E" w:rsidRPr="00B25C3E">
        <w:rPr>
          <w:rFonts w:ascii="Times New Roman" w:hAnsi="Times New Roman" w:cs="Times New Roman"/>
          <w:szCs w:val="24"/>
        </w:rPr>
        <w:t>。</w:t>
      </w:r>
    </w:p>
    <w:p w:rsidR="00285104" w:rsidRPr="00B25C3E" w:rsidRDefault="00285104" w:rsidP="00C7003F">
      <w:pPr>
        <w:spacing w:line="400" w:lineRule="exact"/>
        <w:rPr>
          <w:rFonts w:ascii="Times New Roman" w:hAnsi="Times New Roman" w:cs="Times New Roman"/>
          <w:szCs w:val="24"/>
        </w:rPr>
      </w:pPr>
    </w:p>
    <w:p w:rsidR="00502999" w:rsidRPr="00B25C3E" w:rsidRDefault="00C7003F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组合 5" o:spid="_x0000_s1035" style="position:absolute;left:0;text-align:left;margin-left:-.4pt;margin-top:10.2pt;width:110.25pt;height:49.5pt;z-index:251698176" coordsize="14001,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">
            <v:shape id="图片 60" o:spid="_x0000_s1036" type="#_x0000_t75" style="position:absolute;width:14001;height:628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cvIXCAAAA2wAAAA8AAABkcnMvZG93bnJldi54bWxETz1rwzAQ3Qv5D+IC2Ro5JZjgRjFtINDF&#10;tHUyZDysq+XYOhlLsd3++moodHy8730+206MNPjGsYLNOgFBXDndcK3gcj497kD4gKyxc0wKvslD&#10;flg87DHTbuJPGstQixjCPkMFJoQ+k9JXhiz6teuJI/flBoshwqGWesAphttOPiVJKi02HBsM9nQ0&#10;VLXl3So47m6v9+utNR/bSf+YsSjoXRZKrZbzyzOIQHP4F/+537SCNK6PX+IPkId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3LyFwgAAANsAAAAPAAAAAAAAAAAAAAAAAJ8C&#10;AABkcnMvZG93bnJldi54bWxQSwUGAAAAAAQABAD3AAAAjgMAAAAA&#10;">
              <v:imagedata r:id="rId59" o:title=""/>
              <v:path arrowok="t"/>
            </v:shape>
            <v:shape id="文本框 61" o:spid="_x0000_s1037" type="#_x0000_t202" style="position:absolute;left:5334;top:2000;width:8667;height:33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RPsYA&#10;AADbAAAADwAAAGRycy9kb3ducmV2LnhtbESPT2vCQBTE74V+h+UVeil1Y0VboqsU8R/emmjF2yP7&#10;TEKzb0N2TdJv3xWEHoeZ+Q0zW/SmEi01rrSsYDiIQBBnVpecKzik69cPEM4ja6wsk4JfcrCYPz7M&#10;MNa24y9qE5+LAGEXo4LC+zqW0mUFGXQDWxMH72Ibgz7IJpe6wS7ATSXfomgiDZYcFgqsaVlQ9pNc&#10;jYLzS37au35z7EbjUb3atun7t06Ven7qP6cgPPX+P3xv77SCyRBuX8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RPsYAAADbAAAADwAAAAAAAAAAAAAAAACYAgAAZHJz&#10;L2Rvd25yZXYueG1sUEsFBgAAAAAEAAQA9QAAAIsDAAAAAA==&#10;" fillcolor="#cce8cf" stroked="f" strokeweight=".5pt">
              <v:textbox style="mso-next-textbox:#文本框 61">
                <w:txbxContent>
                  <w:p w:rsidR="00C7003F" w:rsidRPr="0014298B" w:rsidRDefault="00C7003F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 w:rsidRPr="0014298B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随堂检测</w:t>
                    </w:r>
                  </w:p>
                </w:txbxContent>
              </v:textbox>
            </v:shape>
          </v:group>
        </w:pict>
      </w:r>
    </w:p>
    <w:p w:rsidR="0014298B" w:rsidRPr="00B25C3E" w:rsidRDefault="0014298B" w:rsidP="00285104">
      <w:pPr>
        <w:spacing w:line="400" w:lineRule="exact"/>
        <w:rPr>
          <w:rFonts w:ascii="Times New Roman" w:hAnsi="Times New Roman" w:cs="Times New Roman"/>
        </w:rPr>
      </w:pPr>
    </w:p>
    <w:p w:rsidR="0014298B" w:rsidRPr="00B25C3E" w:rsidRDefault="0014298B" w:rsidP="00285104">
      <w:pPr>
        <w:spacing w:line="400" w:lineRule="exact"/>
        <w:rPr>
          <w:rFonts w:ascii="Times New Roman" w:hAnsi="Times New Roman" w:cs="Times New Roman"/>
        </w:rPr>
      </w:pPr>
    </w:p>
    <w:p w:rsidR="00D81F96" w:rsidRPr="00B25C3E" w:rsidRDefault="007B0633" w:rsidP="00D81F96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、</w:t>
      </w:r>
      <w:r w:rsidR="00D81F96" w:rsidRPr="00B25C3E">
        <w:rPr>
          <w:rFonts w:ascii="Times New Roman" w:hAnsi="Times New Roman" w:cs="Times New Roman"/>
        </w:rPr>
        <w:t>下列物理现象：</w:t>
      </w:r>
      <w:r w:rsidR="00D81F96" w:rsidRPr="00B25C3E">
        <w:rPr>
          <w:rFonts w:ascii="宋体" w:eastAsia="宋体" w:hAnsi="宋体" w:cs="宋体" w:hint="eastAsia"/>
        </w:rPr>
        <w:t>①</w:t>
      </w:r>
      <w:r w:rsidR="00D81F96" w:rsidRPr="00B25C3E">
        <w:rPr>
          <w:rFonts w:ascii="Times New Roman" w:hAnsi="Times New Roman" w:cs="Times New Roman"/>
        </w:rPr>
        <w:t>老人用放大镜看书；</w:t>
      </w:r>
      <w:r w:rsidR="00D81F96" w:rsidRPr="00B25C3E">
        <w:rPr>
          <w:rFonts w:ascii="宋体" w:eastAsia="宋体" w:hAnsi="宋体" w:cs="宋体" w:hint="eastAsia"/>
        </w:rPr>
        <w:t>②</w:t>
      </w:r>
      <w:r w:rsidR="00D81F96" w:rsidRPr="00B25C3E">
        <w:rPr>
          <w:rFonts w:ascii="Times New Roman" w:hAnsi="Times New Roman" w:cs="Times New Roman"/>
        </w:rPr>
        <w:t>岸上人看到水中的鱼；</w:t>
      </w:r>
      <w:r w:rsidR="00D81F96" w:rsidRPr="00B25C3E">
        <w:rPr>
          <w:rFonts w:ascii="宋体" w:eastAsia="宋体" w:hAnsi="宋体" w:cs="宋体" w:hint="eastAsia"/>
        </w:rPr>
        <w:t>③</w:t>
      </w:r>
      <w:r w:rsidR="00D81F96" w:rsidRPr="00B25C3E">
        <w:rPr>
          <w:rFonts w:ascii="Times New Roman" w:hAnsi="Times New Roman" w:cs="Times New Roman"/>
        </w:rPr>
        <w:t>观众看电影；</w:t>
      </w:r>
      <w:r w:rsidR="00D81F96" w:rsidRPr="00B25C3E">
        <w:rPr>
          <w:rFonts w:ascii="宋体" w:eastAsia="宋体" w:hAnsi="宋体" w:cs="宋体" w:hint="eastAsia"/>
        </w:rPr>
        <w:t>④</w:t>
      </w:r>
      <w:r w:rsidR="00D81F96" w:rsidRPr="00B25C3E">
        <w:rPr>
          <w:rFonts w:ascii="Times New Roman" w:hAnsi="Times New Roman" w:cs="Times New Roman"/>
        </w:rPr>
        <w:t>水中的筷子好像变弯了。其中属于光的折射的是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7B0633" w:rsidRPr="00B25C3E" w:rsidRDefault="00D81F96" w:rsidP="001D3C29">
      <w:pPr>
        <w:spacing w:line="400" w:lineRule="exact"/>
        <w:ind w:firstLine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宋体" w:eastAsia="宋体" w:hAnsi="宋体" w:cs="宋体" w:hint="eastAsia"/>
        </w:rPr>
        <w:t>①②③</w:t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宋体" w:eastAsia="宋体" w:hAnsi="宋体" w:cs="宋体" w:hint="eastAsia"/>
        </w:rPr>
        <w:t>①②④</w:t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宋体" w:eastAsia="宋体" w:hAnsi="宋体" w:cs="宋体" w:hint="eastAsia"/>
        </w:rPr>
        <w:t>①③④</w:t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="001D3C29">
        <w:rPr>
          <w:rFonts w:ascii="宋体" w:eastAsia="宋体" w:hAnsi="宋体" w:cs="宋体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宋体" w:eastAsia="宋体" w:hAnsi="宋体" w:cs="宋体" w:hint="eastAsia"/>
        </w:rPr>
        <w:t>②③④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E95DA2" w:rsidRPr="00B25C3E" w:rsidRDefault="007B0633" w:rsidP="00E95DA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、</w:t>
      </w:r>
      <w:r w:rsidR="00E95DA2" w:rsidRPr="00B25C3E">
        <w:rPr>
          <w:rFonts w:ascii="Times New Roman" w:hAnsi="Times New Roman" w:cs="Times New Roman"/>
        </w:rPr>
        <w:t>如图所示，光在玻璃和空气的界面</w:t>
      </w:r>
      <w:r w:rsidR="00E95DA2" w:rsidRPr="00B25C3E">
        <w:rPr>
          <w:rFonts w:ascii="Times New Roman" w:hAnsi="Times New Roman" w:cs="Times New Roman"/>
        </w:rPr>
        <w:t>CD</w:t>
      </w:r>
      <w:r w:rsidR="00E95DA2" w:rsidRPr="00B25C3E">
        <w:rPr>
          <w:rFonts w:ascii="Times New Roman" w:hAnsi="Times New Roman" w:cs="Times New Roman"/>
        </w:rPr>
        <w:t>同时发生了反射和折射，以下说法正确的是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E95DA2" w:rsidRPr="00B25C3E" w:rsidRDefault="00323323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853824" behindDoc="0" locked="0" layoutInCell="1" allowOverlap="1" wp14:anchorId="2CE1DD51" wp14:editId="6FF439E6">
            <wp:simplePos x="0" y="0"/>
            <wp:positionH relativeFrom="column">
              <wp:posOffset>3995420</wp:posOffset>
            </wp:positionH>
            <wp:positionV relativeFrom="paragraph">
              <wp:posOffset>12065</wp:posOffset>
            </wp:positionV>
            <wp:extent cx="1079500" cy="110998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DA2" w:rsidRPr="00B25C3E">
        <w:rPr>
          <w:rFonts w:ascii="Times New Roman" w:hAnsi="Times New Roman" w:cs="Times New Roman"/>
        </w:rPr>
        <w:t>A</w:t>
      </w:r>
      <w:r w:rsidR="00E95DA2" w:rsidRPr="00B25C3E">
        <w:rPr>
          <w:rFonts w:ascii="Times New Roman" w:hAnsi="Times New Roman" w:cs="Times New Roman"/>
        </w:rPr>
        <w:t>．入射角为</w:t>
      </w:r>
      <w:r w:rsidR="00E95DA2" w:rsidRPr="00B25C3E">
        <w:rPr>
          <w:rFonts w:ascii="Times New Roman" w:hAnsi="Times New Roman" w:cs="Times New Roman"/>
        </w:rPr>
        <w:t>60°</w:t>
      </w:r>
      <w:r w:rsidR="00E95DA2" w:rsidRPr="00B25C3E">
        <w:rPr>
          <w:rFonts w:ascii="Times New Roman" w:hAnsi="Times New Roman" w:cs="Times New Roman"/>
        </w:rPr>
        <w:t>，界面右侧是空气</w:t>
      </w:r>
    </w:p>
    <w:p w:rsidR="00E95DA2" w:rsidRPr="00B25C3E" w:rsidRDefault="00E95DA2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．折射角为</w:t>
      </w:r>
      <w:r w:rsidRPr="00B25C3E">
        <w:rPr>
          <w:rFonts w:ascii="Times New Roman" w:hAnsi="Times New Roman" w:cs="Times New Roman"/>
        </w:rPr>
        <w:t>45°</w:t>
      </w:r>
      <w:r w:rsidRPr="00B25C3E">
        <w:rPr>
          <w:rFonts w:ascii="Times New Roman" w:hAnsi="Times New Roman" w:cs="Times New Roman"/>
        </w:rPr>
        <w:t>，界面右侧是玻璃</w:t>
      </w:r>
    </w:p>
    <w:p w:rsidR="00E95DA2" w:rsidRPr="00B25C3E" w:rsidRDefault="00E95DA2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．入射角为</w:t>
      </w:r>
      <w:r w:rsidRPr="00B25C3E">
        <w:rPr>
          <w:rFonts w:ascii="Times New Roman" w:hAnsi="Times New Roman" w:cs="Times New Roman"/>
        </w:rPr>
        <w:t>30°</w:t>
      </w:r>
      <w:r w:rsidRPr="00B25C3E">
        <w:rPr>
          <w:rFonts w:ascii="Times New Roman" w:hAnsi="Times New Roman" w:cs="Times New Roman"/>
        </w:rPr>
        <w:t>，界面左侧是空气</w:t>
      </w:r>
    </w:p>
    <w:p w:rsidR="00E95DA2" w:rsidRPr="00323323" w:rsidRDefault="00E95DA2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．折射角为</w:t>
      </w:r>
      <w:r w:rsidRPr="00B25C3E">
        <w:rPr>
          <w:rFonts w:ascii="Times New Roman" w:hAnsi="Times New Roman" w:cs="Times New Roman"/>
        </w:rPr>
        <w:t>45°</w:t>
      </w:r>
      <w:r w:rsidRPr="00B25C3E">
        <w:rPr>
          <w:rFonts w:ascii="Times New Roman" w:hAnsi="Times New Roman" w:cs="Times New Roman"/>
        </w:rPr>
        <w:t>，界面左侧是玻璃</w:t>
      </w:r>
    </w:p>
    <w:p w:rsidR="00E95DA2" w:rsidRPr="00B25C3E" w:rsidRDefault="007B0633" w:rsidP="00E95DA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lastRenderedPageBreak/>
        <w:t>3</w:t>
      </w:r>
      <w:r w:rsidRPr="00B25C3E">
        <w:rPr>
          <w:rFonts w:ascii="Times New Roman" w:hAnsi="Times New Roman" w:cs="Times New Roman"/>
        </w:rPr>
        <w:t>、</w:t>
      </w:r>
      <w:r w:rsidR="00E95DA2" w:rsidRPr="00B25C3E">
        <w:rPr>
          <w:rFonts w:ascii="Times New Roman" w:hAnsi="Times New Roman" w:cs="Times New Roman"/>
        </w:rPr>
        <w:t>如图所示，一束激光</w:t>
      </w:r>
      <w:r w:rsidR="00E95DA2" w:rsidRPr="00B25C3E">
        <w:rPr>
          <w:rFonts w:ascii="Times New Roman" w:hAnsi="Times New Roman" w:cs="Times New Roman"/>
        </w:rPr>
        <w:t>AO</w:t>
      </w:r>
      <w:r w:rsidR="00E95DA2" w:rsidRPr="00B25C3E">
        <w:rPr>
          <w:rFonts w:ascii="Times New Roman" w:hAnsi="Times New Roman" w:cs="Times New Roman"/>
        </w:rPr>
        <w:t>由空气斜射入玻璃砖，折射后从另一侧面射出，其出射光的出射点可能</w:t>
      </w:r>
      <w:r w:rsidR="00B25C3E"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9552" behindDoc="0" locked="0" layoutInCell="1" allowOverlap="0" wp14:anchorId="01BB50F6" wp14:editId="0A1D9289">
            <wp:simplePos x="0" y="0"/>
            <wp:positionH relativeFrom="column">
              <wp:posOffset>4448175</wp:posOffset>
            </wp:positionH>
            <wp:positionV relativeFrom="line">
              <wp:posOffset>82550</wp:posOffset>
            </wp:positionV>
            <wp:extent cx="1162050" cy="800100"/>
            <wp:effectExtent l="0" t="0" r="0" b="0"/>
            <wp:wrapSquare wrapText="bothSides"/>
            <wp:docPr id="95" name="图片 95" descr="http://czwl.cooco.net.cn/files/down/test/2014/12/12/17/2014121217513438358995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://czwl.cooco.net.cn/files/down/test/2014/12/12/17/2014121217513438358995.files/image006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DA2" w:rsidRPr="00B25C3E">
        <w:rPr>
          <w:rFonts w:ascii="Times New Roman" w:hAnsi="Times New Roman" w:cs="Times New Roman"/>
        </w:rPr>
        <w:t>是图中的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457AF6" w:rsidRPr="00B25C3E" w:rsidRDefault="00E95DA2" w:rsidP="001D3C29">
      <w:pPr>
        <w:spacing w:line="400" w:lineRule="exact"/>
        <w:ind w:firstLine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M</w:t>
      </w:r>
      <w:r w:rsidRPr="00B25C3E">
        <w:rPr>
          <w:rFonts w:ascii="Times New Roman" w:hAnsi="Times New Roman" w:cs="Times New Roman"/>
        </w:rPr>
        <w:t>点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N</w:t>
      </w:r>
      <w:r w:rsidRPr="00B25C3E">
        <w:rPr>
          <w:rFonts w:ascii="Times New Roman" w:hAnsi="Times New Roman" w:cs="Times New Roman"/>
        </w:rPr>
        <w:t>点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P</w:t>
      </w:r>
      <w:r w:rsidRPr="00B25C3E">
        <w:rPr>
          <w:rFonts w:ascii="Times New Roman" w:hAnsi="Times New Roman" w:cs="Times New Roman"/>
        </w:rPr>
        <w:t>点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Q</w:t>
      </w:r>
      <w:r w:rsidRPr="00B25C3E">
        <w:rPr>
          <w:rFonts w:ascii="Times New Roman" w:hAnsi="Times New Roman" w:cs="Times New Roman"/>
        </w:rPr>
        <w:t>点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92A3B" w:rsidRPr="00B25C3E" w:rsidRDefault="007B0633" w:rsidP="00792A3B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4</w:t>
      </w:r>
      <w:r w:rsidRPr="00B25C3E">
        <w:rPr>
          <w:rFonts w:ascii="Times New Roman" w:hAnsi="Times New Roman" w:cs="Times New Roman"/>
        </w:rPr>
        <w:t>、</w:t>
      </w:r>
      <w:r w:rsidR="00792A3B" w:rsidRPr="00B25C3E">
        <w:rPr>
          <w:rFonts w:ascii="Times New Roman" w:hAnsi="Times New Roman" w:cs="Times New Roman"/>
        </w:rPr>
        <w:t>下列哪个情景中</w:t>
      </w:r>
      <w:r w:rsidR="00792A3B" w:rsidRPr="001D3C29">
        <w:rPr>
          <w:rFonts w:asciiTheme="minorEastAsia" w:hAnsiTheme="minorEastAsia" w:cs="Times New Roman"/>
        </w:rPr>
        <w:t>的“影”是由于</w:t>
      </w:r>
      <w:r w:rsidR="00792A3B" w:rsidRPr="00B25C3E">
        <w:rPr>
          <w:rFonts w:ascii="Times New Roman" w:hAnsi="Times New Roman" w:cs="Times New Roman"/>
        </w:rPr>
        <w:t>光的折射产生的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7B0633" w:rsidRPr="00B25C3E" w:rsidRDefault="00792A3B" w:rsidP="001D3C29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．立竿见影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．毕业合影</w:t>
      </w:r>
      <w:r w:rsidR="001D3C29">
        <w:rPr>
          <w:rFonts w:ascii="Times New Roman" w:hAnsi="Times New Roman" w:cs="Times New Roman" w:hint="eastAsia"/>
        </w:rPr>
        <w:tab/>
      </w:r>
      <w:r w:rsidR="001D3C29">
        <w:rPr>
          <w:rFonts w:ascii="Times New Roman" w:hAnsi="Times New Roman" w:cs="Times New Roman" w:hint="eastAsia"/>
        </w:rPr>
        <w:tab/>
      </w:r>
      <w:r w:rsidR="001D3C29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．湖光倒影</w:t>
      </w:r>
      <w:r w:rsidR="001D3C29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．树影婆娑</w:t>
      </w:r>
    </w:p>
    <w:p w:rsidR="00E22BE8" w:rsidRPr="00B25C3E" w:rsidRDefault="00E22BE8" w:rsidP="00285104">
      <w:pPr>
        <w:spacing w:line="400" w:lineRule="exact"/>
        <w:rPr>
          <w:rFonts w:ascii="Times New Roman" w:hAnsi="Times New Roman" w:cs="Times New Roman"/>
        </w:rPr>
      </w:pPr>
    </w:p>
    <w:p w:rsidR="00C35984" w:rsidRPr="00B25C3E" w:rsidRDefault="007B0633" w:rsidP="00C3598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5</w:t>
      </w:r>
      <w:r w:rsidRPr="00B25C3E">
        <w:rPr>
          <w:rFonts w:ascii="Times New Roman" w:hAnsi="Times New Roman" w:cs="Times New Roman"/>
        </w:rPr>
        <w:t>、</w:t>
      </w:r>
      <w:r w:rsidR="00C35984" w:rsidRPr="00B25C3E">
        <w:rPr>
          <w:rFonts w:ascii="Times New Roman" w:hAnsi="Times New Roman" w:cs="Times New Roman"/>
        </w:rPr>
        <w:t>看起来清澈见底不过齐腰深的池水，不会游泳的</w:t>
      </w:r>
      <w:proofErr w:type="gramStart"/>
      <w:r w:rsidR="00C35984" w:rsidRPr="00B25C3E">
        <w:rPr>
          <w:rFonts w:ascii="Times New Roman" w:hAnsi="Times New Roman" w:cs="Times New Roman"/>
        </w:rPr>
        <w:t>小明跳下去</w:t>
      </w:r>
      <w:proofErr w:type="gramEnd"/>
      <w:r w:rsidR="00C35984" w:rsidRPr="00B25C3E">
        <w:rPr>
          <w:rFonts w:ascii="Times New Roman" w:hAnsi="Times New Roman" w:cs="Times New Roman"/>
        </w:rPr>
        <w:t>就出现了危险，幸好有同学及时相救．小明在岸上看池水比</w:t>
      </w:r>
      <w:proofErr w:type="gramStart"/>
      <w:r w:rsidR="00C35984" w:rsidRPr="00B25C3E">
        <w:rPr>
          <w:rFonts w:ascii="Times New Roman" w:hAnsi="Times New Roman" w:cs="Times New Roman"/>
        </w:rPr>
        <w:t>实际浅</w:t>
      </w:r>
      <w:proofErr w:type="gramEnd"/>
      <w:r w:rsidR="00C35984" w:rsidRPr="00B25C3E">
        <w:rPr>
          <w:rFonts w:ascii="Times New Roman" w:hAnsi="Times New Roman" w:cs="Times New Roman"/>
        </w:rPr>
        <w:t>的原因是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C35984" w:rsidRPr="00B25C3E" w:rsidRDefault="00C35984" w:rsidP="00C7003F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．从池底射出的光在水面处发生反射</w:t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．小明的眼睛产生的错觉</w:t>
      </w:r>
    </w:p>
    <w:p w:rsidR="007B0633" w:rsidRPr="00B25C3E" w:rsidRDefault="00C35984" w:rsidP="00C7003F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．从池底射出的光在水面处发生折射</w:t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．从空气射入水中的光在水面处发生折射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11EB9" w:rsidRPr="00B25C3E" w:rsidRDefault="00711EB9" w:rsidP="00711EB9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6000" behindDoc="0" locked="0" layoutInCell="1" allowOverlap="1" wp14:anchorId="207EC31F" wp14:editId="3A1042C5">
            <wp:simplePos x="0" y="0"/>
            <wp:positionH relativeFrom="column">
              <wp:posOffset>4547870</wp:posOffset>
            </wp:positionH>
            <wp:positionV relativeFrom="paragraph">
              <wp:posOffset>342265</wp:posOffset>
            </wp:positionV>
            <wp:extent cx="819150" cy="781050"/>
            <wp:effectExtent l="0" t="0" r="0" b="0"/>
            <wp:wrapSquare wrapText="bothSides"/>
            <wp:docPr id="53" name="图片 53" descr="http://czwl.cooco.net.cn/files/down/test/2016/01/31/00/2016013100202279530578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://czwl.cooco.net.cn/files/down/test/2016/01/31/00/2016013100202279530578.files/image01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87"/>
                    <a:stretch/>
                  </pic:blipFill>
                  <pic:spPr bwMode="auto">
                    <a:xfrm>
                      <a:off x="0" y="0"/>
                      <a:ext cx="819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</w:rPr>
        <w:t>6</w:t>
      </w:r>
      <w:r w:rsidR="007B0633"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如图所示，有一束光斜射入盛水的容器中，在容器底形成一个光斑，保持入射光路不变，慢慢放出容器中的水</w:t>
      </w:r>
      <w:r w:rsidRPr="00B25C3E">
        <w:rPr>
          <w:rFonts w:ascii="Times New Roman" w:hAnsi="Times New Roman" w:cs="Times New Roman"/>
          <w:noProof/>
        </w:rPr>
        <w:drawing>
          <wp:inline distT="0" distB="0" distL="0" distR="0" wp14:anchorId="1CDE567C" wp14:editId="18A8A180">
            <wp:extent cx="19050" cy="19050"/>
            <wp:effectExtent l="0" t="0" r="0" b="0"/>
            <wp:docPr id="55" name="图片 55" descr="http://czwl.cooco.net.cn/files/down/test/2016/01/31/00/2016013100202279530578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7" descr="http://czwl.cooco.net.cn/files/down/test/2016/01/31/00/2016013100202279530578.files/image010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C3E">
        <w:rPr>
          <w:rFonts w:ascii="Times New Roman" w:hAnsi="Times New Roman" w:cs="Times New Roman"/>
        </w:rPr>
        <w:t>，则容器底的光斑将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B25C3E" w:rsidRDefault="00711EB9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．向右移动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．保持不动</w:t>
      </w:r>
    </w:p>
    <w:p w:rsidR="007B0633" w:rsidRPr="00C7003F" w:rsidRDefault="00711EB9" w:rsidP="00C7003F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inline distT="0" distB="0" distL="0" distR="0" wp14:anchorId="6596A616" wp14:editId="5F6E74E1">
            <wp:extent cx="9525" cy="19050"/>
            <wp:effectExtent l="0" t="0" r="0" b="0"/>
            <wp:docPr id="54" name="图片 54" descr="http://czwl.cooco.net.cn/files/down/test/2016/01/31/00/2016013100202279530578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http://czwl.cooco.net.cn/files/down/test/2016/01/31/00/2016013100202279530578.files/image011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．向左移动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．无法确定</w:t>
      </w:r>
    </w:p>
    <w:p w:rsidR="00D4203D" w:rsidRPr="00B25C3E" w:rsidRDefault="00C7003F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262" type="#_x0000_t202" style="position:absolute;left:0;text-align:left;margin-left:364.7pt;margin-top:3.45pt;width:42pt;height:21pt;z-index:251777024" filled="f" stroked="f">
            <v:textbox>
              <w:txbxContent>
                <w:p w:rsidR="00C7003F" w:rsidRDefault="00C7003F">
                  <w:r>
                    <w:rPr>
                      <w:rFonts w:hint="eastAsia"/>
                    </w:rPr>
                    <w:t>光斑</w:t>
                  </w:r>
                </w:p>
              </w:txbxContent>
            </v:textbox>
          </v:shape>
        </w:pict>
      </w:r>
    </w:p>
    <w:p w:rsidR="001F4E1E" w:rsidRPr="00B25C3E" w:rsidRDefault="007B0633" w:rsidP="001F4E1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、</w:t>
      </w:r>
      <w:r w:rsidR="001F4E1E" w:rsidRPr="00B25C3E">
        <w:rPr>
          <w:rFonts w:ascii="Times New Roman" w:hAnsi="Times New Roman" w:cs="Times New Roman"/>
        </w:rPr>
        <w:t>如图所示，一只烧杯中装有半杯水，放在水平木板</w:t>
      </w:r>
      <w:r w:rsidR="001F4E1E" w:rsidRPr="00B25C3E">
        <w:rPr>
          <w:rFonts w:ascii="Times New Roman" w:hAnsi="Times New Roman" w:cs="Times New Roman"/>
        </w:rPr>
        <w:t>AB</w:t>
      </w:r>
      <w:r w:rsidR="001F4E1E" w:rsidRPr="00B25C3E">
        <w:rPr>
          <w:rFonts w:ascii="Times New Roman" w:hAnsi="Times New Roman" w:cs="Times New Roman"/>
        </w:rPr>
        <w:t>上，一束光线竖直向下照在水面上．现在</w:t>
      </w:r>
      <w:r w:rsidR="00C7003F" w:rsidRPr="00B25C3E">
        <w:rPr>
          <w:rFonts w:ascii="Times New Roman" w:hAnsi="Times New Roman" w:cs="Times New Roman"/>
          <w:noProof/>
        </w:rPr>
        <w:drawing>
          <wp:anchor distT="0" distB="0" distL="0" distR="0" simplePos="0" relativeHeight="251802624" behindDoc="0" locked="0" layoutInCell="1" allowOverlap="0" wp14:anchorId="461B75CA" wp14:editId="2682B2E1">
            <wp:simplePos x="0" y="0"/>
            <wp:positionH relativeFrom="column">
              <wp:posOffset>4333875</wp:posOffset>
            </wp:positionH>
            <wp:positionV relativeFrom="line">
              <wp:posOffset>76200</wp:posOffset>
            </wp:positionV>
            <wp:extent cx="1409700" cy="923925"/>
            <wp:effectExtent l="0" t="0" r="0" b="0"/>
            <wp:wrapSquare wrapText="bothSides"/>
            <wp:docPr id="111" name="图片 111" descr="http://czwl.cooco.net.cn/files/down/test/2014/04/16/00/201404160007409591895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://czwl.cooco.net.cn/files/down/test/2014/04/16/00/2014041600074095918953.files/image010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E1E" w:rsidRPr="00B25C3E">
        <w:rPr>
          <w:rFonts w:ascii="Times New Roman" w:hAnsi="Times New Roman" w:cs="Times New Roman"/>
        </w:rPr>
        <w:t>B</w:t>
      </w:r>
      <w:r w:rsidR="001F4E1E" w:rsidRPr="00B25C3E">
        <w:rPr>
          <w:rFonts w:ascii="Times New Roman" w:hAnsi="Times New Roman" w:cs="Times New Roman"/>
        </w:rPr>
        <w:t>端下方垫一个小木块</w:t>
      </w:r>
      <w:r w:rsidR="001F4E1E" w:rsidRPr="00B25C3E">
        <w:rPr>
          <w:rFonts w:ascii="Times New Roman" w:hAnsi="Times New Roman" w:cs="Times New Roman"/>
        </w:rPr>
        <w:t>C</w:t>
      </w:r>
      <w:r w:rsidR="001F4E1E" w:rsidRPr="00B25C3E">
        <w:rPr>
          <w:rFonts w:ascii="Times New Roman" w:hAnsi="Times New Roman" w:cs="Times New Roman"/>
        </w:rPr>
        <w:t>，使木板倾斜一个小的角度，则此时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1F4E1E" w:rsidRPr="00B25C3E" w:rsidRDefault="001F4E1E" w:rsidP="00C7003F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．反射光线顺时针方向旋转</w:t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．反射光线逆时针方向旋转</w:t>
      </w:r>
    </w:p>
    <w:p w:rsidR="007B0633" w:rsidRPr="00B25C3E" w:rsidRDefault="001F4E1E" w:rsidP="00C7003F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．折射光线的方向不变</w:t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．折射光线逆时针方向旋转</w:t>
      </w:r>
    </w:p>
    <w:p w:rsidR="007B0633" w:rsidRPr="00B25C3E" w:rsidRDefault="00C7003F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4672" behindDoc="0" locked="0" layoutInCell="1" allowOverlap="1" wp14:anchorId="5B5C3C51" wp14:editId="7C82CF7B">
            <wp:simplePos x="0" y="0"/>
            <wp:positionH relativeFrom="column">
              <wp:posOffset>4776470</wp:posOffset>
            </wp:positionH>
            <wp:positionV relativeFrom="paragraph">
              <wp:posOffset>237490</wp:posOffset>
            </wp:positionV>
            <wp:extent cx="742950" cy="990600"/>
            <wp:effectExtent l="0" t="0" r="0" b="0"/>
            <wp:wrapSquare wrapText="bothSides"/>
            <wp:docPr id="12" name="图片 12" descr="http://czwl.cooco.net.cn/files/down/test/2016/06/06/04/2016060604402448272123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zwl.cooco.net.cn/files/down/test/2016/06/06/04/2016060604402448272123.files/image00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58" w:rsidRPr="00B25C3E" w:rsidRDefault="007B0633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8</w:t>
      </w:r>
      <w:r w:rsidRPr="00B25C3E">
        <w:rPr>
          <w:rFonts w:ascii="Times New Roman" w:hAnsi="Times New Roman" w:cs="Times New Roman"/>
        </w:rPr>
        <w:t>、</w:t>
      </w:r>
      <w:r w:rsidR="009F4B58" w:rsidRPr="00B25C3E">
        <w:rPr>
          <w:rFonts w:ascii="Times New Roman" w:hAnsi="Times New Roman" w:cs="Times New Roman"/>
        </w:rPr>
        <w:t>如图所示，是光在空气和玻璃之间发生折射的光路图，从图中可以看出，空气在界面的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侧，折射角的大小是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，此过程中还有部分发生了反射，反射角的大小是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。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pStyle w:val="ae"/>
        <w:spacing w:line="400" w:lineRule="exact"/>
        <w:rPr>
          <w:rFonts w:ascii="Times New Roman" w:hAnsi="Times New Roman"/>
        </w:rPr>
      </w:pPr>
      <w:r w:rsidRPr="00B25C3E">
        <w:rPr>
          <w:rFonts w:ascii="Times New Roman" w:eastAsiaTheme="minorEastAsia" w:hAnsi="Times New Roman"/>
        </w:rPr>
        <w:t>9</w:t>
      </w:r>
      <w:r w:rsidRPr="00B25C3E">
        <w:rPr>
          <w:rFonts w:ascii="Times New Roman" w:eastAsiaTheme="minorEastAsia" w:hAnsi="Times New Roman"/>
        </w:rPr>
        <w:t>、</w:t>
      </w:r>
      <w:r w:rsidR="009F4B58" w:rsidRPr="00B25C3E">
        <w:rPr>
          <w:rFonts w:ascii="Times New Roman" w:eastAsiaTheme="minorEastAsia" w:hAnsi="Times New Roman"/>
        </w:rPr>
        <w:t>冬天，紧闭车窗行驶的汽车，玻璃上往往会有水蒸气液化成水注附着在玻璃的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（</w:t>
      </w:r>
      <w:r w:rsidR="009F4B58" w:rsidRPr="00EE1DE9">
        <w:rPr>
          <w:rFonts w:asciiTheme="minorEastAsia" w:eastAsiaTheme="minorEastAsia" w:hAnsiTheme="minorEastAsia"/>
        </w:rPr>
        <w:t>填“内”或“外”</w:t>
      </w:r>
      <w:r w:rsidR="009F4B58" w:rsidRPr="00B25C3E">
        <w:rPr>
          <w:rFonts w:ascii="Times New Roman" w:eastAsiaTheme="minorEastAsia" w:hAnsi="Times New Roman"/>
        </w:rPr>
        <w:t>）侧，通过附着水注玻璃看到外面的景物有点扭曲，这是光的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现象</w:t>
      </w:r>
      <w:r w:rsidR="009F4B58" w:rsidRPr="00B25C3E">
        <w:rPr>
          <w:rFonts w:ascii="Times New Roman" w:hAnsi="Times New Roman" w:hint="eastAsia"/>
        </w:rPr>
        <w:t>。</w:t>
      </w:r>
    </w:p>
    <w:p w:rsidR="007B0633" w:rsidRPr="00B25C3E" w:rsidRDefault="009F4B58" w:rsidP="00285104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hAnsi="Times New Roman"/>
          <w:noProof/>
        </w:rPr>
        <w:drawing>
          <wp:anchor distT="0" distB="0" distL="114300" distR="114300" simplePos="0" relativeHeight="251806720" behindDoc="0" locked="0" layoutInCell="1" allowOverlap="1" wp14:anchorId="37A11F41" wp14:editId="3B38D402">
            <wp:simplePos x="0" y="0"/>
            <wp:positionH relativeFrom="column">
              <wp:posOffset>5205095</wp:posOffset>
            </wp:positionH>
            <wp:positionV relativeFrom="paragraph">
              <wp:posOffset>132715</wp:posOffset>
            </wp:positionV>
            <wp:extent cx="619125" cy="1085850"/>
            <wp:effectExtent l="0" t="0" r="0" b="0"/>
            <wp:wrapSquare wrapText="bothSides"/>
            <wp:docPr id="17" name="图片 17" descr="http://czwl.cooco.net.cn/files/down/test/2016/04/14/20/2016041420435530608391.files/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czwl.cooco.net.cn/files/down/test/2016/04/14/20/2016041420435530608391.files/image02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58" w:rsidRPr="00B25C3E" w:rsidRDefault="00457AF6" w:rsidP="009F4B58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eastAsiaTheme="minorEastAsia" w:hAnsi="Times New Roman"/>
        </w:rPr>
        <w:t>10</w:t>
      </w:r>
      <w:r w:rsidRPr="00B25C3E">
        <w:rPr>
          <w:rFonts w:ascii="Times New Roman" w:eastAsiaTheme="minorEastAsia" w:hAnsi="Times New Roman"/>
        </w:rPr>
        <w:t>、</w:t>
      </w:r>
      <w:r w:rsidR="009F4B58" w:rsidRPr="00B25C3E">
        <w:rPr>
          <w:rFonts w:ascii="Times New Roman" w:eastAsiaTheme="minorEastAsia" w:hAnsi="Times New Roman"/>
        </w:rPr>
        <w:t>如图所示，岸上的人觉得水中的游泳运动</w:t>
      </w:r>
      <w:r w:rsidR="009F4B58" w:rsidRPr="00EE1DE9">
        <w:rPr>
          <w:rFonts w:asciiTheme="minorEastAsia" w:eastAsiaTheme="minorEastAsia" w:hAnsiTheme="minorEastAsia"/>
        </w:rPr>
        <w:t>员“腿变短了”</w:t>
      </w:r>
      <w:r w:rsidR="009F4B58" w:rsidRPr="00B25C3E">
        <w:rPr>
          <w:rFonts w:ascii="Times New Roman" w:eastAsiaTheme="minorEastAsia" w:hAnsi="Times New Roman"/>
        </w:rPr>
        <w:t>，这是光的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现象，此现象说明：光从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中斜射入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中时，折射光线将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（填</w:t>
      </w:r>
      <w:r w:rsidR="009F4B58" w:rsidRPr="00EE1DE9">
        <w:rPr>
          <w:rFonts w:asciiTheme="minorEastAsia" w:eastAsiaTheme="minorEastAsia" w:hAnsiTheme="minorEastAsia"/>
        </w:rPr>
        <w:t>“靠近”或“远离”）</w:t>
      </w:r>
      <w:r w:rsidR="009F4B58" w:rsidRPr="00B25C3E">
        <w:rPr>
          <w:rFonts w:ascii="Times New Roman" w:eastAsiaTheme="minorEastAsia" w:hAnsi="Times New Roman"/>
        </w:rPr>
        <w:t>法线，折射角</w:t>
      </w:r>
      <w:r w:rsidR="00E36986" w:rsidRPr="00B25C3E">
        <w:rPr>
          <w:rFonts w:ascii="Times New Roman" w:hAnsi="Times New Roman" w:hint="eastAsia"/>
        </w:rPr>
        <w:t>_________</w:t>
      </w:r>
      <w:r w:rsidR="009F4B58" w:rsidRPr="00B25C3E">
        <w:rPr>
          <w:rFonts w:ascii="Times New Roman" w:eastAsiaTheme="minorEastAsia" w:hAnsi="Times New Roman"/>
        </w:rPr>
        <w:t>（填</w:t>
      </w:r>
      <w:r w:rsidR="009F4B58" w:rsidRPr="00EE1DE9">
        <w:rPr>
          <w:rFonts w:asciiTheme="minorEastAsia" w:eastAsiaTheme="minorEastAsia" w:hAnsiTheme="minorEastAsia"/>
        </w:rPr>
        <w:t>“大于”或“小于”</w:t>
      </w:r>
      <w:r w:rsidR="009F4B58" w:rsidRPr="00B25C3E">
        <w:rPr>
          <w:rFonts w:ascii="Times New Roman" w:eastAsiaTheme="minorEastAsia" w:hAnsi="Times New Roman"/>
        </w:rPr>
        <w:t>）入射角</w:t>
      </w:r>
      <w:r w:rsidR="009F4B58" w:rsidRPr="00B25C3E">
        <w:rPr>
          <w:rFonts w:ascii="Times New Roman" w:eastAsiaTheme="minorEastAsia" w:hAnsi="Times New Roman" w:hint="eastAsia"/>
        </w:rPr>
        <w:t>。</w:t>
      </w:r>
    </w:p>
    <w:p w:rsidR="00C7003F" w:rsidRDefault="00C7003F" w:rsidP="00285104">
      <w:pPr>
        <w:pStyle w:val="ae"/>
        <w:spacing w:line="400" w:lineRule="exact"/>
        <w:rPr>
          <w:rFonts w:ascii="Times New Roman" w:eastAsiaTheme="minorEastAsia" w:hAnsi="Times New Roman" w:hint="eastAsia"/>
          <w:color w:val="FF0000"/>
        </w:rPr>
      </w:pPr>
    </w:p>
    <w:p w:rsidR="000D4772" w:rsidRPr="00B25C3E" w:rsidRDefault="00C7003F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02DDF08C" wp14:editId="1761E66E">
            <wp:simplePos x="0" y="0"/>
            <wp:positionH relativeFrom="column">
              <wp:posOffset>2528570</wp:posOffset>
            </wp:positionH>
            <wp:positionV relativeFrom="paragraph">
              <wp:posOffset>354965</wp:posOffset>
            </wp:positionV>
            <wp:extent cx="1209675" cy="1133475"/>
            <wp:effectExtent l="0" t="0" r="0" b="0"/>
            <wp:wrapSquare wrapText="bothSides"/>
            <wp:docPr id="48" name="图片 48" descr="http://czwl.cooco.net.cn/files/down/test/2016/04/22/03/2016042203511533372482.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czwl.cooco.net.cn/files/down/test/2016/04/22/03/2016042203511533372482.files/image02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</w:rPr>
        <w:t>11</w:t>
      </w:r>
      <w:r w:rsidR="007B0633" w:rsidRPr="00B25C3E">
        <w:rPr>
          <w:rFonts w:ascii="Times New Roman" w:hAnsi="Times New Roman" w:cs="Times New Roman"/>
        </w:rPr>
        <w:t>、</w:t>
      </w:r>
      <w:r w:rsidR="000D4772" w:rsidRPr="00B25C3E">
        <w:rPr>
          <w:rFonts w:ascii="Times New Roman" w:hAnsi="Times New Roman" w:cs="Times New Roman"/>
        </w:rPr>
        <w:t>如图所示，一束光线从空气斜射向水面</w:t>
      </w:r>
      <w:r w:rsidR="000D4772" w:rsidRPr="00B25C3E">
        <w:rPr>
          <w:rFonts w:ascii="Times New Roman" w:hAnsi="Times New Roman" w:cs="Times New Roman"/>
        </w:rPr>
        <w:t>O</w:t>
      </w:r>
      <w:r w:rsidR="000D4772" w:rsidRPr="00B25C3E">
        <w:rPr>
          <w:rFonts w:ascii="Times New Roman" w:hAnsi="Times New Roman" w:cs="Times New Roman"/>
        </w:rPr>
        <w:t>点时，同时发生反射和折射现象，请在图中画出它的反射光线和水中折射光线的大致方向</w:t>
      </w:r>
      <w:r w:rsidR="00B25C3E">
        <w:rPr>
          <w:rFonts w:ascii="Times New Roman" w:hAnsi="Times New Roman" w:cs="Times New Roman" w:hint="eastAsia"/>
        </w:rPr>
        <w:t>。</w:t>
      </w:r>
    </w:p>
    <w:p w:rsidR="000D4772" w:rsidRPr="00B25C3E" w:rsidRDefault="000D4772" w:rsidP="000D4772">
      <w:pPr>
        <w:spacing w:line="400" w:lineRule="exact"/>
        <w:rPr>
          <w:rFonts w:ascii="Times New Roman" w:hAnsi="Times New Roman" w:cs="Times New Roman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C7003F" w:rsidP="000D4772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819008" behindDoc="0" locked="0" layoutInCell="1" allowOverlap="1" wp14:anchorId="499FC219" wp14:editId="10E61878">
            <wp:simplePos x="0" y="0"/>
            <wp:positionH relativeFrom="column">
              <wp:posOffset>2328545</wp:posOffset>
            </wp:positionH>
            <wp:positionV relativeFrom="paragraph">
              <wp:posOffset>443865</wp:posOffset>
            </wp:positionV>
            <wp:extent cx="1714500" cy="971550"/>
            <wp:effectExtent l="0" t="0" r="0" b="0"/>
            <wp:wrapSquare wrapText="bothSides"/>
            <wp:docPr id="52" name="图片 52" descr="http://czwl.cooco.net.cn/files/down/test/2016/03/09/21/2016030921132164959629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czwl.cooco.net.cn/files/down/test/2016/03/09/21/2016030921132164959629.files/image0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85"/>
                    <a:stretch/>
                  </pic:blipFill>
                  <pic:spPr bwMode="auto">
                    <a:xfrm>
                      <a:off x="0" y="0"/>
                      <a:ext cx="1714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  <w:szCs w:val="21"/>
        </w:rPr>
        <w:t>12</w:t>
      </w:r>
      <w:r w:rsidR="007B0633" w:rsidRPr="00B25C3E">
        <w:rPr>
          <w:rFonts w:ascii="Times New Roman" w:hAnsi="Times New Roman" w:cs="Times New Roman"/>
          <w:szCs w:val="21"/>
        </w:rPr>
        <w:t>、</w:t>
      </w:r>
      <w:r w:rsidR="000D4772" w:rsidRPr="00B25C3E">
        <w:rPr>
          <w:rFonts w:ascii="Times New Roman" w:hAnsi="Times New Roman" w:cs="Times New Roman"/>
          <w:szCs w:val="21"/>
        </w:rPr>
        <w:t>一条光线斜射到水面发生反射和折射，这条光线经水面折射后的光线如图所示</w:t>
      </w:r>
      <w:r w:rsidR="00B25C3E">
        <w:rPr>
          <w:rFonts w:ascii="Times New Roman" w:hAnsi="Times New Roman" w:cs="Times New Roman" w:hint="eastAsia"/>
          <w:szCs w:val="21"/>
        </w:rPr>
        <w:t>，</w:t>
      </w:r>
      <w:r w:rsidR="000D4772" w:rsidRPr="00B25C3E">
        <w:rPr>
          <w:rFonts w:ascii="Times New Roman" w:hAnsi="Times New Roman" w:cs="Times New Roman"/>
          <w:szCs w:val="21"/>
        </w:rPr>
        <w:t>请在图中画出它的入射光线和反射光线的大致方向</w:t>
      </w:r>
      <w:r w:rsidR="00B25C3E">
        <w:rPr>
          <w:rFonts w:ascii="Times New Roman" w:hAnsi="Times New Roman" w:cs="Times New Roman" w:hint="eastAsia"/>
          <w:szCs w:val="21"/>
        </w:rPr>
        <w:t>。</w:t>
      </w:r>
    </w:p>
    <w:p w:rsidR="000D4772" w:rsidRPr="00B25C3E" w:rsidRDefault="000D4772" w:rsidP="000D4772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C7003F" w:rsidRDefault="00C7003F" w:rsidP="00F2485E">
      <w:pPr>
        <w:spacing w:line="400" w:lineRule="exact"/>
        <w:rPr>
          <w:rFonts w:ascii="Times New Roman" w:hAnsi="Times New Roman" w:cs="Times New Roman" w:hint="eastAsia"/>
          <w:color w:val="FF0000"/>
          <w:szCs w:val="21"/>
        </w:rPr>
      </w:pPr>
    </w:p>
    <w:p w:rsidR="00F2485E" w:rsidRPr="00B25C3E" w:rsidRDefault="00285104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="00EE1DE9">
        <w:rPr>
          <w:rFonts w:ascii="Times New Roman" w:hAnsi="Times New Roman" w:cs="Times New Roman" w:hint="eastAsia"/>
        </w:rPr>
        <w:t>3</w:t>
      </w:r>
      <w:r w:rsidRPr="00B25C3E">
        <w:rPr>
          <w:rFonts w:ascii="Times New Roman" w:hAnsi="Times New Roman" w:cs="Times New Roman"/>
        </w:rPr>
        <w:t>、</w:t>
      </w:r>
      <w:r w:rsidR="00F2485E" w:rsidRPr="00B25C3E">
        <w:rPr>
          <w:rFonts w:ascii="Times New Roman" w:hAnsi="Times New Roman" w:cs="Times New Roman"/>
        </w:rPr>
        <w:t>在探</w:t>
      </w:r>
      <w:r w:rsidR="00F2485E" w:rsidRPr="00EE1DE9">
        <w:rPr>
          <w:rFonts w:asciiTheme="minorEastAsia" w:hAnsiTheme="minorEastAsia" w:cs="Times New Roman"/>
        </w:rPr>
        <w:t>究“光从空气斜射入水和油时，哪种液体对光的偏折本领较大”</w:t>
      </w:r>
      <w:r w:rsidR="00F2485E" w:rsidRPr="00B25C3E">
        <w:rPr>
          <w:rFonts w:ascii="Times New Roman" w:hAnsi="Times New Roman" w:cs="Times New Roman"/>
        </w:rPr>
        <w:t>的实验中，小</w:t>
      </w:r>
      <w:proofErr w:type="gramStart"/>
      <w:r w:rsidR="00F2485E" w:rsidRPr="00B25C3E">
        <w:rPr>
          <w:rFonts w:ascii="Times New Roman" w:hAnsi="Times New Roman" w:cs="Times New Roman"/>
        </w:rPr>
        <w:t>明提出</w:t>
      </w:r>
      <w:proofErr w:type="gramEnd"/>
      <w:r w:rsidR="00F2485E" w:rsidRPr="00B25C3E">
        <w:rPr>
          <w:rFonts w:ascii="Times New Roman" w:hAnsi="Times New Roman" w:cs="Times New Roman"/>
        </w:rPr>
        <w:t>如下实验方案：先让一束入射光从空气直接斜射入透明的空水槽中，记录下光斑位置（如图甲所示）；接着分别倒入水和油，记录对应的光斑位置，再通过分析就可得到实验结论</w:t>
      </w:r>
      <w:r w:rsidR="00EE1DE9">
        <w:rPr>
          <w:rFonts w:ascii="Times New Roman" w:hAnsi="Times New Roman" w:cs="Times New Roman" w:hint="eastAsia"/>
        </w:rPr>
        <w:t>。</w:t>
      </w:r>
      <w:r w:rsidR="00F2485E" w:rsidRPr="00B25C3E">
        <w:rPr>
          <w:rFonts w:ascii="Times New Roman" w:hAnsi="Times New Roman" w:cs="Times New Roman"/>
        </w:rPr>
        <w:t>经讨论，同学们认为这一方案是可行的，于是进行了探究实验</w:t>
      </w:r>
      <w:r w:rsidR="00EE1DE9">
        <w:rPr>
          <w:rFonts w:ascii="Times New Roman" w:hAnsi="Times New Roman" w:cs="Times New Roman" w:hint="eastAsia"/>
        </w:rPr>
        <w:t>。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3344" behindDoc="0" locked="0" layoutInCell="1" allowOverlap="1" wp14:anchorId="4D1C84B9" wp14:editId="5A1C956E">
            <wp:simplePos x="0" y="0"/>
            <wp:positionH relativeFrom="column">
              <wp:posOffset>394970</wp:posOffset>
            </wp:positionH>
            <wp:positionV relativeFrom="paragraph">
              <wp:posOffset>5715</wp:posOffset>
            </wp:positionV>
            <wp:extent cx="4810125" cy="1485900"/>
            <wp:effectExtent l="0" t="0" r="0" b="0"/>
            <wp:wrapSquare wrapText="bothSides"/>
            <wp:docPr id="96" name="图片 96" descr="http://czwl.cooco.net.cn/files/down/test/2016/04/09/04/2016040904363513638767.files/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czwl.cooco.net.cn/files/down/test/2016/04/09/04/2016040904363513638767.files/image03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）要实现探究目标，他们应选择图乙中的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（选填字母序号）两图示实验，这样选择的目的是</w:t>
      </w:r>
      <w:r w:rsidR="00E36986" w:rsidRPr="00B25C3E">
        <w:rPr>
          <w:rFonts w:ascii="Times New Roman" w:hAnsi="Times New Roman" w:cs="Times New Roman" w:hint="eastAsia"/>
        </w:rPr>
        <w:t>___</w:t>
      </w:r>
      <w:r w:rsidR="00EE1DE9" w:rsidRPr="00B25C3E">
        <w:rPr>
          <w:rFonts w:ascii="Times New Roman" w:hAnsi="Times New Roman" w:cs="Times New Roman" w:hint="eastAsia"/>
        </w:rPr>
        <w:t>__________________</w:t>
      </w:r>
      <w:r w:rsidR="00E36986" w:rsidRPr="00B25C3E">
        <w:rPr>
          <w:rFonts w:ascii="Times New Roman" w:hAnsi="Times New Roman" w:cs="Times New Roman" w:hint="eastAsia"/>
        </w:rPr>
        <w:t>______</w:t>
      </w:r>
      <w:r w:rsidR="00EE1DE9">
        <w:rPr>
          <w:rFonts w:ascii="Times New Roman" w:hAnsi="Times New Roman" w:cs="Times New Roman" w:hint="eastAsia"/>
        </w:rPr>
        <w:t>。</w:t>
      </w:r>
    </w:p>
    <w:p w:rsidR="00285104" w:rsidRPr="00C7003F" w:rsidRDefault="00F2485E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）</w:t>
      </w:r>
      <w:proofErr w:type="gramStart"/>
      <w:r w:rsidRPr="00B25C3E">
        <w:rPr>
          <w:rFonts w:ascii="Times New Roman" w:hAnsi="Times New Roman" w:cs="Times New Roman"/>
        </w:rPr>
        <w:t>某小组</w:t>
      </w:r>
      <w:proofErr w:type="gramEnd"/>
      <w:r w:rsidRPr="00B25C3E">
        <w:rPr>
          <w:rFonts w:ascii="Times New Roman" w:hAnsi="Times New Roman" w:cs="Times New Roman"/>
        </w:rPr>
        <w:t>同学正确实验后，所记录的三次光斑的相对位置如图丙所示，经分析可知：光从空气斜射入水和油时，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对光的偏折本领较大</w:t>
      </w:r>
      <w:r w:rsidR="00EE1DE9">
        <w:rPr>
          <w:rFonts w:ascii="Times New Roman" w:hAnsi="Times New Roman" w:cs="Times New Roman" w:hint="eastAsia"/>
        </w:rPr>
        <w:t>。</w:t>
      </w:r>
    </w:p>
    <w:p w:rsidR="00EE1DE9" w:rsidRPr="00B25C3E" w:rsidRDefault="00EE1DE9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hAnsi="Times New Roman"/>
          <w:noProof/>
        </w:rPr>
        <w:drawing>
          <wp:anchor distT="0" distB="0" distL="114300" distR="114300" simplePos="0" relativeHeight="251850752" behindDoc="0" locked="0" layoutInCell="1" allowOverlap="1" wp14:anchorId="375FF3BA" wp14:editId="7715F551">
            <wp:simplePos x="0" y="0"/>
            <wp:positionH relativeFrom="column">
              <wp:posOffset>2014220</wp:posOffset>
            </wp:positionH>
            <wp:positionV relativeFrom="paragraph">
              <wp:posOffset>316865</wp:posOffset>
            </wp:positionV>
            <wp:extent cx="1419225" cy="1200150"/>
            <wp:effectExtent l="0" t="0" r="0" b="0"/>
            <wp:wrapSquare wrapText="bothSides"/>
            <wp:docPr id="58" name="图片 58" descr="http://czwl.cooco.net.cn/files/down/test/2016/02/27/18/2016022718171273017624.files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czwl.cooco.net.cn/files/down/test/2016/02/27/18/2016022718171273017624.files/image02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eastAsiaTheme="minorEastAsia" w:hAnsi="Times New Roman"/>
        </w:rPr>
        <w:t>1</w:t>
      </w:r>
      <w:r>
        <w:rPr>
          <w:rFonts w:ascii="Times New Roman" w:eastAsiaTheme="minorEastAsia" w:hAnsi="Times New Roman" w:hint="eastAsia"/>
        </w:rPr>
        <w:t>4</w:t>
      </w:r>
      <w:r w:rsidRPr="00B25C3E">
        <w:rPr>
          <w:rFonts w:ascii="Times New Roman" w:eastAsiaTheme="minorEastAsia" w:hAnsi="Times New Roman"/>
        </w:rPr>
        <w:t>、潭清</w:t>
      </w:r>
      <w:proofErr w:type="gramStart"/>
      <w:r w:rsidRPr="00B25C3E">
        <w:rPr>
          <w:rFonts w:ascii="Times New Roman" w:eastAsiaTheme="minorEastAsia" w:hAnsi="Times New Roman"/>
        </w:rPr>
        <w:t>疑</w:t>
      </w:r>
      <w:proofErr w:type="gramEnd"/>
      <w:r w:rsidRPr="00B25C3E">
        <w:rPr>
          <w:rFonts w:ascii="Times New Roman" w:eastAsiaTheme="minorEastAsia" w:hAnsi="Times New Roman"/>
        </w:rPr>
        <w:t>水浅，</w:t>
      </w:r>
      <w:proofErr w:type="gramStart"/>
      <w:r w:rsidRPr="00B25C3E">
        <w:rPr>
          <w:rFonts w:ascii="Times New Roman" w:eastAsiaTheme="minorEastAsia" w:hAnsi="Times New Roman"/>
        </w:rPr>
        <w:t>安全记</w:t>
      </w:r>
      <w:proofErr w:type="gramEnd"/>
      <w:r w:rsidRPr="00B25C3E">
        <w:rPr>
          <w:rFonts w:ascii="Times New Roman" w:eastAsiaTheme="minorEastAsia" w:hAnsi="Times New Roman"/>
        </w:rPr>
        <w:t>心间，如图，</w:t>
      </w:r>
      <w:r w:rsidRPr="00B25C3E">
        <w:rPr>
          <w:rFonts w:ascii="Times New Roman" w:eastAsiaTheme="minorEastAsia" w:hAnsi="Times New Roman"/>
        </w:rPr>
        <w:t>A</w:t>
      </w:r>
      <w:r w:rsidRPr="00B25C3E">
        <w:rPr>
          <w:rFonts w:ascii="Times New Roman" w:eastAsiaTheme="minorEastAsia" w:hAnsi="Times New Roman"/>
        </w:rPr>
        <w:t>是水池底某点，请</w:t>
      </w:r>
      <w:proofErr w:type="gramStart"/>
      <w:r w:rsidRPr="00B25C3E">
        <w:rPr>
          <w:rFonts w:ascii="Times New Roman" w:eastAsiaTheme="minorEastAsia" w:hAnsi="Times New Roman"/>
        </w:rPr>
        <w:t>作出</w:t>
      </w:r>
      <w:proofErr w:type="gramEnd"/>
      <w:r w:rsidRPr="00B25C3E">
        <w:rPr>
          <w:rFonts w:ascii="Times New Roman" w:eastAsiaTheme="minorEastAsia" w:hAnsi="Times New Roman"/>
        </w:rPr>
        <w:t>光线</w:t>
      </w:r>
      <w:r w:rsidRPr="00B25C3E">
        <w:rPr>
          <w:rFonts w:ascii="Times New Roman" w:eastAsiaTheme="minorEastAsia" w:hAnsi="Times New Roman"/>
        </w:rPr>
        <w:t>AO</w:t>
      </w:r>
      <w:r w:rsidRPr="00B25C3E">
        <w:rPr>
          <w:rFonts w:ascii="Times New Roman" w:eastAsiaTheme="minorEastAsia" w:hAnsi="Times New Roman"/>
        </w:rPr>
        <w:t>的折射光线以及人从岸上看到</w:t>
      </w:r>
      <w:r w:rsidRPr="00B25C3E">
        <w:rPr>
          <w:rFonts w:ascii="Times New Roman" w:eastAsiaTheme="minorEastAsia" w:hAnsi="Times New Roman"/>
        </w:rPr>
        <w:t>A</w:t>
      </w:r>
      <w:r w:rsidRPr="00B25C3E">
        <w:rPr>
          <w:rFonts w:ascii="Times New Roman" w:eastAsiaTheme="minorEastAsia" w:hAnsi="Times New Roman"/>
        </w:rPr>
        <w:t>的像</w:t>
      </w:r>
      <w:r w:rsidRPr="00B25C3E">
        <w:rPr>
          <w:rFonts w:ascii="Times New Roman" w:eastAsiaTheme="minorEastAsia" w:hAnsi="Times New Roman"/>
        </w:rPr>
        <w:t>A′</w:t>
      </w:r>
      <w:r w:rsidRPr="00B25C3E">
        <w:rPr>
          <w:rFonts w:ascii="Times New Roman" w:eastAsiaTheme="minorEastAsia" w:hAnsi="Times New Roman" w:hint="eastAsia"/>
        </w:rPr>
        <w:t>。</w:t>
      </w:r>
    </w:p>
    <w:p w:rsidR="00EE1DE9" w:rsidRPr="00B25C3E" w:rsidRDefault="00EE1DE9" w:rsidP="00EE1DE9">
      <w:pPr>
        <w:pStyle w:val="ae"/>
        <w:spacing w:line="400" w:lineRule="exact"/>
        <w:rPr>
          <w:rFonts w:ascii="Times New Roman" w:hAnsi="Times New Roman"/>
        </w:rPr>
      </w:pPr>
    </w:p>
    <w:p w:rsidR="00EE1DE9" w:rsidRPr="00B25C3E" w:rsidRDefault="00EE1DE9" w:rsidP="00EE1DE9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EE1DE9" w:rsidRDefault="00EE1DE9" w:rsidP="00EE1DE9">
      <w:pPr>
        <w:spacing w:line="400" w:lineRule="exact"/>
        <w:rPr>
          <w:rFonts w:ascii="Times New Roman" w:hAnsi="Times New Roman" w:cs="Times New Roman"/>
          <w:szCs w:val="21"/>
        </w:rPr>
      </w:pPr>
    </w:p>
    <w:p w:rsidR="00EE1DE9" w:rsidRDefault="00EE1DE9" w:rsidP="00EE1DE9">
      <w:pPr>
        <w:spacing w:line="400" w:lineRule="exact"/>
        <w:rPr>
          <w:rFonts w:ascii="Times New Roman" w:hAnsi="Times New Roman" w:cs="Times New Roman"/>
          <w:szCs w:val="21"/>
        </w:rPr>
      </w:pPr>
    </w:p>
    <w:p w:rsidR="00D81F96" w:rsidRPr="00B25C3E" w:rsidRDefault="00C7003F" w:rsidP="00D81F96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lastRenderedPageBreak/>
        <w:drawing>
          <wp:anchor distT="0" distB="0" distL="114300" distR="114300" simplePos="0" relativeHeight="251792384" behindDoc="0" locked="0" layoutInCell="1" allowOverlap="1" wp14:anchorId="52E26F42" wp14:editId="53D3129D">
            <wp:simplePos x="0" y="0"/>
            <wp:positionH relativeFrom="column">
              <wp:posOffset>4233545</wp:posOffset>
            </wp:positionH>
            <wp:positionV relativeFrom="paragraph">
              <wp:posOffset>970915</wp:posOffset>
            </wp:positionV>
            <wp:extent cx="1007745" cy="846455"/>
            <wp:effectExtent l="0" t="0" r="0" b="0"/>
            <wp:wrapSquare wrapText="bothSides"/>
            <wp:docPr id="81" name="图片 81" descr="http://czwl.cooco.net.cn/files/down/test/2015/09/04/20/2015090420232472569373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http://czwl.cooco.net.cn/files/down/test/2015/09/04/20/2015090420232472569373.files/image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b="12950"/>
                    <a:stretch/>
                  </pic:blipFill>
                  <pic:spPr bwMode="auto">
                    <a:xfrm>
                      <a:off x="0" y="0"/>
                      <a:ext cx="10077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1"/>
        </w:rPr>
        <w:t>1</w:t>
      </w:r>
      <w:r w:rsidR="00285104" w:rsidRPr="00B25C3E">
        <w:rPr>
          <w:rFonts w:ascii="Times New Roman" w:hAnsi="Times New Roman" w:cs="Times New Roman" w:hint="eastAsia"/>
          <w:szCs w:val="21"/>
        </w:rPr>
        <w:t>5</w:t>
      </w:r>
      <w:r w:rsidR="00285104" w:rsidRPr="00B25C3E">
        <w:rPr>
          <w:rFonts w:ascii="Times New Roman" w:hAnsi="Times New Roman" w:cs="Times New Roman"/>
          <w:szCs w:val="21"/>
        </w:rPr>
        <w:t>、</w:t>
      </w:r>
      <w:r w:rsidR="00D81F96" w:rsidRPr="00B25C3E">
        <w:rPr>
          <w:rFonts w:ascii="Times New Roman" w:hAnsi="Times New Roman" w:cs="Times New Roman"/>
          <w:szCs w:val="21"/>
        </w:rPr>
        <w:t>吴老师在实验室用某种方法在长方形玻璃缸内配制了一些白糖水。两天后，同学们来到实验室上课，一位同学用激光笔从玻璃缸的外侧将光线斜向上射入白糖水，发现了一个奇特的现象：白糖水中的光路不是直线，而是一条向下弯曲的曲线，如图所示。关于对这个现象的解释，同学们提出了以下猜想，其中能合理解释该现象的猜想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D81F96" w:rsidRPr="00B25C3E" w:rsidRDefault="00D81F96" w:rsidP="001D3C29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A</w:t>
      </w:r>
      <w:r w:rsidRPr="00B25C3E">
        <w:rPr>
          <w:rFonts w:ascii="Times New Roman" w:hAnsi="Times New Roman" w:cs="Times New Roman"/>
          <w:szCs w:val="21"/>
        </w:rPr>
        <w:t>．玻璃缸的折射作用</w:t>
      </w:r>
    </w:p>
    <w:p w:rsidR="00D81F96" w:rsidRPr="00B25C3E" w:rsidRDefault="00D81F96" w:rsidP="001D3C29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B</w:t>
      </w:r>
      <w:r w:rsidRPr="00B25C3E">
        <w:rPr>
          <w:rFonts w:ascii="Times New Roman" w:hAnsi="Times New Roman" w:cs="Times New Roman"/>
          <w:szCs w:val="21"/>
        </w:rPr>
        <w:t>．激光</w:t>
      </w:r>
      <w:proofErr w:type="gramStart"/>
      <w:r w:rsidRPr="00B25C3E">
        <w:rPr>
          <w:rFonts w:ascii="Times New Roman" w:hAnsi="Times New Roman" w:cs="Times New Roman"/>
          <w:szCs w:val="21"/>
        </w:rPr>
        <w:t>笔发出</w:t>
      </w:r>
      <w:proofErr w:type="gramEnd"/>
      <w:r w:rsidRPr="00B25C3E">
        <w:rPr>
          <w:rFonts w:ascii="Times New Roman" w:hAnsi="Times New Roman" w:cs="Times New Roman"/>
          <w:szCs w:val="21"/>
        </w:rPr>
        <w:t>的光线未绝对平行</w:t>
      </w:r>
    </w:p>
    <w:p w:rsidR="00D81F96" w:rsidRPr="00B25C3E" w:rsidRDefault="00D81F96" w:rsidP="001D3C29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C</w:t>
      </w:r>
      <w:r w:rsidRPr="00B25C3E">
        <w:rPr>
          <w:rFonts w:ascii="Times New Roman" w:hAnsi="Times New Roman" w:cs="Times New Roman"/>
          <w:szCs w:val="21"/>
        </w:rPr>
        <w:t>．白糖水的密度不是均匀的，越深密度越大</w:t>
      </w:r>
    </w:p>
    <w:p w:rsidR="00285104" w:rsidRPr="00B25C3E" w:rsidRDefault="00D81F96" w:rsidP="001D3C29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D</w:t>
      </w:r>
      <w:r w:rsidRPr="00B25C3E">
        <w:rPr>
          <w:rFonts w:ascii="Times New Roman" w:hAnsi="Times New Roman" w:cs="Times New Roman"/>
          <w:szCs w:val="21"/>
        </w:rPr>
        <w:t>．激光</w:t>
      </w:r>
      <w:proofErr w:type="gramStart"/>
      <w:r w:rsidRPr="00B25C3E">
        <w:rPr>
          <w:rFonts w:ascii="Times New Roman" w:hAnsi="Times New Roman" w:cs="Times New Roman"/>
          <w:szCs w:val="21"/>
        </w:rPr>
        <w:t>笔发出</w:t>
      </w:r>
      <w:proofErr w:type="gramEnd"/>
      <w:r w:rsidRPr="00B25C3E">
        <w:rPr>
          <w:rFonts w:ascii="Times New Roman" w:hAnsi="Times New Roman" w:cs="Times New Roman"/>
          <w:szCs w:val="21"/>
        </w:rPr>
        <w:t>的各种颜色的光发生了色散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F2485E" w:rsidRPr="00B25C3E" w:rsidRDefault="00285104" w:rsidP="00F2485E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eastAsiaTheme="minorEastAsia" w:hAnsi="Times New Roman"/>
        </w:rPr>
        <w:t>1</w:t>
      </w:r>
      <w:r w:rsidRPr="00B25C3E">
        <w:rPr>
          <w:rFonts w:ascii="Times New Roman" w:eastAsiaTheme="minorEastAsia" w:hAnsi="Times New Roman" w:hint="eastAsia"/>
        </w:rPr>
        <w:t>6</w:t>
      </w:r>
      <w:r w:rsidRPr="00B25C3E">
        <w:rPr>
          <w:rFonts w:ascii="Times New Roman" w:eastAsiaTheme="minorEastAsia" w:hAnsi="Times New Roman"/>
        </w:rPr>
        <w:t>、</w:t>
      </w:r>
      <w:r w:rsidR="00F2485E" w:rsidRPr="00B25C3E">
        <w:rPr>
          <w:rFonts w:ascii="Times New Roman" w:eastAsiaTheme="minorEastAsia" w:hAnsi="Times New Roman"/>
        </w:rPr>
        <w:t>如图所示，一束光垂直射向</w:t>
      </w:r>
      <w:proofErr w:type="gramStart"/>
      <w:r w:rsidR="00F2485E" w:rsidRPr="00B25C3E">
        <w:rPr>
          <w:rFonts w:ascii="Times New Roman" w:eastAsiaTheme="minorEastAsia" w:hAnsi="Times New Roman"/>
        </w:rPr>
        <w:t>一</w:t>
      </w:r>
      <w:proofErr w:type="gramEnd"/>
      <w:r w:rsidR="00F2485E" w:rsidRPr="00B25C3E">
        <w:rPr>
          <w:rFonts w:ascii="Times New Roman" w:eastAsiaTheme="minorEastAsia" w:hAnsi="Times New Roman"/>
        </w:rPr>
        <w:t>顶角为</w:t>
      </w:r>
      <w:r w:rsidR="00F2485E" w:rsidRPr="00B25C3E">
        <w:rPr>
          <w:rFonts w:ascii="Times New Roman" w:eastAsiaTheme="minorEastAsia" w:hAnsi="Times New Roman"/>
        </w:rPr>
        <w:t>30°</w:t>
      </w:r>
      <w:r w:rsidR="00F2485E" w:rsidRPr="00B25C3E">
        <w:rPr>
          <w:rFonts w:ascii="Times New Roman" w:eastAsiaTheme="minorEastAsia" w:hAnsi="Times New Roman"/>
        </w:rPr>
        <w:t>的玻璃三棱镜，请在图中画出光通过三棱镜的光路图。</w:t>
      </w:r>
    </w:p>
    <w:p w:rsidR="00F2485E" w:rsidRPr="00B25C3E" w:rsidRDefault="00C7003F" w:rsidP="00F2485E">
      <w:pPr>
        <w:pStyle w:val="ae"/>
        <w:spacing w:line="400" w:lineRule="exact"/>
        <w:rPr>
          <w:rFonts w:ascii="Times New Roman" w:hAnsi="Times New Roman"/>
        </w:rPr>
      </w:pPr>
      <w:r w:rsidRPr="00B25C3E">
        <w:rPr>
          <w:rFonts w:ascii="Times New Roman" w:hAnsi="Times New Roman"/>
          <w:noProof/>
        </w:rPr>
        <w:drawing>
          <wp:anchor distT="0" distB="0" distL="114300" distR="114300" simplePos="0" relativeHeight="251829248" behindDoc="0" locked="0" layoutInCell="1" allowOverlap="1" wp14:anchorId="196907ED" wp14:editId="6D61DA9F">
            <wp:simplePos x="0" y="0"/>
            <wp:positionH relativeFrom="column">
              <wp:posOffset>1995170</wp:posOffset>
            </wp:positionH>
            <wp:positionV relativeFrom="paragraph">
              <wp:posOffset>107315</wp:posOffset>
            </wp:positionV>
            <wp:extent cx="1228725" cy="1123950"/>
            <wp:effectExtent l="0" t="0" r="0" b="0"/>
            <wp:wrapSquare wrapText="bothSides"/>
            <wp:docPr id="89" name="图片 89" descr="http://czwl.cooco.net.cn/files/down/test/2016/01/07/19/2016010719122690611041.files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zwl.cooco.net.cn/files/down/test/2016/01/07/19/2016010719122690611041.files/image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44" b="32571"/>
                    <a:stretch/>
                  </pic:blipFill>
                  <pic:spPr bwMode="auto">
                    <a:xfrm>
                      <a:off x="0" y="0"/>
                      <a:ext cx="1228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104" w:rsidRPr="00B25C3E" w:rsidRDefault="00285104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F2485E" w:rsidRPr="00B25C3E" w:rsidRDefault="00F2485E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F2485E" w:rsidRPr="00B25C3E" w:rsidRDefault="00F2485E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EE1DE9" w:rsidRPr="00B25C3E" w:rsidRDefault="00EE1DE9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1296" behindDoc="0" locked="0" layoutInCell="1" allowOverlap="1" wp14:anchorId="49B5A6A0" wp14:editId="58C62C27">
            <wp:simplePos x="0" y="0"/>
            <wp:positionH relativeFrom="column">
              <wp:posOffset>2090420</wp:posOffset>
            </wp:positionH>
            <wp:positionV relativeFrom="paragraph">
              <wp:posOffset>323215</wp:posOffset>
            </wp:positionV>
            <wp:extent cx="1114425" cy="838200"/>
            <wp:effectExtent l="0" t="0" r="0" b="0"/>
            <wp:wrapSquare wrapText="bothSides"/>
            <wp:docPr id="91" name="图片 91" descr="http://czwl.cooco.net.cn/files/down/test/2015/10/04/03/2015100403394386258894.files/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zwl.cooco.net.cn/files/down/test/2015/10/04/03/2015100403394386258894.files/image011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</w:rPr>
        <w:t>1</w:t>
      </w:r>
      <w:r w:rsidR="00285104" w:rsidRPr="00B25C3E">
        <w:rPr>
          <w:rFonts w:ascii="Times New Roman" w:hAnsi="Times New Roman" w:cs="Times New Roman" w:hint="eastAsia"/>
        </w:rPr>
        <w:t>7</w:t>
      </w:r>
      <w:r w:rsidR="00285104"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如图所示，潜水员眼睛在水下</w:t>
      </w:r>
      <w:r w:rsidRPr="00B25C3E">
        <w:rPr>
          <w:rFonts w:ascii="Times New Roman" w:hAnsi="Times New Roman" w:cs="Times New Roman"/>
          <w:i/>
          <w:iCs/>
        </w:rPr>
        <w:t>A</w:t>
      </w:r>
      <w:r w:rsidRPr="00B25C3E">
        <w:rPr>
          <w:rFonts w:ascii="Times New Roman" w:hAnsi="Times New Roman" w:cs="Times New Roman"/>
        </w:rPr>
        <w:t>点处，</w:t>
      </w:r>
      <w:r w:rsidRPr="00B25C3E">
        <w:rPr>
          <w:rFonts w:ascii="Times New Roman" w:hAnsi="Times New Roman" w:cs="Times New Roman"/>
          <w:i/>
          <w:iCs/>
        </w:rPr>
        <w:t>B</w:t>
      </w:r>
      <w:r w:rsidRPr="00B25C3E">
        <w:rPr>
          <w:rFonts w:ascii="Times New Roman" w:hAnsi="Times New Roman" w:cs="Times New Roman"/>
        </w:rPr>
        <w:t>点有条小鱼，</w:t>
      </w:r>
      <w:r w:rsidRPr="00B25C3E">
        <w:rPr>
          <w:rFonts w:ascii="Times New Roman" w:hAnsi="Times New Roman" w:cs="Times New Roman"/>
          <w:i/>
          <w:iCs/>
        </w:rPr>
        <w:t>C</w:t>
      </w:r>
      <w:r w:rsidRPr="00B25C3E">
        <w:rPr>
          <w:rFonts w:ascii="Times New Roman" w:hAnsi="Times New Roman" w:cs="Times New Roman"/>
        </w:rPr>
        <w:t>点有只小鸟，请</w:t>
      </w:r>
      <w:proofErr w:type="gramStart"/>
      <w:r w:rsidRPr="00B25C3E">
        <w:rPr>
          <w:rFonts w:ascii="Times New Roman" w:hAnsi="Times New Roman" w:cs="Times New Roman"/>
        </w:rPr>
        <w:t>作出</w:t>
      </w:r>
      <w:proofErr w:type="gramEnd"/>
      <w:r w:rsidRPr="00B25C3E">
        <w:rPr>
          <w:rFonts w:ascii="Times New Roman" w:hAnsi="Times New Roman" w:cs="Times New Roman"/>
        </w:rPr>
        <w:t>潜水员观察鱼、鸟的光路图。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285104" w:rsidRPr="00C7003F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BA5351" w:rsidRPr="00B25C3E" w:rsidRDefault="00285104" w:rsidP="00BA5351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1</w:t>
      </w:r>
      <w:r w:rsidRPr="00B25C3E">
        <w:rPr>
          <w:rFonts w:ascii="Times New Roman" w:hAnsi="Times New Roman" w:cs="Times New Roman" w:hint="eastAsia"/>
          <w:szCs w:val="21"/>
        </w:rPr>
        <w:t>8</w:t>
      </w:r>
      <w:r w:rsidRPr="00B25C3E">
        <w:rPr>
          <w:rFonts w:ascii="Times New Roman" w:hAnsi="Times New Roman" w:cs="Times New Roman"/>
          <w:szCs w:val="21"/>
        </w:rPr>
        <w:t>、</w:t>
      </w:r>
      <w:r w:rsidR="00BA5351" w:rsidRPr="00B25C3E">
        <w:rPr>
          <w:rFonts w:ascii="Times New Roman" w:hAnsi="Times New Roman" w:cs="Times New Roman" w:hint="eastAsia"/>
          <w:szCs w:val="21"/>
        </w:rPr>
        <w:t>将筷子竖直插入装水的玻璃杯内，从俯视图中的</w:t>
      </w:r>
      <w:r w:rsidR="00BA5351" w:rsidRPr="00B25C3E">
        <w:rPr>
          <w:rFonts w:ascii="Times New Roman" w:hAnsi="Times New Roman" w:cs="Times New Roman" w:hint="eastAsia"/>
          <w:szCs w:val="21"/>
        </w:rPr>
        <w:t>P</w:t>
      </w:r>
      <w:r w:rsidR="00BA5351" w:rsidRPr="00B25C3E">
        <w:rPr>
          <w:rFonts w:ascii="Times New Roman" w:hAnsi="Times New Roman" w:cs="Times New Roman" w:hint="eastAsia"/>
          <w:szCs w:val="21"/>
        </w:rPr>
        <w:t>点沿水平方向看到的应该是图中哪个图形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BA5351" w:rsidRPr="00B25C3E" w:rsidRDefault="004C5F41" w:rsidP="00BA5351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80096" behindDoc="0" locked="0" layoutInCell="1" allowOverlap="1" wp14:anchorId="2FB47900" wp14:editId="3992D489">
            <wp:simplePos x="0" y="0"/>
            <wp:positionH relativeFrom="column">
              <wp:posOffset>4679950</wp:posOffset>
            </wp:positionH>
            <wp:positionV relativeFrom="paragraph">
              <wp:posOffset>244475</wp:posOffset>
            </wp:positionV>
            <wp:extent cx="523875" cy="609600"/>
            <wp:effectExtent l="0" t="0" r="0" b="0"/>
            <wp:wrapSquare wrapText="bothSides"/>
            <wp:docPr id="64" name="图片 64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魔方格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82144" behindDoc="0" locked="0" layoutInCell="1" allowOverlap="1" wp14:anchorId="50F055F3" wp14:editId="2F1E1E60">
            <wp:simplePos x="0" y="0"/>
            <wp:positionH relativeFrom="column">
              <wp:posOffset>3919220</wp:posOffset>
            </wp:positionH>
            <wp:positionV relativeFrom="paragraph">
              <wp:posOffset>244475</wp:posOffset>
            </wp:positionV>
            <wp:extent cx="523875" cy="609600"/>
            <wp:effectExtent l="0" t="0" r="0" b="0"/>
            <wp:wrapSquare wrapText="bothSides"/>
            <wp:docPr id="62" name="图片 62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魔方格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81120" behindDoc="0" locked="0" layoutInCell="1" allowOverlap="1" wp14:anchorId="31800D36" wp14:editId="18879D46">
            <wp:simplePos x="0" y="0"/>
            <wp:positionH relativeFrom="column">
              <wp:posOffset>3067685</wp:posOffset>
            </wp:positionH>
            <wp:positionV relativeFrom="paragraph">
              <wp:posOffset>244475</wp:posOffset>
            </wp:positionV>
            <wp:extent cx="523875" cy="609600"/>
            <wp:effectExtent l="0" t="0" r="0" b="0"/>
            <wp:wrapSquare wrapText="bothSides"/>
            <wp:docPr id="63" name="图片 63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魔方格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79072" behindDoc="0" locked="0" layoutInCell="1" allowOverlap="1" wp14:anchorId="25A932F0" wp14:editId="6713F6FA">
            <wp:simplePos x="0" y="0"/>
            <wp:positionH relativeFrom="column">
              <wp:posOffset>2294890</wp:posOffset>
            </wp:positionH>
            <wp:positionV relativeFrom="paragraph">
              <wp:posOffset>244475</wp:posOffset>
            </wp:positionV>
            <wp:extent cx="533400" cy="609600"/>
            <wp:effectExtent l="0" t="0" r="0" b="0"/>
            <wp:wrapSquare wrapText="bothSides"/>
            <wp:docPr id="65" name="图片 65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魔方格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78048" behindDoc="0" locked="0" layoutInCell="1" allowOverlap="1" wp14:anchorId="03F6D434" wp14:editId="2F377A47">
            <wp:simplePos x="0" y="0"/>
            <wp:positionH relativeFrom="column">
              <wp:posOffset>185420</wp:posOffset>
            </wp:positionH>
            <wp:positionV relativeFrom="paragraph">
              <wp:posOffset>116840</wp:posOffset>
            </wp:positionV>
            <wp:extent cx="1371600" cy="933450"/>
            <wp:effectExtent l="0" t="0" r="0" b="0"/>
            <wp:wrapSquare wrapText="bothSides"/>
            <wp:docPr id="61" name="图片 61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魔方格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351" w:rsidRPr="00B25C3E" w:rsidRDefault="00BA5351" w:rsidP="00BA5351">
      <w:pPr>
        <w:spacing w:line="400" w:lineRule="exact"/>
        <w:rPr>
          <w:rFonts w:ascii="Times New Roman" w:hAnsi="Times New Roman" w:cs="Times New Roman"/>
          <w:szCs w:val="21"/>
        </w:rPr>
      </w:pPr>
    </w:p>
    <w:p w:rsidR="00BA5351" w:rsidRPr="00B25C3E" w:rsidRDefault="00BA5351" w:rsidP="00BA5351">
      <w:pPr>
        <w:spacing w:line="400" w:lineRule="exact"/>
        <w:rPr>
          <w:rFonts w:ascii="Times New Roman" w:hAnsi="Times New Roman" w:cs="Times New Roman"/>
          <w:szCs w:val="21"/>
        </w:rPr>
      </w:pPr>
    </w:p>
    <w:p w:rsidR="004C5F41" w:rsidRPr="00B25C3E" w:rsidRDefault="00C7003F" w:rsidP="00BA5351"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pict>
          <v:shape id="_x0000_s1263" type="#_x0000_t202" style="position:absolute;left:0;text-align:left;margin-left:17.25pt;margin-top:6.7pt;width:277.5pt;height:22.5pt;z-index:251783168" filled="f" stroked="f">
            <v:textbox style="mso-next-textbox:#_x0000_s1263">
              <w:txbxContent>
                <w:p w:rsidR="00C7003F" w:rsidRDefault="00C7003F" w:rsidP="004C5F41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19</w:t>
      </w:r>
      <w:r w:rsidRPr="00B25C3E">
        <w:rPr>
          <w:rFonts w:ascii="Times New Roman" w:hAnsi="Times New Roman" w:cs="Times New Roman" w:hint="eastAsia"/>
        </w:rPr>
        <w:t>、</w:t>
      </w:r>
      <w:r w:rsidRPr="00B25C3E">
        <w:rPr>
          <w:rFonts w:ascii="Times New Roman" w:hAnsi="Times New Roman" w:cs="Times New Roman"/>
        </w:rPr>
        <w:t>小宇用如图所示装置将一细光束斜射到空气中</w:t>
      </w:r>
      <w:r w:rsidR="00EE1DE9">
        <w:rPr>
          <w:rFonts w:ascii="Times New Roman" w:hAnsi="Times New Roman" w:cs="Times New Roman" w:hint="eastAsia"/>
        </w:rPr>
        <w:t>，</w:t>
      </w:r>
      <w:r w:rsidRPr="00B25C3E">
        <w:rPr>
          <w:rFonts w:ascii="Times New Roman" w:hAnsi="Times New Roman" w:cs="Times New Roman"/>
        </w:rPr>
        <w:t>用于探</w:t>
      </w:r>
      <w:r w:rsidRPr="00EE1DE9">
        <w:rPr>
          <w:rFonts w:asciiTheme="minorEastAsia" w:hAnsiTheme="minorEastAsia" w:cs="Times New Roman"/>
        </w:rPr>
        <w:t>究“光的折射规律”。</w:t>
      </w:r>
    </w:p>
    <w:p w:rsidR="00116617" w:rsidRPr="00B25C3E" w:rsidRDefault="00EE1DE9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7440" behindDoc="0" locked="0" layoutInCell="1" allowOverlap="1" wp14:anchorId="23E8DE42" wp14:editId="37A35C8C">
            <wp:simplePos x="0" y="0"/>
            <wp:positionH relativeFrom="column">
              <wp:posOffset>4443095</wp:posOffset>
            </wp:positionH>
            <wp:positionV relativeFrom="paragraph">
              <wp:posOffset>389890</wp:posOffset>
            </wp:positionV>
            <wp:extent cx="1333500" cy="857250"/>
            <wp:effectExtent l="0" t="0" r="0" b="0"/>
            <wp:wrapSquare wrapText="bothSides"/>
            <wp:docPr id="105" name="图片 105" descr="http://czwl.cooco.net.cn/files/down/test/2014/12/22/00/2014122200594178915312.files/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 descr="http://czwl.cooco.net.cn/files/down/test/2014/12/22/00/2014122200594178915312.files/image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07" b="40000"/>
                    <a:stretch/>
                  </pic:blipFill>
                  <pic:spPr bwMode="auto">
                    <a:xfrm>
                      <a:off x="0" y="0"/>
                      <a:ext cx="1333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617" w:rsidRPr="00B25C3E">
        <w:rPr>
          <w:rFonts w:ascii="Times New Roman" w:hAnsi="Times New Roman" w:cs="Times New Roman"/>
        </w:rPr>
        <w:t>（</w:t>
      </w:r>
      <w:r w:rsidR="00116617" w:rsidRPr="00B25C3E">
        <w:rPr>
          <w:rFonts w:ascii="Times New Roman" w:hAnsi="Times New Roman" w:cs="Times New Roman"/>
        </w:rPr>
        <w:t>1</w:t>
      </w:r>
      <w:r w:rsidR="00116617" w:rsidRPr="00B25C3E">
        <w:rPr>
          <w:rFonts w:ascii="Times New Roman" w:hAnsi="Times New Roman" w:cs="Times New Roman"/>
        </w:rPr>
        <w:t>）为了更清晰地观察水中的光路</w:t>
      </w:r>
      <w:r>
        <w:rPr>
          <w:rFonts w:ascii="Times New Roman" w:hAnsi="Times New Roman" w:cs="Times New Roman"/>
        </w:rPr>
        <w:t>，</w:t>
      </w:r>
      <w:r w:rsidR="00116617" w:rsidRPr="00B25C3E">
        <w:rPr>
          <w:rFonts w:ascii="Times New Roman" w:hAnsi="Times New Roman" w:cs="Times New Roman"/>
        </w:rPr>
        <w:t>可以采用的办法是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____________________</w:t>
      </w:r>
      <w:r w:rsidR="00116617" w:rsidRPr="00B25C3E">
        <w:rPr>
          <w:rFonts w:ascii="Times New Roman" w:hAnsi="Times New Roman" w:cs="Times New Roman"/>
        </w:rPr>
        <w:t>，实验中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116617" w:rsidRPr="00B25C3E">
        <w:rPr>
          <w:rFonts w:ascii="Times New Roman" w:hAnsi="Times New Roman" w:cs="Times New Roman"/>
        </w:rPr>
        <w:t>（</w:t>
      </w:r>
      <w:r w:rsidR="00116617" w:rsidRPr="00EE1DE9">
        <w:rPr>
          <w:rFonts w:asciiTheme="minorEastAsia" w:hAnsiTheme="minorEastAsia" w:cs="Times New Roman"/>
        </w:rPr>
        <w:t>填“能”或“不能”</w:t>
      </w:r>
      <w:r w:rsidR="00116617" w:rsidRPr="00B25C3E">
        <w:rPr>
          <w:rFonts w:ascii="Times New Roman" w:hAnsi="Times New Roman" w:cs="Times New Roman"/>
        </w:rPr>
        <w:t>）看见反射光线。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）实验的折射光路如图所示</w:t>
      </w:r>
      <w:r w:rsidR="00EE1DE9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可以判定折射角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填</w:t>
      </w:r>
      <w:r w:rsidRPr="00EE1DE9">
        <w:rPr>
          <w:rFonts w:asciiTheme="minorEastAsia" w:hAnsiTheme="minorEastAsia" w:cs="Times New Roman"/>
        </w:rPr>
        <w:t>“大于”、“小于”或“等于”</w:t>
      </w:r>
      <w:r w:rsidR="00B25C3E">
        <w:rPr>
          <w:rFonts w:ascii="Times New Roman" w:hAnsi="Times New Roman" w:cs="Times New Roman"/>
        </w:rPr>
        <w:t>）</w:t>
      </w:r>
      <w:r w:rsidRPr="00B25C3E">
        <w:rPr>
          <w:rFonts w:ascii="Times New Roman" w:hAnsi="Times New Roman" w:cs="Times New Roman"/>
        </w:rPr>
        <w:t>入射角。增大入射角，观察到折射角在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Pr="00B25C3E">
        <w:rPr>
          <w:rFonts w:ascii="Times New Roman" w:hAnsi="Times New Roman" w:cs="Times New Roman"/>
        </w:rPr>
        <w:t>（填</w:t>
      </w:r>
      <w:r w:rsidRPr="00EE1DE9">
        <w:rPr>
          <w:rFonts w:asciiTheme="minorEastAsia" w:hAnsiTheme="minorEastAsia" w:cs="Times New Roman"/>
        </w:rPr>
        <w:t>“增大”或“减小”）</w:t>
      </w:r>
      <w:r w:rsidRPr="00B25C3E">
        <w:rPr>
          <w:rFonts w:ascii="Times New Roman" w:hAnsi="Times New Roman" w:cs="Times New Roman"/>
        </w:rPr>
        <w:t>。</w:t>
      </w:r>
    </w:p>
    <w:tbl>
      <w:tblPr>
        <w:tblStyle w:val="af3"/>
        <w:tblpPr w:leftFromText="180" w:rightFromText="180" w:vertAnchor="text" w:horzAnchor="page" w:tblpX="1738" w:tblpY="236"/>
        <w:tblW w:w="6234" w:type="dxa"/>
        <w:tblLook w:val="04A0" w:firstRow="1" w:lastRow="0" w:firstColumn="1" w:lastColumn="0" w:noHBand="0" w:noVBand="1"/>
      </w:tblPr>
      <w:tblGrid>
        <w:gridCol w:w="1168"/>
        <w:gridCol w:w="443"/>
        <w:gridCol w:w="807"/>
        <w:gridCol w:w="807"/>
        <w:gridCol w:w="807"/>
        <w:gridCol w:w="807"/>
        <w:gridCol w:w="807"/>
        <w:gridCol w:w="588"/>
      </w:tblGrid>
      <w:tr w:rsidR="00EE1DE9" w:rsidTr="00EE1DE9">
        <w:trPr>
          <w:trHeight w:val="340"/>
        </w:trPr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入射角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48.6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50</w:t>
            </w:r>
          </w:p>
        </w:tc>
      </w:tr>
      <w:tr w:rsidR="00EE1DE9" w:rsidTr="00EE1DE9">
        <w:trPr>
          <w:trHeight w:val="340"/>
        </w:trPr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折射角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13.4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27.0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41.7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58.7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90</w:t>
            </w:r>
          </w:p>
        </w:tc>
        <w:tc>
          <w:tcPr>
            <w:tcW w:w="0" w:type="auto"/>
          </w:tcPr>
          <w:p w:rsidR="00EE1DE9" w:rsidRDefault="00EE1DE9" w:rsidP="00EE1DE9"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</w:tr>
    </w:tbl>
    <w:p w:rsidR="00EE1DE9" w:rsidRDefault="00EE1DE9" w:rsidP="00116617">
      <w:pPr>
        <w:spacing w:line="400" w:lineRule="exact"/>
        <w:rPr>
          <w:rFonts w:ascii="Times New Roman" w:hAnsi="Times New Roman" w:cs="Times New Roman"/>
        </w:rPr>
      </w:pPr>
    </w:p>
    <w:p w:rsidR="00EE1DE9" w:rsidRDefault="00EE1DE9" w:rsidP="00116617">
      <w:pPr>
        <w:spacing w:line="400" w:lineRule="exact"/>
        <w:rPr>
          <w:rFonts w:ascii="Times New Roman" w:hAnsi="Times New Roman" w:cs="Times New Roman"/>
        </w:rPr>
      </w:pPr>
    </w:p>
    <w:p w:rsidR="00EE1DE9" w:rsidRDefault="00EE1DE9" w:rsidP="00116617">
      <w:pPr>
        <w:spacing w:line="400" w:lineRule="exact"/>
        <w:rPr>
          <w:rFonts w:ascii="Times New Roman" w:hAnsi="Times New Roman" w:cs="Times New Roman"/>
        </w:rPr>
      </w:pPr>
    </w:p>
    <w:p w:rsidR="00EE1DE9" w:rsidRPr="00B25C3E" w:rsidRDefault="00116617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3</w:t>
      </w:r>
      <w:r w:rsidRPr="00B25C3E">
        <w:rPr>
          <w:rFonts w:ascii="Times New Roman" w:hAnsi="Times New Roman" w:cs="Times New Roman"/>
        </w:rPr>
        <w:t>）他通过查阅资料发现，若不断增大光在水中的入射角，会观察到的现象是：入射角增大到一定值时，</w:t>
      </w:r>
      <w:r w:rsidR="00E36986" w:rsidRPr="00B25C3E">
        <w:rPr>
          <w:rFonts w:ascii="Times New Roman" w:hAnsi="Times New Roman" w:cs="Times New Roman" w:hint="eastAsia"/>
        </w:rPr>
        <w:t>__________________</w:t>
      </w:r>
      <w:r w:rsidRPr="00B25C3E">
        <w:rPr>
          <w:rFonts w:ascii="Times New Roman" w:hAnsi="Times New Roman" w:cs="Times New Roman"/>
        </w:rPr>
        <w:t>。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0C3036" w:rsidRPr="00B25C3E" w:rsidRDefault="000C3036" w:rsidP="000C3036">
      <w:pPr>
        <w:spacing w:line="400" w:lineRule="exact"/>
        <w:rPr>
          <w:rFonts w:ascii="Times New Roman" w:hAnsi="Times New Roman"/>
        </w:rPr>
      </w:pPr>
      <w:r w:rsidRPr="00B25C3E">
        <w:rPr>
          <w:rFonts w:ascii="Times New Roman" w:hAnsi="Times New Roman" w:cs="Times New Roman" w:hint="eastAsia"/>
          <w:noProof/>
        </w:rPr>
        <w:drawing>
          <wp:anchor distT="0" distB="0" distL="114300" distR="114300" simplePos="0" relativeHeight="251841536" behindDoc="1" locked="0" layoutInCell="1" allowOverlap="1" wp14:anchorId="1764619D" wp14:editId="0101938A">
            <wp:simplePos x="0" y="0"/>
            <wp:positionH relativeFrom="column">
              <wp:posOffset>4239895</wp:posOffset>
            </wp:positionH>
            <wp:positionV relativeFrom="paragraph">
              <wp:posOffset>622300</wp:posOffset>
            </wp:positionV>
            <wp:extent cx="1137285" cy="737870"/>
            <wp:effectExtent l="0" t="0" r="0" b="0"/>
            <wp:wrapTight wrapText="bothSides">
              <wp:wrapPolygon edited="0">
                <wp:start x="0" y="0"/>
                <wp:lineTo x="0" y="21191"/>
                <wp:lineTo x="21347" y="21191"/>
                <wp:lineTo x="21347" y="0"/>
                <wp:lineTo x="0" y="0"/>
              </wp:wrapPolygon>
            </wp:wrapTight>
            <wp:docPr id="14" name="图片 14" descr="04b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04b0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617" w:rsidRPr="00B25C3E">
        <w:rPr>
          <w:rFonts w:ascii="Times New Roman" w:hAnsi="Times New Roman" w:cs="Times New Roman" w:hint="eastAsia"/>
        </w:rPr>
        <w:t>20</w:t>
      </w:r>
      <w:r w:rsidR="00116617" w:rsidRPr="00B25C3E">
        <w:rPr>
          <w:rFonts w:ascii="Times New Roman" w:hAnsi="Times New Roman" w:cs="Times New Roman" w:hint="eastAsia"/>
        </w:rPr>
        <w:t>、</w:t>
      </w:r>
      <w:r w:rsidRPr="00B25C3E">
        <w:rPr>
          <w:rFonts w:ascii="Times New Roman" w:hAnsi="Times New Roman" w:hint="eastAsia"/>
        </w:rPr>
        <w:t>如图所示，一盛水容器的底部放有一块平面镜，它与容器底部的夹角为</w:t>
      </w:r>
      <w:r w:rsidRPr="00B25C3E">
        <w:rPr>
          <w:rFonts w:ascii="Times New Roman" w:hAnsi="Times New Roman" w:hint="eastAsia"/>
        </w:rPr>
        <w:t>15</w:t>
      </w:r>
      <w:r w:rsidRPr="00B25C3E">
        <w:rPr>
          <w:rFonts w:ascii="Times New Roman" w:hAnsi="Times New Roman" w:hint="eastAsia"/>
        </w:rPr>
        <w:t>°。一条光线以</w:t>
      </w:r>
      <w:r w:rsidRPr="00B25C3E">
        <w:rPr>
          <w:rFonts w:ascii="Times New Roman" w:hAnsi="Times New Roman" w:hint="eastAsia"/>
        </w:rPr>
        <w:t>45</w:t>
      </w:r>
      <w:r w:rsidRPr="00B25C3E">
        <w:rPr>
          <w:rFonts w:ascii="Times New Roman" w:hAnsi="Times New Roman" w:hint="eastAsia"/>
        </w:rPr>
        <w:t>°入射角从空气射向水面，折射角为</w:t>
      </w:r>
      <w:r w:rsidRPr="00B25C3E">
        <w:rPr>
          <w:rFonts w:ascii="Times New Roman" w:hAnsi="Times New Roman" w:hint="eastAsia"/>
        </w:rPr>
        <w:t>30</w:t>
      </w:r>
      <w:r w:rsidRPr="00B25C3E">
        <w:rPr>
          <w:rFonts w:ascii="Times New Roman" w:hAnsi="Times New Roman" w:hint="eastAsia"/>
        </w:rPr>
        <w:t>°，进入水中的折射光线能够射到平面镜的表面，那么，这条光线经过平面镜反射后再从水中射入空气的折射角是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0C3036" w:rsidRPr="00B25C3E" w:rsidRDefault="000C3036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A</w:t>
      </w:r>
      <w:r w:rsidRP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90</w:t>
      </w:r>
      <w:r w:rsidRPr="00B25C3E">
        <w:rPr>
          <w:rFonts w:ascii="Times New Roman" w:hAnsi="Times New Roman" w:cs="Times New Roman" w:hint="eastAsia"/>
        </w:rPr>
        <w:t>°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B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75</w:t>
      </w:r>
      <w:r w:rsidR="00B25C3E">
        <w:rPr>
          <w:rFonts w:ascii="Times New Roman" w:hAnsi="Times New Roman" w:cs="Times New Roman" w:hint="eastAsia"/>
        </w:rPr>
        <w:t>°</w:t>
      </w:r>
    </w:p>
    <w:p w:rsidR="00285104" w:rsidRPr="00B25C3E" w:rsidRDefault="000C3036" w:rsidP="00B25C3E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C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30</w:t>
      </w:r>
      <w:r w:rsidRPr="00B25C3E">
        <w:rPr>
          <w:rFonts w:ascii="Times New Roman" w:hAnsi="Times New Roman" w:cs="Times New Roman" w:hint="eastAsia"/>
        </w:rPr>
        <w:t>°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D</w:t>
      </w:r>
      <w:r w:rsid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0</w:t>
      </w:r>
      <w:r w:rsidR="00B25C3E">
        <w:rPr>
          <w:rFonts w:ascii="Times New Roman" w:hAnsi="Times New Roman" w:cs="Times New Roman" w:hint="eastAsia"/>
        </w:rPr>
        <w:t>°</w:t>
      </w:r>
    </w:p>
    <w:p w:rsidR="00116617" w:rsidRPr="00B25C3E" w:rsidRDefault="00116617" w:rsidP="00285104">
      <w:pPr>
        <w:spacing w:line="400" w:lineRule="exact"/>
        <w:rPr>
          <w:rFonts w:ascii="Times New Roman" w:hAnsi="Times New Roman" w:cs="Times New Roman"/>
        </w:rPr>
      </w:pP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21</w:t>
      </w:r>
      <w:r w:rsidRPr="00B25C3E">
        <w:rPr>
          <w:rFonts w:ascii="Times New Roman" w:hAnsi="Times New Roman" w:cs="Times New Roman" w:hint="eastAsia"/>
        </w:rPr>
        <w:t>、</w:t>
      </w:r>
      <w:r w:rsidR="00C7003F">
        <w:rPr>
          <w:rFonts w:ascii="Times New Roman" w:hAnsi="Times New Roman" w:cs="Times New Roman" w:hint="eastAsia"/>
        </w:rPr>
        <w:t>如图是一束光线从空气通过一个均匀玻璃球的光路图，</w:t>
      </w:r>
      <w:r w:rsidR="00A6154D" w:rsidRPr="00B25C3E">
        <w:rPr>
          <w:rFonts w:ascii="Times New Roman" w:hAnsi="Times New Roman" w:cs="Times New Roman" w:hint="eastAsia"/>
        </w:rPr>
        <w:t>不可能正确的光路图是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A6154D" w:rsidRPr="00B25C3E" w:rsidRDefault="00A6154D" w:rsidP="00116617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hint="eastAsia"/>
          <w:noProof/>
        </w:rPr>
        <w:drawing>
          <wp:anchor distT="0" distB="0" distL="114300" distR="114300" simplePos="0" relativeHeight="251844608" behindDoc="0" locked="0" layoutInCell="1" allowOverlap="1" wp14:anchorId="3485BDE5" wp14:editId="09D2CCD8">
            <wp:simplePos x="0" y="0"/>
            <wp:positionH relativeFrom="column">
              <wp:posOffset>1223645</wp:posOffset>
            </wp:positionH>
            <wp:positionV relativeFrom="paragraph">
              <wp:posOffset>66040</wp:posOffset>
            </wp:positionV>
            <wp:extent cx="3095625" cy="514350"/>
            <wp:effectExtent l="0" t="0" r="0" b="0"/>
            <wp:wrapSquare wrapText="bothSides"/>
            <wp:docPr id="18" name="图片 18" descr="08a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8a06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7"/>
                    <a:stretch/>
                  </pic:blipFill>
                  <pic:spPr bwMode="auto">
                    <a:xfrm>
                      <a:off x="0" y="0"/>
                      <a:ext cx="3095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54D" w:rsidRPr="00B25C3E" w:rsidRDefault="00A6154D" w:rsidP="00116617">
      <w:pPr>
        <w:spacing w:line="400" w:lineRule="exact"/>
        <w:rPr>
          <w:rFonts w:ascii="Times New Roman" w:hAnsi="Times New Roman" w:cs="Times New Roman"/>
        </w:rPr>
      </w:pPr>
    </w:p>
    <w:p w:rsidR="00C7003F" w:rsidRDefault="00C7003F" w:rsidP="00116617">
      <w:pPr>
        <w:spacing w:line="400" w:lineRule="exac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pict>
          <v:shape id="_x0000_s1269" type="#_x0000_t202" style="position:absolute;left:0;text-align:left;margin-left:73.1pt;margin-top:1.7pt;width:277.5pt;height:22.5pt;z-index:251845632" filled="f" stroked="f">
            <v:textbox style="mso-next-textbox:#_x0000_s1269">
              <w:txbxContent>
                <w:p w:rsidR="00C7003F" w:rsidRDefault="00C7003F" w:rsidP="00A6154D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A6154D" w:rsidRPr="00B25C3E" w:rsidRDefault="00A6154D" w:rsidP="00116617">
      <w:pPr>
        <w:spacing w:line="400" w:lineRule="exact"/>
        <w:rPr>
          <w:rFonts w:ascii="Times New Roman" w:hAnsi="Times New Roman" w:cs="Times New Roman"/>
        </w:rPr>
      </w:pPr>
    </w:p>
    <w:p w:rsidR="00A6154D" w:rsidRPr="00B25C3E" w:rsidRDefault="00116617" w:rsidP="00A6154D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22</w:t>
      </w:r>
      <w:r w:rsidRPr="00B25C3E">
        <w:rPr>
          <w:rFonts w:ascii="Times New Roman" w:hAnsi="Times New Roman" w:cs="Times New Roman" w:hint="eastAsia"/>
        </w:rPr>
        <w:t>、</w:t>
      </w:r>
      <w:r w:rsidR="00A6154D" w:rsidRPr="00B25C3E">
        <w:rPr>
          <w:rFonts w:ascii="Times New Roman" w:hAnsi="Times New Roman" w:cs="Times New Roman" w:hint="eastAsia"/>
        </w:rPr>
        <w:t>如图所示，在</w:t>
      </w:r>
      <w:r w:rsidR="00A6154D" w:rsidRPr="00B25C3E">
        <w:rPr>
          <w:rFonts w:ascii="Times New Roman" w:hAnsi="Times New Roman" w:cs="Times New Roman" w:hint="eastAsia"/>
        </w:rPr>
        <w:t>P</w:t>
      </w:r>
      <w:r w:rsidR="00A6154D" w:rsidRPr="00B25C3E">
        <w:rPr>
          <w:rFonts w:ascii="Times New Roman" w:hAnsi="Times New Roman" w:cs="Times New Roman" w:hint="eastAsia"/>
        </w:rPr>
        <w:t>点有一发光物体，则在水下观察者的眼里，该物体的像位于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A6154D" w:rsidRPr="00B25C3E" w:rsidRDefault="00EE1DE9" w:rsidP="00C7003F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6656" behindDoc="0" locked="0" layoutInCell="1" allowOverlap="1" wp14:anchorId="02B04EBA" wp14:editId="40C8DD35">
            <wp:simplePos x="0" y="0"/>
            <wp:positionH relativeFrom="column">
              <wp:posOffset>4319270</wp:posOffset>
            </wp:positionH>
            <wp:positionV relativeFrom="paragraph">
              <wp:posOffset>31115</wp:posOffset>
            </wp:positionV>
            <wp:extent cx="1076325" cy="838200"/>
            <wp:effectExtent l="0" t="0" r="0" b="0"/>
            <wp:wrapSquare wrapText="bothSides"/>
            <wp:docPr id="26" name="图片 26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魔方格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54D" w:rsidRPr="00B25C3E">
        <w:rPr>
          <w:rFonts w:ascii="Times New Roman" w:hAnsi="Times New Roman" w:cs="Times New Roman" w:hint="eastAsia"/>
        </w:rPr>
        <w:t>A</w:t>
      </w:r>
      <w:r w:rsidR="00A6154D" w:rsidRPr="00B25C3E">
        <w:rPr>
          <w:rFonts w:ascii="Times New Roman" w:hAnsi="Times New Roman" w:cs="Times New Roman" w:hint="eastAsia"/>
        </w:rPr>
        <w:t>．</w:t>
      </w:r>
      <w:r w:rsidR="00A6154D" w:rsidRPr="00B25C3E">
        <w:rPr>
          <w:rFonts w:ascii="Times New Roman" w:hAnsi="Times New Roman" w:cs="Times New Roman" w:hint="eastAsia"/>
        </w:rPr>
        <w:t>P</w:t>
      </w:r>
      <w:r w:rsidR="00A6154D" w:rsidRPr="00B25C3E">
        <w:rPr>
          <w:rFonts w:ascii="Times New Roman" w:hAnsi="Times New Roman" w:cs="Times New Roman" w:hint="eastAsia"/>
        </w:rPr>
        <w:t>点之上</w:t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A6154D" w:rsidRPr="00B25C3E">
        <w:rPr>
          <w:rFonts w:ascii="Times New Roman" w:hAnsi="Times New Roman" w:cs="Times New Roman" w:hint="eastAsia"/>
        </w:rPr>
        <w:t>B</w:t>
      </w:r>
      <w:r w:rsidR="00A6154D" w:rsidRPr="00B25C3E">
        <w:rPr>
          <w:rFonts w:ascii="Times New Roman" w:hAnsi="Times New Roman" w:cs="Times New Roman" w:hint="eastAsia"/>
        </w:rPr>
        <w:t>．</w:t>
      </w:r>
      <w:r w:rsidR="00A6154D" w:rsidRPr="00B25C3E">
        <w:rPr>
          <w:rFonts w:ascii="Times New Roman" w:hAnsi="Times New Roman" w:cs="Times New Roman" w:hint="eastAsia"/>
        </w:rPr>
        <w:t>P</w:t>
      </w:r>
      <w:r w:rsidR="00A6154D" w:rsidRPr="00B25C3E">
        <w:rPr>
          <w:rFonts w:ascii="Times New Roman" w:hAnsi="Times New Roman" w:cs="Times New Roman" w:hint="eastAsia"/>
        </w:rPr>
        <w:t>点之下</w:t>
      </w:r>
    </w:p>
    <w:p w:rsidR="00116617" w:rsidRPr="00B25C3E" w:rsidRDefault="00A6154D" w:rsidP="00C7003F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C</w:t>
      </w:r>
      <w:r w:rsidRP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P</w:t>
      </w:r>
      <w:r w:rsidRPr="00B25C3E">
        <w:rPr>
          <w:rFonts w:ascii="Times New Roman" w:hAnsi="Times New Roman" w:cs="Times New Roman" w:hint="eastAsia"/>
        </w:rPr>
        <w:t>点</w:t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="00C7003F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 w:hint="eastAsia"/>
        </w:rPr>
        <w:t>D</w:t>
      </w:r>
      <w:r w:rsidRPr="00B25C3E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 w:hint="eastAsia"/>
        </w:rPr>
        <w:t>P</w:t>
      </w:r>
      <w:r w:rsidRPr="00B25C3E">
        <w:rPr>
          <w:rFonts w:ascii="Times New Roman" w:hAnsi="Times New Roman" w:cs="Times New Roman" w:hint="eastAsia"/>
        </w:rPr>
        <w:t>点左上方</w:t>
      </w:r>
    </w:p>
    <w:p w:rsidR="00C029E6" w:rsidRPr="00B25C3E" w:rsidRDefault="00C029E6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C7003F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组合 126976" o:spid="_x0000_s1038" style="position:absolute;left:0;text-align:left;margin-left:-1.15pt;margin-top:4.55pt;width:117pt;height:52.5pt;z-index:251699200" coordsize="14859,6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">
            <v:shape id="图片 62" o:spid="_x0000_s1039" type="#_x0000_t75" style="position:absolute;width:14859;height:66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u3g7BAAAA2wAAAA8AAABkcnMvZG93bnJldi54bWxEj09rAjEUxO9Cv0N4hd400YPI1ihtqdBT&#10;qX/w/Eiem6XJy5JE3X77RhA8DjPzG2a5HoIXF0q5i6xhOlEgiE20HbcaDvvNeAEiF2SLPjJp+KMM&#10;69XTaImNjVfe0mVXWlEhnBvU4ErpGymzcRQwT2JPXL1TTAFLlamVNuG1woOXM6XmMmDHdcFhTx+O&#10;zO/uHDSEqfmMxp/eVTqo89F9b7z68Vq/PA9vryAKDeURvre/rIb5DG5f6g+Q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u3g7BAAAA2wAAAA8AAAAAAAAAAAAAAAAAnwIA&#10;AGRycy9kb3ducmV2LnhtbFBLBQYAAAAABAAEAPcAAACNAwAAAAA=&#10;">
              <v:imagedata r:id="rId91" o:title=""/>
              <v:path arrowok="t"/>
            </v:shape>
            <v:shape id="文本框 63" o:spid="_x0000_s1040" type="#_x0000_t202" style="position:absolute;left:6000;top:2476;width:8668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#cce8cf" stroked="f" strokeweight=".5pt">
              <v:textbox style="mso-next-textbox:#文本框 63">
                <w:txbxContent>
                  <w:p w:rsidR="00C7003F" w:rsidRPr="004D1287" w:rsidRDefault="00C7003F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课堂</w:t>
                    </w:r>
                    <w:r w:rsidRPr="004D1287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总结</w:t>
                    </w:r>
                  </w:p>
                </w:txbxContent>
              </v:textbox>
            </v:shape>
          </v:group>
        </w:pic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1</w:t>
      </w:r>
      <w:r w:rsidRPr="00B25C3E">
        <w:rPr>
          <w:rFonts w:ascii="Times New Roman" w:hAnsi="Times New Roman" w:cs="Times New Roman" w:hint="eastAsia"/>
        </w:rPr>
        <w:t>、</w:t>
      </w:r>
      <w:r w:rsidR="00EE1DE9">
        <w:rPr>
          <w:rFonts w:ascii="Times New Roman" w:hAnsi="Times New Roman" w:cs="Times New Roman" w:hint="eastAsia"/>
        </w:rPr>
        <w:t>总结折射定律的内容。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2</w:t>
      </w:r>
      <w:r w:rsidRPr="00B25C3E">
        <w:rPr>
          <w:rFonts w:ascii="Times New Roman" w:hAnsi="Times New Roman" w:cs="Times New Roman" w:hint="eastAsia"/>
        </w:rPr>
        <w:t>、</w:t>
      </w:r>
      <w:r w:rsidR="00EE1DE9">
        <w:rPr>
          <w:rFonts w:ascii="Times New Roman" w:hAnsi="Times New Roman" w:cs="Times New Roman" w:hint="eastAsia"/>
        </w:rPr>
        <w:t>光发生折射时的作图要点。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Default="00285104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3</w:t>
      </w:r>
      <w:r w:rsidRPr="00B25C3E">
        <w:rPr>
          <w:rFonts w:ascii="Times New Roman" w:hAnsi="Times New Roman" w:cs="Times New Roman" w:hint="eastAsia"/>
        </w:rPr>
        <w:t>、</w:t>
      </w:r>
      <w:r w:rsidR="00EE1DE9">
        <w:rPr>
          <w:rFonts w:ascii="Times New Roman" w:hAnsi="Times New Roman" w:cs="Times New Roman" w:hint="eastAsia"/>
        </w:rPr>
        <w:t>光从一种介质进入另一种介质时的成像位置特点。</w:t>
      </w:r>
    </w:p>
    <w:p w:rsidR="00EE1DE9" w:rsidRDefault="00EE1DE9" w:rsidP="00285104">
      <w:pPr>
        <w:spacing w:line="400" w:lineRule="exact"/>
        <w:rPr>
          <w:rFonts w:ascii="Times New Roman" w:hAnsi="Times New Roman" w:cs="Times New Roman"/>
        </w:rPr>
      </w:pPr>
    </w:p>
    <w:p w:rsidR="00EE1DE9" w:rsidRDefault="00EE1DE9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C7003F" w:rsidP="00285104"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group id="组合 126979" o:spid="_x0000_s1041" style="position:absolute;left:0;text-align:left;margin-left:-.4pt;margin-top:7.1pt;width:117pt;height:49.5pt;z-index:251700224" coordsize="14859,6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">
            <v:shape id="图片 126977" o:spid="_x0000_s1042" type="#_x0000_t75" style="position:absolute;width:14859;height:628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PYnzEAAAA3wAAAA8AAABkcnMvZG93bnJldi54bWxET91qwjAUvh/4DuEIu5upRa12Rtmcg+EQ&#10;8ecBDs1ZU2xOahO1e/tlMNjlx/c/X3a2FjdqfeVYwXCQgCAunK64VHA6vj9NQfiArLF2TAq+ycNy&#10;0XuYY67dnfd0O4RSxBD2OSowITS5lL4wZNEPXEMcuS/XWgwRtqXULd5juK1lmiQTabHi2GCwoZWh&#10;4ny4WgWj11GWbtHsNm+zz3WK47EpLo1Sj/3u5RlEoC78i//cHzrOTyezLIPfPxGAX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PYnzEAAAA3wAAAA8AAAAAAAAAAAAAAAAA&#10;nwIAAGRycy9kb3ducmV2LnhtbFBLBQYAAAAABAAEAPcAAACQAwAAAAA=&#10;">
              <v:imagedata r:id="rId92" o:title=""/>
              <v:path arrowok="t"/>
            </v:shape>
            <v:shape id="文本框 126978" o:spid="_x0000_s1043" type="#_x0000_t202" style="position:absolute;left:6000;top:2476;width:8382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1gI8YA&#10;AADfAAAADwAAAGRycy9kb3ducmV2LnhtbERPS2vCQBC+F/oflil4q5sGajW6igSkIu3Bx8XbmB2T&#10;YHY2za6a9td3DoUeP773bNG7Rt2oC7VnAy/DBBRx4W3NpYHDfvU8BhUissXGMxn4pgCL+ePDDDPr&#10;77yl2y6WSkI4ZGigirHNtA5FRQ7D0LfEwp195zAK7EptO7xLuGt0miQj7bBmaaiwpbyi4rK7OgOb&#10;fPWJ21Pqxj9N/v5xXrZfh+OrMYOnfjkFFamP/+I/99rK/HQ0eZPB8kcA6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A1gI8YAAADfAAAADwAAAAAAAAAAAAAAAACYAgAAZHJz&#10;L2Rvd25yZXYueG1sUEsFBgAAAAAEAAQA9QAAAIsDAAAAAA==&#10;" filled="f" stroked="f" strokeweight=".5pt">
              <v:textbox style="mso-next-textbox:#文本框 126978">
                <w:txbxContent>
                  <w:p w:rsidR="00C7003F" w:rsidRPr="004D1287" w:rsidRDefault="00C7003F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 w:rsidRPr="004D1287"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课后作业</w:t>
                    </w:r>
                  </w:p>
                </w:txbxContent>
              </v:textbox>
            </v:shape>
          </v:group>
        </w:pic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EB16CE" w:rsidRPr="00B25C3E" w:rsidRDefault="00EB16CE" w:rsidP="00285104">
      <w:pPr>
        <w:spacing w:line="400" w:lineRule="exact"/>
        <w:rPr>
          <w:rFonts w:ascii="Times New Roman" w:hAnsi="Times New Roman" w:cs="Times New Roman"/>
        </w:rPr>
      </w:pPr>
    </w:p>
    <w:p w:rsidR="00787403" w:rsidRPr="00B25C3E" w:rsidRDefault="007B0633" w:rsidP="00787403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、</w:t>
      </w:r>
      <w:r w:rsidR="00787403" w:rsidRPr="00B25C3E">
        <w:rPr>
          <w:rFonts w:ascii="Times New Roman" w:hAnsi="Times New Roman" w:cs="Times New Roman"/>
        </w:rPr>
        <w:t>下列光现象中，由于光的折射引起的是</w:t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 w:rsidRPr="00B25C3E">
        <w:rPr>
          <w:rFonts w:ascii="Times New Roman" w:hAnsi="Times New Roman" w:cs="Times New Roman"/>
        </w:rPr>
        <w:t>）</w:t>
      </w:r>
    </w:p>
    <w:p w:rsidR="0062203A" w:rsidRPr="00B25C3E" w:rsidRDefault="00787403" w:rsidP="008C4F07">
      <w:pPr>
        <w:spacing w:line="400" w:lineRule="exact"/>
        <w:ind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小孔成像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水中树影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日食月食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海市蜃楼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B25C3E" w:rsidRDefault="007B0633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、</w:t>
      </w:r>
      <w:r w:rsidR="00EE1DE9">
        <w:rPr>
          <w:rFonts w:ascii="Times New Roman" w:hAnsi="Times New Roman" w:cs="Times New Roman" w:hint="eastAsia"/>
        </w:rPr>
        <w:t>若有</w:t>
      </w:r>
      <w:r w:rsidR="0059314B" w:rsidRPr="00B25C3E">
        <w:rPr>
          <w:rFonts w:ascii="Times New Roman" w:hAnsi="Times New Roman" w:cs="Times New Roman"/>
        </w:rPr>
        <w:t>一束光线与水面成锐角由空气斜射入水中时</w:t>
      </w:r>
      <w:r w:rsidR="008C4F07">
        <w:rPr>
          <w:rFonts w:ascii="Times New Roman" w:hAnsi="Times New Roman" w:cs="Times New Roman" w:hint="eastAsia"/>
        </w:rPr>
        <w:t>，</w:t>
      </w:r>
      <w:r w:rsidR="0059314B" w:rsidRPr="00B25C3E">
        <w:rPr>
          <w:rFonts w:ascii="Times New Roman" w:hAnsi="Times New Roman" w:cs="Times New Roman"/>
        </w:rPr>
        <w:t>入射角为</w:t>
      </w:r>
      <w:r w:rsidR="0059314B" w:rsidRPr="00B25C3E">
        <w:rPr>
          <w:rFonts w:ascii="Times New Roman" w:hAnsi="Times New Roman" w:cs="Times New Roman"/>
        </w:rPr>
        <w:t>α</w:t>
      </w:r>
      <w:r w:rsidR="008C4F07">
        <w:rPr>
          <w:rFonts w:ascii="Times New Roman" w:hAnsi="Times New Roman" w:cs="Times New Roman" w:hint="eastAsia"/>
        </w:rPr>
        <w:t>，</w:t>
      </w:r>
      <w:r w:rsidR="0059314B" w:rsidRPr="00B25C3E">
        <w:rPr>
          <w:rFonts w:ascii="Times New Roman" w:hAnsi="Times New Roman" w:cs="Times New Roman"/>
        </w:rPr>
        <w:t>反射角为</w:t>
      </w:r>
      <w:r w:rsidR="0059314B" w:rsidRPr="00B25C3E">
        <w:rPr>
          <w:rFonts w:ascii="Times New Roman" w:hAnsi="Times New Roman" w:cs="Times New Roman"/>
        </w:rPr>
        <w:t>β</w:t>
      </w:r>
      <w:r w:rsidR="008C4F07">
        <w:rPr>
          <w:rFonts w:ascii="Times New Roman" w:hAnsi="Times New Roman" w:cs="Times New Roman" w:hint="eastAsia"/>
        </w:rPr>
        <w:t>，</w:t>
      </w:r>
      <w:r w:rsidR="0059314B" w:rsidRPr="00B25C3E">
        <w:rPr>
          <w:rFonts w:ascii="Times New Roman" w:hAnsi="Times New Roman" w:cs="Times New Roman"/>
        </w:rPr>
        <w:t>折射角为</w:t>
      </w:r>
      <w:r w:rsidR="0059314B" w:rsidRPr="00B25C3E">
        <w:rPr>
          <w:rFonts w:ascii="Times New Roman" w:hAnsi="Times New Roman" w:cs="Times New Roman"/>
        </w:rPr>
        <w:t>γ</w:t>
      </w:r>
      <w:r w:rsidR="008C4F07">
        <w:rPr>
          <w:rFonts w:ascii="Times New Roman" w:hAnsi="Times New Roman" w:cs="Times New Roman" w:hint="eastAsia"/>
        </w:rPr>
        <w:t>，</w:t>
      </w:r>
      <w:r w:rsidR="0059314B" w:rsidRPr="00B25C3E">
        <w:rPr>
          <w:rFonts w:ascii="Times New Roman" w:hAnsi="Times New Roman" w:cs="Times New Roman"/>
        </w:rPr>
        <w:t>则</w:t>
      </w:r>
      <w:r w:rsidR="00234BE5">
        <w:rPr>
          <w:rFonts w:ascii="Times New Roman" w:hAnsi="Times New Roman" w:cs="Times New Roman" w:hint="eastAsia"/>
        </w:rPr>
        <w:t>得到的结论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7B0633" w:rsidRPr="00B25C3E" w:rsidRDefault="0059314B" w:rsidP="008C4F07">
      <w:pPr>
        <w:spacing w:line="400" w:lineRule="exact"/>
        <w:ind w:firstLine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α</w:t>
      </w:r>
      <w:r w:rsidRPr="00B25C3E">
        <w:rPr>
          <w:rFonts w:ascii="Times New Roman" w:hAnsi="Times New Roman" w:cs="Times New Roman"/>
        </w:rPr>
        <w:t>＞</w:t>
      </w:r>
      <w:r w:rsidRPr="00B25C3E">
        <w:rPr>
          <w:rFonts w:ascii="Times New Roman" w:hAnsi="Times New Roman" w:cs="Times New Roman"/>
        </w:rPr>
        <w:t>β</w:t>
      </w:r>
      <w:r w:rsidRPr="00B25C3E">
        <w:rPr>
          <w:rFonts w:ascii="Times New Roman" w:hAnsi="Times New Roman" w:cs="Times New Roman"/>
        </w:rPr>
        <w:t>＞</w:t>
      </w:r>
      <w:r w:rsidRPr="00B25C3E">
        <w:rPr>
          <w:rFonts w:ascii="Times New Roman" w:hAnsi="Times New Roman" w:cs="Times New Roman"/>
        </w:rPr>
        <w:t>γ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α</w:t>
      </w:r>
      <w:r w:rsidRPr="00B25C3E">
        <w:rPr>
          <w:rFonts w:ascii="Times New Roman" w:hAnsi="Times New Roman" w:cs="Times New Roman"/>
        </w:rPr>
        <w:t>＝</w:t>
      </w:r>
      <w:r w:rsidRPr="00B25C3E">
        <w:rPr>
          <w:rFonts w:ascii="Times New Roman" w:hAnsi="Times New Roman" w:cs="Times New Roman"/>
        </w:rPr>
        <w:t>β</w:t>
      </w:r>
      <w:r w:rsidRPr="00B25C3E">
        <w:rPr>
          <w:rFonts w:ascii="Times New Roman" w:hAnsi="Times New Roman" w:cs="Times New Roman"/>
        </w:rPr>
        <w:t>＞</w:t>
      </w:r>
      <w:r w:rsidRPr="00B25C3E">
        <w:rPr>
          <w:rFonts w:ascii="Times New Roman" w:hAnsi="Times New Roman" w:cs="Times New Roman"/>
        </w:rPr>
        <w:t>γ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α</w:t>
      </w:r>
      <w:r w:rsidRPr="00B25C3E">
        <w:rPr>
          <w:rFonts w:ascii="Times New Roman" w:hAnsi="Times New Roman" w:cs="Times New Roman"/>
        </w:rPr>
        <w:t>＝</w:t>
      </w:r>
      <w:r w:rsidRPr="00B25C3E">
        <w:rPr>
          <w:rFonts w:ascii="Times New Roman" w:hAnsi="Times New Roman" w:cs="Times New Roman"/>
        </w:rPr>
        <w:t>β</w:t>
      </w:r>
      <w:r w:rsidRPr="00B25C3E">
        <w:rPr>
          <w:rFonts w:ascii="Times New Roman" w:hAnsi="Times New Roman" w:cs="Times New Roman"/>
        </w:rPr>
        <w:t>＜</w:t>
      </w:r>
      <w:r w:rsidRPr="00B25C3E">
        <w:rPr>
          <w:rFonts w:ascii="Times New Roman" w:hAnsi="Times New Roman" w:cs="Times New Roman"/>
        </w:rPr>
        <w:t>γ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α</w:t>
      </w:r>
      <w:r w:rsidRPr="00B25C3E">
        <w:rPr>
          <w:rFonts w:ascii="Times New Roman" w:hAnsi="Times New Roman" w:cs="Times New Roman"/>
        </w:rPr>
        <w:t>＜</w:t>
      </w:r>
      <w:r w:rsidRPr="00B25C3E">
        <w:rPr>
          <w:rFonts w:ascii="Times New Roman" w:hAnsi="Times New Roman" w:cs="Times New Roman"/>
        </w:rPr>
        <w:t>β</w:t>
      </w:r>
      <w:r w:rsidRPr="00B25C3E">
        <w:rPr>
          <w:rFonts w:ascii="Times New Roman" w:hAnsi="Times New Roman" w:cs="Times New Roman"/>
        </w:rPr>
        <w:t>＜</w:t>
      </w:r>
      <w:r w:rsidRPr="00B25C3E">
        <w:rPr>
          <w:rFonts w:ascii="Times New Roman" w:hAnsi="Times New Roman" w:cs="Times New Roman"/>
        </w:rPr>
        <w:t>γ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59314B" w:rsidRPr="00B25C3E" w:rsidRDefault="007B0633" w:rsidP="0059314B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3</w:t>
      </w:r>
      <w:r w:rsidRPr="00B25C3E">
        <w:rPr>
          <w:rFonts w:ascii="Times New Roman" w:hAnsi="Times New Roman" w:cs="Times New Roman"/>
        </w:rPr>
        <w:t>、</w:t>
      </w:r>
      <w:r w:rsidR="0059314B" w:rsidRPr="00B25C3E">
        <w:rPr>
          <w:rFonts w:ascii="Times New Roman" w:hAnsi="Times New Roman" w:cs="Times New Roman"/>
        </w:rPr>
        <w:t>光从</w:t>
      </w:r>
      <w:r w:rsidR="0059314B" w:rsidRPr="00B25C3E">
        <w:rPr>
          <w:rFonts w:ascii="Times New Roman" w:hAnsi="Times New Roman" w:cs="Times New Roman" w:hint="eastAsia"/>
        </w:rPr>
        <w:t>水中</w:t>
      </w:r>
      <w:r w:rsidR="0059314B" w:rsidRPr="00B25C3E">
        <w:rPr>
          <w:rFonts w:ascii="Times New Roman" w:hAnsi="Times New Roman" w:cs="Times New Roman"/>
        </w:rPr>
        <w:t>射到</w:t>
      </w:r>
      <w:r w:rsidR="0059314B" w:rsidRPr="00B25C3E">
        <w:rPr>
          <w:rFonts w:ascii="Times New Roman" w:hAnsi="Times New Roman" w:cs="Times New Roman" w:hint="eastAsia"/>
        </w:rPr>
        <w:t>空气</w:t>
      </w:r>
      <w:r w:rsidR="0059314B" w:rsidRPr="00B25C3E">
        <w:rPr>
          <w:rFonts w:ascii="Times New Roman" w:hAnsi="Times New Roman" w:cs="Times New Roman"/>
        </w:rPr>
        <w:t>时，有一部分反射，一部分折射。则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>（</w:t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ab/>
      </w:r>
      <w:r w:rsidR="00B25C3E">
        <w:rPr>
          <w:rFonts w:ascii="Times New Roman" w:hAnsi="Times New Roman" w:cs="Times New Roman" w:hint="eastAsia"/>
        </w:rPr>
        <w:t>）</w:t>
      </w:r>
    </w:p>
    <w:p w:rsidR="0059314B" w:rsidRPr="00B25C3E" w:rsidRDefault="0059314B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入射角大于反射角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="008C4F07">
        <w:rPr>
          <w:rFonts w:ascii="Times New Roman" w:hAnsi="Times New Roman" w:cs="Times New Roman"/>
        </w:rPr>
        <w:t>入射角等于折射角</w:t>
      </w:r>
    </w:p>
    <w:p w:rsidR="007B0633" w:rsidRPr="00B25C3E" w:rsidRDefault="0059314B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入射角小于折射角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="008C4F07">
        <w:rPr>
          <w:rFonts w:ascii="Times New Roman" w:hAnsi="Times New Roman" w:cs="Times New Roman"/>
        </w:rPr>
        <w:t>折射角小于反射角</w:t>
      </w:r>
    </w:p>
    <w:p w:rsidR="00C7003F" w:rsidRDefault="00C7003F" w:rsidP="00BC3620">
      <w:pPr>
        <w:spacing w:line="400" w:lineRule="exact"/>
        <w:rPr>
          <w:rFonts w:ascii="Times New Roman" w:hAnsi="Times New Roman" w:cs="Times New Roman" w:hint="eastAsia"/>
          <w:color w:val="FF0000"/>
          <w:szCs w:val="24"/>
        </w:rPr>
      </w:pPr>
    </w:p>
    <w:p w:rsidR="00BC3620" w:rsidRPr="00B25C3E" w:rsidRDefault="007B0633" w:rsidP="00BC3620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4</w:t>
      </w:r>
      <w:r w:rsidRPr="00B25C3E">
        <w:rPr>
          <w:rFonts w:ascii="Times New Roman" w:hAnsi="Times New Roman" w:cs="Times New Roman"/>
        </w:rPr>
        <w:t>、</w:t>
      </w:r>
      <w:r w:rsidR="00BC3620" w:rsidRPr="00B25C3E">
        <w:rPr>
          <w:rFonts w:ascii="Times New Roman" w:hAnsi="Times New Roman" w:cs="Times New Roman"/>
        </w:rPr>
        <w:t>当光线从一种透明物体进入另一种物体时，下列说法正确的是</w:t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（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）</w:t>
      </w:r>
    </w:p>
    <w:p w:rsidR="00BC3620" w:rsidRPr="00B25C3E" w:rsidRDefault="00BC3620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光线的传播方向一定发生改变</w:t>
      </w:r>
    </w:p>
    <w:p w:rsidR="00BC3620" w:rsidRPr="00B25C3E" w:rsidRDefault="00BC3620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当光线的传</w:t>
      </w:r>
      <w:r w:rsidR="008C4F07">
        <w:rPr>
          <w:rFonts w:ascii="Times New Roman" w:hAnsi="Times New Roman" w:cs="Times New Roman"/>
        </w:rPr>
        <w:t>播方向有时不发生改变</w:t>
      </w:r>
    </w:p>
    <w:p w:rsidR="00BC3620" w:rsidRPr="00B25C3E" w:rsidRDefault="00BC3620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="008C4F07">
        <w:rPr>
          <w:rFonts w:ascii="Times New Roman" w:hAnsi="Times New Roman" w:cs="Times New Roman"/>
        </w:rPr>
        <w:t>当光线从水斜射入空气时，折射角小于入射角</w:t>
      </w:r>
    </w:p>
    <w:p w:rsidR="007B0633" w:rsidRPr="00B25C3E" w:rsidRDefault="00BC3620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="008C4F07">
        <w:rPr>
          <w:rFonts w:ascii="Times New Roman" w:hAnsi="Times New Roman" w:cs="Times New Roman"/>
        </w:rPr>
        <w:t>当光线从玻璃</w:t>
      </w:r>
      <w:proofErr w:type="gramStart"/>
      <w:r w:rsidR="008C4F07">
        <w:rPr>
          <w:rFonts w:ascii="Times New Roman" w:hAnsi="Times New Roman" w:cs="Times New Roman"/>
        </w:rPr>
        <w:t>斜射入空时</w:t>
      </w:r>
      <w:proofErr w:type="gramEnd"/>
      <w:r w:rsidR="008C4F07">
        <w:rPr>
          <w:rFonts w:ascii="Times New Roman" w:hAnsi="Times New Roman" w:cs="Times New Roman"/>
        </w:rPr>
        <w:t>，入射角大于折射角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BC3620" w:rsidRPr="00B25C3E" w:rsidRDefault="008D2AE9" w:rsidP="00BC3620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5</w:t>
      </w:r>
      <w:r w:rsidRPr="00B25C3E">
        <w:rPr>
          <w:rFonts w:ascii="Times New Roman" w:hAnsi="Times New Roman" w:cs="Times New Roman"/>
        </w:rPr>
        <w:t>、</w:t>
      </w:r>
      <w:r w:rsidR="00BC3620" w:rsidRPr="00B25C3E">
        <w:rPr>
          <w:rFonts w:ascii="Times New Roman" w:hAnsi="Times New Roman" w:cs="Times New Roman"/>
        </w:rPr>
        <w:t>在星光灿烂的夜晚仰望天空，会看到繁星闪烁，像是顽皮的孩子在不时</w:t>
      </w:r>
      <w:proofErr w:type="gramStart"/>
      <w:r w:rsidR="00BC3620" w:rsidRPr="00B25C3E">
        <w:rPr>
          <w:rFonts w:ascii="Times New Roman" w:hAnsi="Times New Roman" w:cs="Times New Roman"/>
        </w:rPr>
        <w:t>眨</w:t>
      </w:r>
      <w:proofErr w:type="gramEnd"/>
      <w:r w:rsidR="00BC3620" w:rsidRPr="00B25C3E">
        <w:rPr>
          <w:rFonts w:ascii="Times New Roman" w:hAnsi="Times New Roman" w:cs="Times New Roman"/>
        </w:rPr>
        <w:t>着眼，造成这种现象的原因是</w:t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（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）</w:t>
      </w:r>
    </w:p>
    <w:p w:rsidR="00BC3620" w:rsidRPr="00B25C3E" w:rsidRDefault="00BC3620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．星星的发光是断断续续的</w:t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．被其它星体瞬间遮挡的结果</w:t>
      </w:r>
    </w:p>
    <w:p w:rsidR="00396D25" w:rsidRPr="00B25C3E" w:rsidRDefault="00BC3620" w:rsidP="00234BE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．星光被地球大气层折射的结果</w:t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="00234BE5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．以上都不对</w:t>
      </w:r>
    </w:p>
    <w:p w:rsidR="007A6921" w:rsidRPr="00B25C3E" w:rsidRDefault="007A6921" w:rsidP="00285104"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 w:rsidR="001F4E1E" w:rsidRPr="00B25C3E" w:rsidRDefault="007B0633" w:rsidP="001F4E1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6</w:t>
      </w:r>
      <w:r w:rsidRPr="00B25C3E">
        <w:rPr>
          <w:rFonts w:ascii="Times New Roman" w:hAnsi="Times New Roman" w:cs="Times New Roman"/>
        </w:rPr>
        <w:t>、</w:t>
      </w:r>
      <w:r w:rsidR="001F4E1E" w:rsidRPr="00B25C3E">
        <w:rPr>
          <w:rFonts w:ascii="Times New Roman" w:hAnsi="Times New Roman" w:cs="Times New Roman"/>
        </w:rPr>
        <w:t>潜入游泳池水中的运动员仰头看体育馆墙壁上的灯，他看到的灯的位置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8C4F07" w:rsidRDefault="001F4E1E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比实际位置高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比实际位置低</w:t>
      </w:r>
    </w:p>
    <w:p w:rsidR="0062203A" w:rsidRPr="00B25C3E" w:rsidRDefault="001F4E1E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与实际位置一样高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="008C4F07">
        <w:rPr>
          <w:rFonts w:ascii="Times New Roman" w:hAnsi="Times New Roman" w:cs="Times New Roman" w:hint="eastAsia"/>
        </w:rPr>
        <w:t>．</w:t>
      </w:r>
      <w:r w:rsidRPr="00B25C3E">
        <w:rPr>
          <w:rFonts w:ascii="Times New Roman" w:hAnsi="Times New Roman" w:cs="Times New Roman"/>
        </w:rPr>
        <w:t>条件不足无法判断</w:t>
      </w:r>
    </w:p>
    <w:p w:rsidR="00E32824" w:rsidRPr="00B25C3E" w:rsidRDefault="00E32824" w:rsidP="00285104">
      <w:pPr>
        <w:spacing w:line="400" w:lineRule="exact"/>
        <w:rPr>
          <w:rFonts w:ascii="Times New Roman" w:hAnsi="Times New Roman" w:cs="Times New Roman"/>
        </w:rPr>
      </w:pPr>
    </w:p>
    <w:p w:rsidR="00EF567B" w:rsidRPr="00B25C3E" w:rsidRDefault="007B0633" w:rsidP="00EF567B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、</w:t>
      </w:r>
      <w:r w:rsidR="00EF567B" w:rsidRPr="00B25C3E">
        <w:rPr>
          <w:rFonts w:ascii="Times New Roman" w:hAnsi="Times New Roman" w:cs="Times New Roman"/>
        </w:rPr>
        <w:t>一束光从玻璃垂直射</w:t>
      </w:r>
      <w:r w:rsidR="00EF567B" w:rsidRPr="00B25C3E">
        <w:rPr>
          <w:rFonts w:ascii="Times New Roman" w:hAnsi="Times New Roman" w:cs="Times New Roman"/>
          <w:noProof/>
        </w:rPr>
        <w:drawing>
          <wp:inline distT="0" distB="0" distL="0" distR="0" wp14:anchorId="7AE9D738" wp14:editId="77F28949">
            <wp:extent cx="19050" cy="19050"/>
            <wp:effectExtent l="0" t="0" r="0" b="0"/>
            <wp:docPr id="115" name="图片 115" descr="http://czwl.cooco.net.cn/files/down/test/2014/01/07/07/201401070738587663007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http://czwl.cooco.net.cn/files/down/test/2014/01/07/07/2014010707385876630073.files/image001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67B" w:rsidRPr="00B25C3E">
        <w:rPr>
          <w:rFonts w:ascii="Times New Roman" w:hAnsi="Times New Roman" w:cs="Times New Roman"/>
        </w:rPr>
        <w:t>入空气时，入射角、折射角分别为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（</w:t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ab/>
      </w:r>
      <w:r w:rsidR="00B25C3E">
        <w:rPr>
          <w:rFonts w:ascii="Times New Roman" w:hAnsi="Times New Roman" w:cs="Times New Roman"/>
        </w:rPr>
        <w:t>）</w:t>
      </w:r>
    </w:p>
    <w:p w:rsidR="00EF567B" w:rsidRPr="00B25C3E" w:rsidRDefault="00EF567B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A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90°</w:t>
      </w:r>
      <w:r w:rsidRPr="00B25C3E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90°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B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90°</w:t>
      </w:r>
      <w:r w:rsidRPr="00B25C3E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0°</w:t>
      </w:r>
    </w:p>
    <w:p w:rsidR="007B0633" w:rsidRPr="00B25C3E" w:rsidRDefault="00EF567B" w:rsidP="008C4F07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C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0°</w:t>
      </w:r>
      <w:r w:rsidRPr="00B25C3E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0°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Pr="00B25C3E">
        <w:rPr>
          <w:rFonts w:ascii="Times New Roman" w:hAnsi="Times New Roman" w:cs="Times New Roman"/>
        </w:rPr>
        <w:t>D</w:t>
      </w:r>
      <w:r w:rsidRPr="00B25C3E">
        <w:rPr>
          <w:rFonts w:ascii="Times New Roman" w:hAnsi="Times New Roman" w:cs="Times New Roman"/>
        </w:rPr>
        <w:t>．</w:t>
      </w:r>
      <w:r w:rsidRPr="00B25C3E">
        <w:rPr>
          <w:rFonts w:ascii="Times New Roman" w:hAnsi="Times New Roman" w:cs="Times New Roman"/>
        </w:rPr>
        <w:t>0°</w:t>
      </w:r>
      <w:r w:rsidRPr="00B25C3E">
        <w:rPr>
          <w:rFonts w:ascii="Times New Roman" w:hAnsi="Times New Roman" w:cs="Times New Roman"/>
        </w:rPr>
        <w:t>，</w:t>
      </w:r>
      <w:r w:rsidRPr="00B25C3E">
        <w:rPr>
          <w:rFonts w:ascii="Times New Roman" w:hAnsi="Times New Roman" w:cs="Times New Roman"/>
        </w:rPr>
        <w:t>90°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9F4B58" w:rsidRPr="00B25C3E" w:rsidRDefault="00C7003F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5D5F37CD" wp14:editId="28EC9448">
            <wp:simplePos x="0" y="0"/>
            <wp:positionH relativeFrom="column">
              <wp:posOffset>4709795</wp:posOffset>
            </wp:positionH>
            <wp:positionV relativeFrom="paragraph">
              <wp:posOffset>-62865</wp:posOffset>
            </wp:positionV>
            <wp:extent cx="971550" cy="865505"/>
            <wp:effectExtent l="0" t="0" r="0" b="0"/>
            <wp:wrapSquare wrapText="bothSides"/>
            <wp:docPr id="19" name="图片 19" descr="http://czwl.cooco.net.cn/files/down/test/2016/02/19/23/2016021923325420198085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czwl.cooco.net.cn/files/down/test/2016/02/19/23/2016021923325420198085.files/image009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</w:rPr>
        <w:t>8</w:t>
      </w:r>
      <w:r w:rsidR="007B0633" w:rsidRPr="00B25C3E">
        <w:rPr>
          <w:rFonts w:ascii="Times New Roman" w:hAnsi="Times New Roman" w:cs="Times New Roman"/>
        </w:rPr>
        <w:t>、</w:t>
      </w:r>
      <w:r w:rsidR="009F4B58" w:rsidRPr="00B25C3E">
        <w:rPr>
          <w:rFonts w:ascii="Times New Roman" w:hAnsi="Times New Roman" w:cs="Times New Roman"/>
        </w:rPr>
        <w:t>如图所示是光从空气斜射入玻璃时，发生反射和折射</w:t>
      </w:r>
      <w:r w:rsidR="00234BE5">
        <w:rPr>
          <w:rFonts w:ascii="Times New Roman" w:hAnsi="Times New Roman" w:cs="Times New Roman" w:hint="eastAsia"/>
        </w:rPr>
        <w:t>。</w:t>
      </w:r>
      <w:r w:rsidR="009F4B58" w:rsidRPr="00B25C3E">
        <w:rPr>
          <w:rFonts w:ascii="Times New Roman" w:hAnsi="Times New Roman" w:cs="Times New Roman"/>
        </w:rPr>
        <w:t>已知</w:t>
      </w:r>
      <w:r w:rsidR="009F4B58" w:rsidRPr="00B25C3E">
        <w:rPr>
          <w:rFonts w:ascii="宋体" w:eastAsia="宋体" w:hAnsi="宋体" w:cs="宋体" w:hint="eastAsia"/>
        </w:rPr>
        <w:t>∠</w:t>
      </w:r>
      <w:r w:rsidR="009F4B58" w:rsidRPr="00B25C3E">
        <w:rPr>
          <w:rFonts w:ascii="Times New Roman" w:hAnsi="Times New Roman" w:cs="Times New Roman"/>
        </w:rPr>
        <w:t>2=</w:t>
      </w:r>
      <w:r w:rsidR="009F4B58" w:rsidRPr="00B25C3E">
        <w:rPr>
          <w:rFonts w:ascii="宋体" w:eastAsia="宋体" w:hAnsi="宋体" w:cs="宋体" w:hint="eastAsia"/>
        </w:rPr>
        <w:t>∠</w:t>
      </w:r>
      <w:r w:rsidR="009F4B58" w:rsidRPr="00B25C3E">
        <w:rPr>
          <w:rFonts w:ascii="Times New Roman" w:hAnsi="Times New Roman" w:cs="Times New Roman"/>
        </w:rPr>
        <w:t>3=40°</w:t>
      </w:r>
      <w:r w:rsidR="009F4B58" w:rsidRPr="00B25C3E">
        <w:rPr>
          <w:rFonts w:ascii="Times New Roman" w:hAnsi="Times New Roman" w:cs="Times New Roman"/>
        </w:rPr>
        <w:t>，</w:t>
      </w:r>
      <w:r w:rsidR="009F4B58" w:rsidRPr="00B25C3E">
        <w:rPr>
          <w:rFonts w:ascii="宋体" w:eastAsia="宋体" w:hAnsi="宋体" w:cs="宋体" w:hint="eastAsia"/>
        </w:rPr>
        <w:t>∠</w:t>
      </w:r>
      <w:r w:rsidR="009F4B58" w:rsidRPr="00B25C3E">
        <w:rPr>
          <w:rFonts w:ascii="Times New Roman" w:hAnsi="Times New Roman" w:cs="Times New Roman"/>
        </w:rPr>
        <w:t>1=50°</w:t>
      </w:r>
      <w:r w:rsidR="009F4B58" w:rsidRPr="00B25C3E">
        <w:rPr>
          <w:rFonts w:ascii="Times New Roman" w:hAnsi="Times New Roman" w:cs="Times New Roman"/>
        </w:rPr>
        <w:t>，</w:t>
      </w:r>
      <w:r w:rsidR="009F4B58" w:rsidRPr="00B25C3E">
        <w:rPr>
          <w:rFonts w:ascii="Times New Roman" w:hAnsi="Times New Roman" w:cs="Times New Roman"/>
        </w:rPr>
        <w:t>FG</w:t>
      </w:r>
      <w:r w:rsidR="009F4B58" w:rsidRPr="00B25C3E">
        <w:rPr>
          <w:rFonts w:ascii="宋体" w:eastAsia="宋体" w:hAnsi="宋体" w:cs="宋体" w:hint="eastAsia"/>
        </w:rPr>
        <w:t>⊥</w:t>
      </w:r>
      <w:r w:rsidR="009F4B58" w:rsidRPr="00B25C3E">
        <w:rPr>
          <w:rFonts w:ascii="Times New Roman" w:hAnsi="Times New Roman" w:cs="Times New Roman"/>
        </w:rPr>
        <w:t>DE</w:t>
      </w:r>
      <w:r w:rsidR="00234BE5">
        <w:rPr>
          <w:rFonts w:ascii="Times New Roman" w:hAnsi="Times New Roman" w:cs="Times New Roman" w:hint="eastAsia"/>
        </w:rPr>
        <w:t>，</w:t>
      </w:r>
      <w:r w:rsidR="009F4B58" w:rsidRPr="00B25C3E">
        <w:rPr>
          <w:rFonts w:ascii="Times New Roman" w:hAnsi="Times New Roman" w:cs="Times New Roman"/>
        </w:rPr>
        <w:t>则界面为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，反射光线为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，折射角为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度</w:t>
      </w:r>
      <w:r w:rsidR="00234BE5">
        <w:rPr>
          <w:rFonts w:ascii="Times New Roman" w:hAnsi="Times New Roman" w:cs="Times New Roman" w:hint="eastAsia"/>
        </w:rPr>
        <w:t>。</w:t>
      </w:r>
    </w:p>
    <w:p w:rsidR="00EE4D78" w:rsidRPr="00B25C3E" w:rsidRDefault="00EE4D78" w:rsidP="00285104">
      <w:pPr>
        <w:spacing w:line="400" w:lineRule="exact"/>
        <w:rPr>
          <w:rFonts w:ascii="Times New Roman" w:hAnsi="Times New Roman" w:cs="Times New Roman"/>
        </w:rPr>
      </w:pPr>
    </w:p>
    <w:p w:rsidR="009F4B58" w:rsidRPr="00B25C3E" w:rsidRDefault="009F4B58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8768" behindDoc="0" locked="0" layoutInCell="1" allowOverlap="1" wp14:anchorId="6260F7FD" wp14:editId="3D169680">
            <wp:simplePos x="0" y="0"/>
            <wp:positionH relativeFrom="column">
              <wp:posOffset>4690745</wp:posOffset>
            </wp:positionH>
            <wp:positionV relativeFrom="paragraph">
              <wp:posOffset>62865</wp:posOffset>
            </wp:positionV>
            <wp:extent cx="952500" cy="704850"/>
            <wp:effectExtent l="0" t="0" r="0" b="0"/>
            <wp:wrapSquare wrapText="bothSides"/>
            <wp:docPr id="21" name="图片 21" descr="http://czwl.cooco.net.cn/files/down/test/2016/02/19/19/2016021919344990785736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zwl.cooco.net.cn/files/down/test/2016/02/19/19/2016021919344990785736.files/image004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</w:rPr>
        <w:t>9</w:t>
      </w:r>
      <w:r w:rsidR="007B0633" w:rsidRPr="00B25C3E">
        <w:rPr>
          <w:rFonts w:ascii="Times New Roman" w:hAnsi="Times New Roman" w:cs="Times New Roman"/>
        </w:rPr>
        <w:t>、</w:t>
      </w:r>
      <w:r w:rsidRPr="00B25C3E">
        <w:rPr>
          <w:rFonts w:ascii="Times New Roman" w:hAnsi="Times New Roman" w:cs="Times New Roman"/>
        </w:rPr>
        <w:t>如图所示，清澈平整水</w:t>
      </w:r>
      <w:r w:rsidRPr="00234BE5">
        <w:rPr>
          <w:rFonts w:asciiTheme="minorEastAsia" w:hAnsiTheme="minorEastAsia" w:cs="Times New Roman"/>
        </w:rPr>
        <w:t>面下的“射灯”射出一束光从</w:t>
      </w:r>
      <w:r w:rsidRPr="00B25C3E">
        <w:rPr>
          <w:rFonts w:ascii="Times New Roman" w:hAnsi="Times New Roman" w:cs="Times New Roman"/>
        </w:rPr>
        <w:t>水中斜射到水与空气的界面时将发生反射和折射，若入射光线与界面成</w:t>
      </w:r>
      <w:r w:rsidRPr="00B25C3E">
        <w:rPr>
          <w:rFonts w:ascii="Times New Roman" w:hAnsi="Times New Roman" w:cs="Times New Roman"/>
        </w:rPr>
        <w:t>53°</w:t>
      </w:r>
      <w:r w:rsidRPr="00B25C3E">
        <w:rPr>
          <w:rFonts w:ascii="Times New Roman" w:hAnsi="Times New Roman" w:cs="Times New Roman"/>
        </w:rPr>
        <w:t>角，反射光线与折射光线夹角为</w:t>
      </w:r>
      <w:r w:rsidRPr="00B25C3E">
        <w:rPr>
          <w:rFonts w:ascii="Times New Roman" w:hAnsi="Times New Roman" w:cs="Times New Roman"/>
        </w:rPr>
        <w:t>100°</w:t>
      </w:r>
      <w:r w:rsidRPr="00B25C3E">
        <w:rPr>
          <w:rFonts w:ascii="Times New Roman" w:hAnsi="Times New Roman" w:cs="Times New Roman"/>
        </w:rPr>
        <w:t>，则反射角大小为</w:t>
      </w:r>
      <w:r w:rsidRPr="00B25C3E">
        <w:rPr>
          <w:rFonts w:ascii="Times New Roman" w:hAnsi="Times New Roman" w:cs="Times New Roman"/>
        </w:rPr>
        <w:t>________</w:t>
      </w:r>
      <w:r w:rsidRPr="00B25C3E">
        <w:rPr>
          <w:rFonts w:ascii="Times New Roman" w:hAnsi="Times New Roman" w:cs="Times New Roman"/>
        </w:rPr>
        <w:t>，折射角大小为</w:t>
      </w:r>
      <w:r w:rsidRPr="00B25C3E">
        <w:rPr>
          <w:rFonts w:ascii="Times New Roman" w:hAnsi="Times New Roman" w:cs="Times New Roman"/>
        </w:rPr>
        <w:t>________</w:t>
      </w:r>
      <w:r w:rsidRPr="00B25C3E">
        <w:rPr>
          <w:rFonts w:ascii="Times New Roman" w:hAnsi="Times New Roman" w:cs="Times New Roman" w:hint="eastAsia"/>
        </w:rPr>
        <w:t>。</w:t>
      </w:r>
    </w:p>
    <w:p w:rsidR="007B0633" w:rsidRPr="00B25C3E" w:rsidRDefault="009F4B58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9792" behindDoc="0" locked="0" layoutInCell="1" allowOverlap="1" wp14:anchorId="2698946D" wp14:editId="4682F0F7">
            <wp:simplePos x="0" y="0"/>
            <wp:positionH relativeFrom="column">
              <wp:posOffset>4757420</wp:posOffset>
            </wp:positionH>
            <wp:positionV relativeFrom="paragraph">
              <wp:posOffset>183515</wp:posOffset>
            </wp:positionV>
            <wp:extent cx="808511" cy="1044000"/>
            <wp:effectExtent l="0" t="0" r="0" b="0"/>
            <wp:wrapSquare wrapText="bothSides"/>
            <wp:docPr id="27" name="图片 27" descr="http://czwl.cooco.net.cn/files/down/test/2015/12/21/01/2015122101433367985656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http://czwl.cooco.net.cn/files/down/test/2015/12/21/01/2015122101433367985656.files/image008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511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B58" w:rsidRPr="00B25C3E" w:rsidRDefault="007B0633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10</w:t>
      </w:r>
      <w:r w:rsidRPr="00B25C3E">
        <w:rPr>
          <w:rFonts w:ascii="Times New Roman" w:hAnsi="Times New Roman" w:cs="Times New Roman"/>
        </w:rPr>
        <w:t>、</w:t>
      </w:r>
      <w:r w:rsidR="009F4B58" w:rsidRPr="00B25C3E">
        <w:rPr>
          <w:rFonts w:ascii="Times New Roman" w:hAnsi="Times New Roman" w:cs="Times New Roman"/>
        </w:rPr>
        <w:t>如图所示，</w:t>
      </w:r>
      <w:r w:rsidR="009F4B58" w:rsidRPr="00B25C3E">
        <w:rPr>
          <w:rFonts w:ascii="Times New Roman" w:hAnsi="Times New Roman" w:cs="Times New Roman"/>
        </w:rPr>
        <w:t>MN</w:t>
      </w:r>
      <w:r w:rsidR="009F4B58" w:rsidRPr="00B25C3E">
        <w:rPr>
          <w:rFonts w:ascii="Times New Roman" w:hAnsi="Times New Roman" w:cs="Times New Roman"/>
        </w:rPr>
        <w:t>是两种均匀介质的分界面，已知两种介质其中一侧是空气</w:t>
      </w:r>
      <w:r w:rsidR="009F4B58" w:rsidRPr="00B25C3E">
        <w:rPr>
          <w:rFonts w:ascii="Times New Roman" w:hAnsi="Times New Roman" w:cs="Times New Roman" w:hint="eastAsia"/>
        </w:rPr>
        <w:t>。</w:t>
      </w:r>
      <w:r w:rsidR="009F4B58" w:rsidRPr="00B25C3E">
        <w:rPr>
          <w:rFonts w:ascii="Times New Roman" w:hAnsi="Times New Roman" w:cs="Times New Roman"/>
        </w:rPr>
        <w:t>一束光从介质</w:t>
      </w:r>
      <w:r w:rsidR="009F4B58" w:rsidRPr="00B25C3E">
        <w:rPr>
          <w:rFonts w:ascii="Times New Roman" w:hAnsi="Times New Roman" w:cs="Times New Roman"/>
        </w:rPr>
        <w:t>A</w:t>
      </w:r>
      <w:r w:rsidR="009F4B58" w:rsidRPr="00B25C3E">
        <w:rPr>
          <w:rFonts w:ascii="Times New Roman" w:hAnsi="Times New Roman" w:cs="Times New Roman"/>
        </w:rPr>
        <w:t>进入介质</w:t>
      </w:r>
      <w:r w:rsidR="009F4B58" w:rsidRPr="00B25C3E">
        <w:rPr>
          <w:rFonts w:ascii="Times New Roman" w:hAnsi="Times New Roman" w:cs="Times New Roman"/>
        </w:rPr>
        <w:t>B</w:t>
      </w:r>
      <w:r w:rsidR="009F4B58" w:rsidRPr="00B25C3E">
        <w:rPr>
          <w:rFonts w:ascii="Times New Roman" w:hAnsi="Times New Roman" w:cs="Times New Roman"/>
        </w:rPr>
        <w:t>，则入射角为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，折射角为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9F4B58" w:rsidRPr="00B25C3E">
        <w:rPr>
          <w:rFonts w:ascii="Times New Roman" w:hAnsi="Times New Roman" w:cs="Times New Roman"/>
        </w:rPr>
        <w:t>，其中界面的（</w:t>
      </w:r>
      <w:r w:rsidR="009F4B58" w:rsidRPr="00234BE5">
        <w:rPr>
          <w:rFonts w:asciiTheme="minorEastAsia" w:hAnsiTheme="minorEastAsia" w:cs="Times New Roman"/>
        </w:rPr>
        <w:t>填“左”或“右”）</w:t>
      </w:r>
      <w:r w:rsidR="009F4B58" w:rsidRPr="00B25C3E">
        <w:rPr>
          <w:rFonts w:ascii="Times New Roman" w:hAnsi="Times New Roman" w:cs="Times New Roman"/>
        </w:rPr>
        <w:t>侧是空气</w:t>
      </w:r>
      <w:r w:rsidR="009F4B58" w:rsidRPr="00B25C3E">
        <w:rPr>
          <w:rFonts w:ascii="Times New Roman" w:hAnsi="Times New Roman" w:cs="Times New Roman" w:hint="eastAsia"/>
        </w:rPr>
        <w:t>。</w:t>
      </w:r>
    </w:p>
    <w:p w:rsidR="009565C8" w:rsidRPr="00B25C3E" w:rsidRDefault="009565C8" w:rsidP="00285104">
      <w:pPr>
        <w:spacing w:line="400" w:lineRule="exact"/>
        <w:rPr>
          <w:rFonts w:ascii="Times New Roman" w:hAnsi="Times New Roman" w:cs="Times New Roman"/>
        </w:rPr>
      </w:pPr>
    </w:p>
    <w:p w:rsidR="009F4B58" w:rsidRPr="00B25C3E" w:rsidRDefault="00C7003F" w:rsidP="009F4B58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0816" behindDoc="0" locked="0" layoutInCell="1" allowOverlap="1" wp14:anchorId="441DA737" wp14:editId="40A4D088">
            <wp:simplePos x="0" y="0"/>
            <wp:positionH relativeFrom="column">
              <wp:posOffset>4023995</wp:posOffset>
            </wp:positionH>
            <wp:positionV relativeFrom="paragraph">
              <wp:posOffset>72390</wp:posOffset>
            </wp:positionV>
            <wp:extent cx="1619885" cy="963295"/>
            <wp:effectExtent l="0" t="0" r="0" b="0"/>
            <wp:wrapSquare wrapText="bothSides"/>
            <wp:docPr id="29" name="图片 29" descr="http://czwl.cooco.net.cn/files/down/test/2015/10/10/17/2015101017293056900765.files/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czwl.cooco.net.cn/files/down/test/2015/10/10/17/2015101017293056900765.files/image007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633" w:rsidRPr="00B25C3E">
        <w:rPr>
          <w:rFonts w:ascii="Times New Roman" w:hAnsi="Times New Roman" w:cs="Times New Roman"/>
        </w:rPr>
        <w:t>11</w:t>
      </w:r>
      <w:r w:rsidR="007B0633" w:rsidRPr="00B25C3E">
        <w:rPr>
          <w:rFonts w:ascii="Times New Roman" w:hAnsi="Times New Roman" w:cs="Times New Roman"/>
        </w:rPr>
        <w:t>、</w:t>
      </w:r>
      <w:r w:rsidR="009F4B58" w:rsidRPr="00B25C3E">
        <w:rPr>
          <w:rFonts w:ascii="Times New Roman" w:hAnsi="Times New Roman" w:cs="Times New Roman"/>
        </w:rPr>
        <w:t>早晨，我们看见太阳的视位置比它的实际位置要</w:t>
      </w:r>
      <w:r w:rsidR="009F4B58" w:rsidRPr="00B25C3E">
        <w:rPr>
          <w:rFonts w:ascii="Times New Roman" w:hAnsi="Times New Roman" w:cs="Times New Roman"/>
        </w:rPr>
        <w:t>__________</w:t>
      </w:r>
      <w:r w:rsidR="009F4B58" w:rsidRPr="00B25C3E">
        <w:rPr>
          <w:rFonts w:ascii="Times New Roman" w:hAnsi="Times New Roman" w:cs="Times New Roman"/>
        </w:rPr>
        <w:t>（选</w:t>
      </w:r>
      <w:r w:rsidR="009F4B58" w:rsidRPr="00234BE5">
        <w:rPr>
          <w:rFonts w:asciiTheme="minorEastAsia" w:hAnsiTheme="minorEastAsia" w:cs="Times New Roman"/>
        </w:rPr>
        <w:t>填“高”或“低”</w:t>
      </w:r>
      <w:r w:rsidR="009F4B58" w:rsidRPr="00B25C3E">
        <w:rPr>
          <w:rFonts w:ascii="Times New Roman" w:hAnsi="Times New Roman" w:cs="Times New Roman"/>
        </w:rPr>
        <w:t>）﹣些，这是光的</w:t>
      </w:r>
      <w:r w:rsidR="009F4B58" w:rsidRPr="00B25C3E">
        <w:rPr>
          <w:rFonts w:ascii="Times New Roman" w:hAnsi="Times New Roman" w:cs="Times New Roman"/>
        </w:rPr>
        <w:t>__________</w:t>
      </w:r>
      <w:r w:rsidR="009F4B58" w:rsidRPr="00B25C3E">
        <w:rPr>
          <w:rFonts w:ascii="Times New Roman" w:hAnsi="Times New Roman" w:cs="Times New Roman"/>
        </w:rPr>
        <w:t>现象</w:t>
      </w:r>
      <w:r w:rsidR="009F4B58" w:rsidRPr="00B25C3E">
        <w:rPr>
          <w:rFonts w:ascii="Times New Roman" w:hAnsi="Times New Roman" w:cs="Times New Roman" w:hint="eastAsia"/>
        </w:rPr>
        <w:t>。</w:t>
      </w: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0D4772" w:rsidRPr="00B25C3E" w:rsidRDefault="007B0633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12</w:t>
      </w:r>
      <w:r w:rsidRPr="00B25C3E">
        <w:rPr>
          <w:rFonts w:ascii="Times New Roman" w:hAnsi="Times New Roman" w:cs="Times New Roman"/>
        </w:rPr>
        <w:t>、</w:t>
      </w:r>
      <w:r w:rsidR="00234BE5">
        <w:rPr>
          <w:rFonts w:ascii="Times New Roman" w:hAnsi="Times New Roman" w:cs="Times New Roman"/>
        </w:rPr>
        <w:t>在</w:t>
      </w:r>
      <w:r w:rsidR="00234BE5">
        <w:rPr>
          <w:rFonts w:ascii="Times New Roman" w:hAnsi="Times New Roman" w:cs="Times New Roman" w:hint="eastAsia"/>
        </w:rPr>
        <w:t>下</w:t>
      </w:r>
      <w:r w:rsidR="000D4772" w:rsidRPr="00B25C3E">
        <w:rPr>
          <w:rFonts w:ascii="Times New Roman" w:hAnsi="Times New Roman" w:cs="Times New Roman"/>
        </w:rPr>
        <w:t>图中，画出光线</w:t>
      </w:r>
      <w:r w:rsidR="000D4772" w:rsidRPr="00B25C3E">
        <w:rPr>
          <w:rFonts w:ascii="Times New Roman" w:hAnsi="Times New Roman" w:cs="Times New Roman"/>
        </w:rPr>
        <w:t>AO</w:t>
      </w:r>
      <w:r w:rsidR="000D4772" w:rsidRPr="00B25C3E">
        <w:rPr>
          <w:rFonts w:ascii="Times New Roman" w:hAnsi="Times New Roman" w:cs="Times New Roman"/>
        </w:rPr>
        <w:t>穿过玻璃砖的大致传播方向</w:t>
      </w:r>
      <w:r w:rsidR="00234BE5">
        <w:rPr>
          <w:rFonts w:ascii="Times New Roman" w:hAnsi="Times New Roman" w:cs="Times New Roman" w:hint="eastAsia"/>
        </w:rPr>
        <w:t>。</w:t>
      </w:r>
    </w:p>
    <w:p w:rsidR="000D4772" w:rsidRPr="00B25C3E" w:rsidRDefault="000D4772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3104" behindDoc="0" locked="0" layoutInCell="1" allowOverlap="1" wp14:anchorId="7D652618" wp14:editId="2C735A09">
            <wp:simplePos x="0" y="0"/>
            <wp:positionH relativeFrom="column">
              <wp:posOffset>1823720</wp:posOffset>
            </wp:positionH>
            <wp:positionV relativeFrom="paragraph">
              <wp:posOffset>94615</wp:posOffset>
            </wp:positionV>
            <wp:extent cx="1247775" cy="904875"/>
            <wp:effectExtent l="0" t="0" r="0" b="0"/>
            <wp:wrapSquare wrapText="bothSides"/>
            <wp:docPr id="67" name="图片 67" descr="http://czwl.cooco.net.cn/files/down/test/2016/02/27/18/2016022718161140289293.files/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czwl.cooco.net.cn/files/down/test/2016/02/27/18/2016022718161140289293.files/image031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03A" w:rsidRPr="00B25C3E" w:rsidRDefault="0062203A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Default="007B0633" w:rsidP="00285104">
      <w:pPr>
        <w:spacing w:line="400" w:lineRule="exact"/>
        <w:rPr>
          <w:rFonts w:ascii="Times New Roman" w:hAnsi="Times New Roman" w:cs="Times New Roman"/>
        </w:rPr>
      </w:pPr>
    </w:p>
    <w:p w:rsidR="007B0633" w:rsidRPr="00B25C3E" w:rsidRDefault="007B0633" w:rsidP="00285104">
      <w:pPr>
        <w:spacing w:line="400" w:lineRule="exact"/>
        <w:rPr>
          <w:rFonts w:ascii="Times New Roman" w:hAnsi="Times New Roman" w:cs="Times New Roman"/>
          <w:color w:val="FF0000"/>
        </w:rPr>
      </w:pPr>
    </w:p>
    <w:p w:rsidR="00E21D7A" w:rsidRPr="00B25C3E" w:rsidRDefault="00234BE5" w:rsidP="00E21D7A">
      <w:pPr>
        <w:pStyle w:val="ae"/>
        <w:spacing w:line="400" w:lineRule="exact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anchor distT="0" distB="0" distL="114300" distR="114300" simplePos="0" relativeHeight="251852800" behindDoc="0" locked="0" layoutInCell="1" allowOverlap="1" wp14:anchorId="59DD241F" wp14:editId="13BFAECA">
            <wp:simplePos x="0" y="0"/>
            <wp:positionH relativeFrom="column">
              <wp:posOffset>3452495</wp:posOffset>
            </wp:positionH>
            <wp:positionV relativeFrom="paragraph">
              <wp:posOffset>385445</wp:posOffset>
            </wp:positionV>
            <wp:extent cx="2231390" cy="79819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eastAsiaTheme="minorEastAsia" w:hAnsi="Times New Roman"/>
        </w:rPr>
        <w:t>1</w:t>
      </w:r>
      <w:r w:rsidR="00285104" w:rsidRPr="00B25C3E">
        <w:rPr>
          <w:rFonts w:ascii="Times New Roman" w:eastAsiaTheme="minorEastAsia" w:hAnsi="Times New Roman" w:hint="eastAsia"/>
        </w:rPr>
        <w:t>3</w:t>
      </w:r>
      <w:r w:rsidR="00285104" w:rsidRPr="00B25C3E">
        <w:rPr>
          <w:rFonts w:ascii="Times New Roman" w:eastAsiaTheme="minorEastAsia" w:hAnsi="Times New Roman"/>
        </w:rPr>
        <w:t>、</w:t>
      </w:r>
      <w:r w:rsidR="00E21D7A" w:rsidRPr="00B25C3E">
        <w:rPr>
          <w:rFonts w:ascii="Times New Roman" w:hAnsi="Times New Roman" w:hint="eastAsia"/>
        </w:rPr>
        <w:t>如图，在茶杯里放一枚硬币，慢慢地向杯里注水，保持眼睛和杯子的位置不变，眼睛看到硬币的位置是</w:t>
      </w:r>
      <w:r w:rsidR="008C4F07">
        <w:rPr>
          <w:rFonts w:ascii="Times New Roman" w:hAnsi="Times New Roman" w:hint="eastAsia"/>
        </w:rPr>
        <w:tab/>
      </w:r>
      <w:r w:rsidR="008C4F07" w:rsidRPr="00B25C3E">
        <w:rPr>
          <w:rFonts w:ascii="Times New Roman" w:hAnsi="Times New Roman"/>
        </w:rPr>
        <w:t>（</w:t>
      </w:r>
      <w:r w:rsidR="008C4F07">
        <w:rPr>
          <w:rFonts w:ascii="Times New Roman" w:hAnsi="Times New Roman" w:hint="eastAsia"/>
        </w:rPr>
        <w:tab/>
      </w:r>
      <w:r w:rsidR="008C4F07">
        <w:rPr>
          <w:rFonts w:ascii="Times New Roman" w:hAnsi="Times New Roman" w:hint="eastAsia"/>
        </w:rPr>
        <w:tab/>
      </w:r>
      <w:r w:rsidR="008C4F07" w:rsidRPr="00B25C3E">
        <w:rPr>
          <w:rFonts w:ascii="Times New Roman" w:hAnsi="Times New Roman"/>
        </w:rPr>
        <w:t>）</w:t>
      </w:r>
    </w:p>
    <w:p w:rsidR="00E21D7A" w:rsidRPr="00B25C3E" w:rsidRDefault="00E21D7A" w:rsidP="00234BE5">
      <w:pPr>
        <w:pStyle w:val="ae"/>
        <w:spacing w:line="400" w:lineRule="exact"/>
        <w:ind w:leftChars="200" w:left="420"/>
        <w:rPr>
          <w:rFonts w:ascii="Times New Roman" w:hAnsi="Times New Roman"/>
        </w:rPr>
      </w:pPr>
      <w:r w:rsidRPr="00B25C3E">
        <w:rPr>
          <w:rFonts w:ascii="Times New Roman" w:hAnsi="Times New Roman" w:hint="eastAsia"/>
        </w:rPr>
        <w:t>A</w:t>
      </w:r>
      <w:r w:rsidRPr="00B25C3E">
        <w:rPr>
          <w:rFonts w:ascii="Times New Roman" w:hAnsi="Times New Roman" w:hint="eastAsia"/>
        </w:rPr>
        <w:t>．逐渐降低</w:t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Pr="00B25C3E">
        <w:rPr>
          <w:rFonts w:ascii="Times New Roman" w:hAnsi="Times New Roman" w:hint="eastAsia"/>
        </w:rPr>
        <w:t>B</w:t>
      </w:r>
      <w:r w:rsidRPr="00B25C3E">
        <w:rPr>
          <w:rFonts w:ascii="Times New Roman" w:hAnsi="Times New Roman" w:hint="eastAsia"/>
        </w:rPr>
        <w:t>．逐渐升高</w:t>
      </w:r>
    </w:p>
    <w:p w:rsidR="00E21D7A" w:rsidRPr="00B25C3E" w:rsidRDefault="00E21D7A" w:rsidP="00234BE5">
      <w:pPr>
        <w:pStyle w:val="ae"/>
        <w:spacing w:line="400" w:lineRule="exact"/>
        <w:ind w:leftChars="200" w:left="420"/>
        <w:rPr>
          <w:rFonts w:ascii="Times New Roman" w:hAnsi="Times New Roman"/>
        </w:rPr>
      </w:pPr>
      <w:r w:rsidRPr="00B25C3E">
        <w:rPr>
          <w:rFonts w:ascii="Times New Roman" w:hAnsi="Times New Roman" w:hint="eastAsia"/>
        </w:rPr>
        <w:t>C</w:t>
      </w:r>
      <w:r w:rsidRPr="00B25C3E">
        <w:rPr>
          <w:rFonts w:ascii="Times New Roman" w:hAnsi="Times New Roman" w:hint="eastAsia"/>
        </w:rPr>
        <w:t>．先升高后降低</w:t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="00234BE5">
        <w:rPr>
          <w:rFonts w:ascii="Times New Roman" w:hAnsi="Times New Roman" w:hint="eastAsia"/>
        </w:rPr>
        <w:tab/>
      </w:r>
      <w:r w:rsidRPr="00B25C3E">
        <w:rPr>
          <w:rFonts w:ascii="Times New Roman" w:hAnsi="Times New Roman" w:hint="eastAsia"/>
        </w:rPr>
        <w:t>D</w:t>
      </w:r>
      <w:r w:rsidRPr="00B25C3E">
        <w:rPr>
          <w:rFonts w:ascii="Times New Roman" w:hAnsi="Times New Roman" w:hint="eastAsia"/>
        </w:rPr>
        <w:t>．不升高也不降低</w:t>
      </w:r>
    </w:p>
    <w:p w:rsidR="00C7003F" w:rsidRDefault="00C7003F" w:rsidP="00285104">
      <w:pPr>
        <w:spacing w:line="400" w:lineRule="exact"/>
        <w:rPr>
          <w:rFonts w:ascii="Times New Roman" w:hAnsi="Times New Roman" w:cs="Times New Roman" w:hint="eastAsia"/>
        </w:rPr>
      </w:pPr>
    </w:p>
    <w:p w:rsidR="002706BC" w:rsidRPr="00B25C3E" w:rsidRDefault="00285104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 w:hint="eastAsia"/>
        </w:rPr>
        <w:t>4</w:t>
      </w:r>
      <w:r w:rsidRPr="00B25C3E">
        <w:rPr>
          <w:rFonts w:ascii="Times New Roman" w:hAnsi="Times New Roman" w:cs="Times New Roman"/>
        </w:rPr>
        <w:t>、</w:t>
      </w:r>
      <w:r w:rsidR="002706BC" w:rsidRPr="00B25C3E">
        <w:rPr>
          <w:rFonts w:ascii="Times New Roman" w:hAnsi="Times New Roman" w:cs="Times New Roman"/>
        </w:rPr>
        <w:t>一束光线从空气射入某种透明液体时，已知入射光线与液体表面的夹角是</w:t>
      </w:r>
      <w:r w:rsidR="002706BC" w:rsidRPr="00B25C3E">
        <w:rPr>
          <w:rFonts w:ascii="Times New Roman" w:hAnsi="Times New Roman" w:cs="Times New Roman"/>
        </w:rPr>
        <w:t>45°</w:t>
      </w:r>
      <w:r w:rsidR="002706BC" w:rsidRPr="00B25C3E">
        <w:rPr>
          <w:rFonts w:ascii="Times New Roman" w:hAnsi="Times New Roman" w:cs="Times New Roman"/>
        </w:rPr>
        <w:t>，反射光线与折射光线的夹角是</w:t>
      </w:r>
      <w:r w:rsidR="002706BC" w:rsidRPr="00B25C3E">
        <w:rPr>
          <w:rFonts w:ascii="Times New Roman" w:hAnsi="Times New Roman" w:cs="Times New Roman"/>
        </w:rPr>
        <w:t>105°</w:t>
      </w:r>
      <w:r w:rsidR="002706BC" w:rsidRPr="00B25C3E">
        <w:rPr>
          <w:rFonts w:ascii="Times New Roman" w:hAnsi="Times New Roman" w:cs="Times New Roman"/>
        </w:rPr>
        <w:t>，则折射角是</w:t>
      </w:r>
      <w:r w:rsidR="002706BC" w:rsidRPr="00B25C3E">
        <w:rPr>
          <w:rFonts w:ascii="Times New Roman" w:hAnsi="Times New Roman" w:cs="Times New Roman"/>
        </w:rPr>
        <w:t>_______</w:t>
      </w:r>
      <w:r w:rsidR="002706BC" w:rsidRPr="00B25C3E">
        <w:rPr>
          <w:rFonts w:ascii="Times New Roman" w:hAnsi="Times New Roman" w:cs="Times New Roman"/>
        </w:rPr>
        <w:t>，入射角是</w:t>
      </w:r>
      <w:r w:rsidR="002706BC" w:rsidRPr="00B25C3E">
        <w:rPr>
          <w:rFonts w:ascii="Times New Roman" w:hAnsi="Times New Roman" w:cs="Times New Roman"/>
        </w:rPr>
        <w:t>__________</w:t>
      </w:r>
      <w:r w:rsidR="002706BC" w:rsidRPr="00B25C3E">
        <w:rPr>
          <w:rFonts w:ascii="Times New Roman" w:hAnsi="Times New Roman" w:cs="Times New Roman"/>
        </w:rPr>
        <w:t>。</w:t>
      </w: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285104" w:rsidRPr="00B25C3E" w:rsidRDefault="00C7003F" w:rsidP="002706BC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812864" behindDoc="0" locked="0" layoutInCell="1" allowOverlap="0" wp14:anchorId="2E1328D6" wp14:editId="30126B31">
            <wp:simplePos x="0" y="0"/>
            <wp:positionH relativeFrom="column">
              <wp:posOffset>4600575</wp:posOffset>
            </wp:positionH>
            <wp:positionV relativeFrom="line">
              <wp:posOffset>57150</wp:posOffset>
            </wp:positionV>
            <wp:extent cx="1076325" cy="809625"/>
            <wp:effectExtent l="0" t="0" r="0" b="0"/>
            <wp:wrapSquare wrapText="bothSides"/>
            <wp:docPr id="34" name="图片 34" descr="http://czwl.cooco.net.cn/files/down/test/2013/09/22/05/2013092205362262991182.files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czwl.cooco.net.cn/files/down/test/2013/09/22/05/2013092205362262991182.files/image014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  <w:szCs w:val="21"/>
        </w:rPr>
        <w:t>1</w:t>
      </w:r>
      <w:r w:rsidR="00285104" w:rsidRPr="00B25C3E">
        <w:rPr>
          <w:rFonts w:ascii="Times New Roman" w:hAnsi="Times New Roman" w:cs="Times New Roman" w:hint="eastAsia"/>
          <w:szCs w:val="21"/>
        </w:rPr>
        <w:t>5</w:t>
      </w:r>
      <w:r w:rsidR="00285104" w:rsidRPr="00B25C3E">
        <w:rPr>
          <w:rFonts w:ascii="Times New Roman" w:hAnsi="Times New Roman" w:cs="Times New Roman"/>
          <w:szCs w:val="21"/>
        </w:rPr>
        <w:t>、</w:t>
      </w:r>
      <w:r w:rsidR="002706BC" w:rsidRPr="00B25C3E">
        <w:rPr>
          <w:rFonts w:ascii="Times New Roman" w:hAnsi="Times New Roman" w:cs="Times New Roman"/>
          <w:szCs w:val="21"/>
        </w:rPr>
        <w:t>如图所示，岸边</w:t>
      </w:r>
      <w:r w:rsidR="002706BC" w:rsidRPr="00234BE5">
        <w:rPr>
          <w:rFonts w:asciiTheme="minorEastAsia" w:hAnsiTheme="minorEastAsia" w:cs="Times New Roman"/>
          <w:szCs w:val="21"/>
        </w:rPr>
        <w:t>的渔民看到水中的“鱼”</w:t>
      </w:r>
      <w:r w:rsidR="002706BC" w:rsidRPr="00B25C3E">
        <w:rPr>
          <w:rFonts w:ascii="Times New Roman" w:hAnsi="Times New Roman" w:cs="Times New Roman"/>
          <w:szCs w:val="21"/>
        </w:rPr>
        <w:t>，实际上是由于光的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2706BC" w:rsidRPr="00B25C3E">
        <w:rPr>
          <w:rFonts w:ascii="Times New Roman" w:hAnsi="Times New Roman" w:cs="Times New Roman"/>
          <w:szCs w:val="21"/>
        </w:rPr>
        <w:t>形成的鱼的像；有经验的渔民知道，用</w:t>
      </w:r>
      <w:proofErr w:type="gramStart"/>
      <w:r w:rsidR="002706BC" w:rsidRPr="00B25C3E">
        <w:rPr>
          <w:rFonts w:ascii="Times New Roman" w:hAnsi="Times New Roman" w:cs="Times New Roman"/>
          <w:szCs w:val="21"/>
        </w:rPr>
        <w:t>鱼叉插鱼时</w:t>
      </w:r>
      <w:proofErr w:type="gramEnd"/>
      <w:r w:rsidR="002706BC" w:rsidRPr="00B25C3E">
        <w:rPr>
          <w:rFonts w:ascii="Times New Roman" w:hAnsi="Times New Roman" w:cs="Times New Roman"/>
          <w:szCs w:val="21"/>
        </w:rPr>
        <w:t>要朝着所看</w:t>
      </w:r>
      <w:r w:rsidR="002706BC" w:rsidRPr="00234BE5">
        <w:rPr>
          <w:rFonts w:asciiTheme="minorEastAsia" w:hAnsiTheme="minorEastAsia" w:cs="Times New Roman"/>
          <w:szCs w:val="21"/>
        </w:rPr>
        <w:t>到的“鱼”</w:t>
      </w:r>
      <w:r w:rsidR="002706BC" w:rsidRPr="00B25C3E">
        <w:rPr>
          <w:rFonts w:ascii="Times New Roman" w:hAnsi="Times New Roman" w:cs="Times New Roman"/>
          <w:szCs w:val="21"/>
        </w:rPr>
        <w:t>更</w:t>
      </w:r>
      <w:r w:rsidR="00E36986" w:rsidRPr="00B25C3E">
        <w:rPr>
          <w:rFonts w:ascii="Times New Roman" w:hAnsi="Times New Roman" w:cs="Times New Roman" w:hint="eastAsia"/>
        </w:rPr>
        <w:t>_________</w:t>
      </w:r>
      <w:r w:rsidR="002706BC" w:rsidRPr="00B25C3E">
        <w:rPr>
          <w:rFonts w:ascii="Times New Roman" w:hAnsi="Times New Roman" w:cs="Times New Roman"/>
          <w:szCs w:val="21"/>
        </w:rPr>
        <w:t>（选填</w:t>
      </w:r>
      <w:r w:rsidR="002706BC" w:rsidRPr="00234BE5">
        <w:rPr>
          <w:rFonts w:asciiTheme="minorEastAsia" w:hAnsiTheme="minorEastAsia" w:cs="Times New Roman"/>
          <w:szCs w:val="21"/>
        </w:rPr>
        <w:t>“深”或“浅”）</w:t>
      </w:r>
      <w:r w:rsidR="002706BC" w:rsidRPr="00B25C3E">
        <w:rPr>
          <w:rFonts w:ascii="Times New Roman" w:hAnsi="Times New Roman" w:cs="Times New Roman"/>
          <w:szCs w:val="21"/>
        </w:rPr>
        <w:t>一些的位置插去，才能插到鱼。</w:t>
      </w:r>
    </w:p>
    <w:p w:rsidR="00285104" w:rsidRDefault="00285104" w:rsidP="00285104">
      <w:pPr>
        <w:spacing w:line="400" w:lineRule="exact"/>
        <w:rPr>
          <w:rFonts w:ascii="Times New Roman" w:hAnsi="Times New Roman" w:cs="Times New Roman" w:hint="eastAsia"/>
          <w:color w:val="FF0000"/>
          <w:szCs w:val="24"/>
        </w:rPr>
      </w:pPr>
    </w:p>
    <w:p w:rsidR="00C7003F" w:rsidRPr="00B25C3E" w:rsidRDefault="00C7003F" w:rsidP="00285104">
      <w:pPr>
        <w:spacing w:line="400" w:lineRule="exact"/>
        <w:rPr>
          <w:rFonts w:ascii="Times New Roman" w:hAnsi="Times New Roman" w:cs="Times New Roman"/>
        </w:rPr>
      </w:pPr>
    </w:p>
    <w:p w:rsidR="000D4772" w:rsidRPr="00B25C3E" w:rsidRDefault="000D4772" w:rsidP="000D4772">
      <w:pPr>
        <w:pStyle w:val="ae"/>
        <w:spacing w:line="400" w:lineRule="exact"/>
        <w:rPr>
          <w:rFonts w:ascii="Times New Roman" w:eastAsiaTheme="minorEastAsia" w:hAnsi="Times New Roman"/>
        </w:rPr>
      </w:pPr>
      <w:r w:rsidRPr="00B25C3E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825152" behindDoc="0" locked="0" layoutInCell="1" allowOverlap="1" wp14:anchorId="6AB70425" wp14:editId="0A26E68C">
            <wp:simplePos x="0" y="0"/>
            <wp:positionH relativeFrom="column">
              <wp:posOffset>2223770</wp:posOffset>
            </wp:positionH>
            <wp:positionV relativeFrom="paragraph">
              <wp:posOffset>358140</wp:posOffset>
            </wp:positionV>
            <wp:extent cx="971550" cy="1124585"/>
            <wp:effectExtent l="0" t="0" r="0" b="0"/>
            <wp:wrapSquare wrapText="bothSides"/>
            <wp:docPr id="70" name="图片 70" descr="http://czwl.cooco.net.cn/files/down/test/2016/02/05/08/2016020508042541883357.files/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czwl.cooco.net.cn/files/down/test/2016/02/05/08/2016020508042541883357.files/image039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eastAsiaTheme="minorEastAsia" w:hAnsi="Times New Roman"/>
        </w:rPr>
        <w:t>1</w:t>
      </w:r>
      <w:r w:rsidR="00285104" w:rsidRPr="00B25C3E">
        <w:rPr>
          <w:rFonts w:ascii="Times New Roman" w:eastAsiaTheme="minorEastAsia" w:hAnsi="Times New Roman" w:hint="eastAsia"/>
        </w:rPr>
        <w:t>6</w:t>
      </w:r>
      <w:r w:rsidR="00285104" w:rsidRPr="00B25C3E">
        <w:rPr>
          <w:rFonts w:ascii="Times New Roman" w:eastAsiaTheme="minorEastAsia" w:hAnsi="Times New Roman"/>
        </w:rPr>
        <w:t>、</w:t>
      </w:r>
      <w:r w:rsidRPr="00B25C3E">
        <w:rPr>
          <w:rFonts w:ascii="Times New Roman" w:eastAsiaTheme="minorEastAsia" w:hAnsi="Times New Roman"/>
        </w:rPr>
        <w:t>如图所示，光斜射到空气和玻璃的分界面时，同时发生反射和折射</w:t>
      </w:r>
      <w:r w:rsidR="00C7003F">
        <w:rPr>
          <w:rFonts w:ascii="Times New Roman" w:eastAsiaTheme="minorEastAsia" w:hAnsi="Times New Roman" w:hint="eastAsia"/>
        </w:rPr>
        <w:t>。</w:t>
      </w:r>
      <w:r w:rsidRPr="00B25C3E">
        <w:rPr>
          <w:rFonts w:ascii="Times New Roman" w:eastAsiaTheme="minorEastAsia" w:hAnsi="Times New Roman"/>
        </w:rPr>
        <w:t>请在图中标出反射角</w:t>
      </w:r>
      <w:r w:rsidRPr="00B25C3E">
        <w:rPr>
          <w:rFonts w:ascii="Times New Roman" w:eastAsiaTheme="minorEastAsia" w:hAnsi="Times New Roman"/>
        </w:rPr>
        <w:t>r</w:t>
      </w:r>
      <w:r w:rsidRPr="00B25C3E">
        <w:rPr>
          <w:rFonts w:ascii="Times New Roman" w:eastAsiaTheme="minorEastAsia" w:hAnsi="Times New Roman"/>
        </w:rPr>
        <w:t>，并用箭头标出折射光线的传播方向</w:t>
      </w:r>
      <w:r w:rsidRPr="00B25C3E">
        <w:rPr>
          <w:rFonts w:ascii="Times New Roman" w:eastAsiaTheme="minorEastAsia" w:hAnsi="Times New Roman" w:hint="eastAsia"/>
        </w:rPr>
        <w:t>。</w:t>
      </w:r>
    </w:p>
    <w:p w:rsidR="000D4772" w:rsidRPr="00B25C3E" w:rsidRDefault="000D4772" w:rsidP="000D4772">
      <w:pPr>
        <w:pStyle w:val="ae"/>
        <w:spacing w:line="400" w:lineRule="exact"/>
        <w:rPr>
          <w:rFonts w:ascii="Times New Roman" w:hAnsi="Times New Roman"/>
        </w:rPr>
      </w:pPr>
    </w:p>
    <w:p w:rsidR="00285104" w:rsidRPr="00B25C3E" w:rsidRDefault="00285104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0D4772" w:rsidRPr="00B25C3E" w:rsidRDefault="000D4772" w:rsidP="00285104">
      <w:pPr>
        <w:pStyle w:val="ae"/>
        <w:spacing w:line="400" w:lineRule="exact"/>
        <w:rPr>
          <w:rFonts w:ascii="Times New Roman" w:eastAsiaTheme="minorEastAsia" w:hAnsi="Times New Roman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C7003F" w:rsidP="000D4772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7200" behindDoc="0" locked="0" layoutInCell="1" allowOverlap="1" wp14:anchorId="02CCDA73" wp14:editId="07E5180A">
            <wp:simplePos x="0" y="0"/>
            <wp:positionH relativeFrom="column">
              <wp:posOffset>1699895</wp:posOffset>
            </wp:positionH>
            <wp:positionV relativeFrom="paragraph">
              <wp:posOffset>510540</wp:posOffset>
            </wp:positionV>
            <wp:extent cx="1743075" cy="904875"/>
            <wp:effectExtent l="0" t="0" r="0" b="0"/>
            <wp:wrapSquare wrapText="bothSides"/>
            <wp:docPr id="82" name="图片 82" descr="http://czwl.cooco.net.cn/files/down/test/2016/01/27/07/2016012707031943535032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czwl.cooco.net.cn/files/down/test/2016/01/27/07/2016012707031943535032.files/image017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104" w:rsidRPr="00B25C3E">
        <w:rPr>
          <w:rFonts w:ascii="Times New Roman" w:hAnsi="Times New Roman" w:cs="Times New Roman"/>
        </w:rPr>
        <w:t>1</w:t>
      </w:r>
      <w:r w:rsidR="00285104" w:rsidRPr="00B25C3E">
        <w:rPr>
          <w:rFonts w:ascii="Times New Roman" w:hAnsi="Times New Roman" w:cs="Times New Roman" w:hint="eastAsia"/>
        </w:rPr>
        <w:t>7</w:t>
      </w:r>
      <w:r w:rsidR="00285104" w:rsidRPr="00B25C3E">
        <w:rPr>
          <w:rFonts w:ascii="Times New Roman" w:hAnsi="Times New Roman" w:cs="Times New Roman"/>
        </w:rPr>
        <w:t>、</w:t>
      </w:r>
      <w:r w:rsidR="000D4772" w:rsidRPr="00B25C3E">
        <w:rPr>
          <w:rFonts w:ascii="Times New Roman" w:hAnsi="Times New Roman" w:cs="Times New Roman"/>
        </w:rPr>
        <w:t>插入水中的筷子，在水中的部分看起来向上弯折，如图所示，人眼在</w:t>
      </w:r>
      <w:r w:rsidR="000D4772" w:rsidRPr="00B25C3E">
        <w:rPr>
          <w:rFonts w:ascii="Times New Roman" w:hAnsi="Times New Roman" w:cs="Times New Roman"/>
        </w:rPr>
        <w:t>C</w:t>
      </w:r>
      <w:r w:rsidR="000D4772" w:rsidRPr="00B25C3E">
        <w:rPr>
          <w:rFonts w:ascii="Times New Roman" w:hAnsi="Times New Roman" w:cs="Times New Roman"/>
        </w:rPr>
        <w:t>点处看到筷子</w:t>
      </w:r>
      <w:r w:rsidR="000D4772" w:rsidRPr="00B25C3E">
        <w:rPr>
          <w:rFonts w:ascii="Times New Roman" w:hAnsi="Times New Roman" w:cs="Times New Roman"/>
        </w:rPr>
        <w:t>B</w:t>
      </w:r>
      <w:r w:rsidR="000D4772" w:rsidRPr="00B25C3E">
        <w:rPr>
          <w:rFonts w:ascii="Times New Roman" w:hAnsi="Times New Roman" w:cs="Times New Roman"/>
        </w:rPr>
        <w:t>点的像在位置</w:t>
      </w:r>
      <w:r w:rsidR="000D4772" w:rsidRPr="00B25C3E">
        <w:rPr>
          <w:rFonts w:ascii="Times New Roman" w:hAnsi="Times New Roman" w:cs="Times New Roman"/>
        </w:rPr>
        <w:t>B′</w:t>
      </w:r>
      <w:r w:rsidR="000D4772" w:rsidRPr="00B25C3E">
        <w:rPr>
          <w:rFonts w:ascii="Times New Roman" w:hAnsi="Times New Roman" w:cs="Times New Roman"/>
        </w:rPr>
        <w:t>点</w:t>
      </w:r>
      <w:r w:rsidR="00234BE5">
        <w:rPr>
          <w:rFonts w:ascii="Times New Roman" w:hAnsi="Times New Roman" w:cs="Times New Roman" w:hint="eastAsia"/>
        </w:rPr>
        <w:t>，</w:t>
      </w:r>
      <w:r w:rsidR="000D4772" w:rsidRPr="00B25C3E">
        <w:rPr>
          <w:rFonts w:ascii="Times New Roman" w:hAnsi="Times New Roman" w:cs="Times New Roman"/>
        </w:rPr>
        <w:t>请画出</w:t>
      </w:r>
      <w:r w:rsidR="000D4772" w:rsidRPr="00B25C3E">
        <w:rPr>
          <w:rFonts w:ascii="Times New Roman" w:hAnsi="Times New Roman" w:cs="Times New Roman"/>
        </w:rPr>
        <w:t>B</w:t>
      </w:r>
      <w:r w:rsidR="000D4772" w:rsidRPr="00B25C3E">
        <w:rPr>
          <w:rFonts w:ascii="Times New Roman" w:hAnsi="Times New Roman" w:cs="Times New Roman"/>
        </w:rPr>
        <w:t>点的一条光线经水面折射后过</w:t>
      </w:r>
      <w:r w:rsidR="000D4772" w:rsidRPr="00B25C3E">
        <w:rPr>
          <w:rFonts w:ascii="Times New Roman" w:hAnsi="Times New Roman" w:cs="Times New Roman"/>
        </w:rPr>
        <w:t>C</w:t>
      </w:r>
      <w:r w:rsidR="000D4772" w:rsidRPr="00B25C3E">
        <w:rPr>
          <w:rFonts w:ascii="Times New Roman" w:hAnsi="Times New Roman" w:cs="Times New Roman"/>
        </w:rPr>
        <w:t>点的光路图</w:t>
      </w:r>
      <w:r w:rsidR="00234BE5">
        <w:rPr>
          <w:rFonts w:ascii="Times New Roman" w:hAnsi="Times New Roman" w:cs="Times New Roman" w:hint="eastAsia"/>
        </w:rPr>
        <w:t>。</w:t>
      </w:r>
    </w:p>
    <w:p w:rsidR="000D4772" w:rsidRPr="00B25C3E" w:rsidRDefault="000D4772" w:rsidP="000D4772">
      <w:pPr>
        <w:spacing w:line="400" w:lineRule="exact"/>
        <w:rPr>
          <w:rFonts w:ascii="Times New Roman" w:hAnsi="Times New Roman" w:cs="Times New Roman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0D4772" w:rsidRPr="00B25C3E" w:rsidRDefault="000D4772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285104" w:rsidRPr="00B25C3E" w:rsidRDefault="00285104" w:rsidP="00285104">
      <w:pPr>
        <w:spacing w:line="400" w:lineRule="exact"/>
        <w:rPr>
          <w:rFonts w:ascii="Times New Roman" w:hAnsi="Times New Roman" w:cs="Times New Roman"/>
          <w:szCs w:val="21"/>
        </w:rPr>
      </w:pPr>
    </w:p>
    <w:p w:rsidR="00C840D8" w:rsidRPr="00B25C3E" w:rsidRDefault="00285104" w:rsidP="00C840D8">
      <w:pPr>
        <w:spacing w:line="400" w:lineRule="exact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1</w:t>
      </w:r>
      <w:r w:rsidRPr="00B25C3E">
        <w:rPr>
          <w:rFonts w:ascii="Times New Roman" w:hAnsi="Times New Roman" w:cs="Times New Roman" w:hint="eastAsia"/>
          <w:szCs w:val="21"/>
        </w:rPr>
        <w:t>8</w:t>
      </w:r>
      <w:r w:rsidRPr="00B25C3E">
        <w:rPr>
          <w:rFonts w:ascii="Times New Roman" w:hAnsi="Times New Roman" w:cs="Times New Roman"/>
          <w:szCs w:val="21"/>
        </w:rPr>
        <w:t>、</w:t>
      </w:r>
      <w:r w:rsidR="00C840D8" w:rsidRPr="00B25C3E">
        <w:rPr>
          <w:rFonts w:ascii="Times New Roman" w:hAnsi="Times New Roman" w:cs="Times New Roman"/>
          <w:szCs w:val="21"/>
        </w:rPr>
        <w:t>如图所示，水池的宽度为</w:t>
      </w:r>
      <w:r w:rsidR="00C840D8" w:rsidRPr="00B25C3E">
        <w:rPr>
          <w:rFonts w:ascii="Times New Roman" w:hAnsi="Times New Roman" w:cs="Times New Roman"/>
          <w:szCs w:val="21"/>
        </w:rPr>
        <w:t>L</w:t>
      </w:r>
      <w:r w:rsidR="00C840D8" w:rsidRPr="00B25C3E">
        <w:rPr>
          <w:rFonts w:ascii="Times New Roman" w:hAnsi="Times New Roman" w:cs="Times New Roman"/>
          <w:szCs w:val="21"/>
        </w:rPr>
        <w:t>，在水池右侧距离池底高度</w:t>
      </w:r>
      <w:r w:rsidR="00C840D8" w:rsidRPr="00B25C3E">
        <w:rPr>
          <w:rFonts w:ascii="Times New Roman" w:hAnsi="Times New Roman" w:cs="Times New Roman"/>
          <w:szCs w:val="21"/>
        </w:rPr>
        <w:t>H</w:t>
      </w:r>
      <w:r w:rsidR="00C840D8" w:rsidRPr="00B25C3E">
        <w:rPr>
          <w:rFonts w:ascii="Times New Roman" w:hAnsi="Times New Roman" w:cs="Times New Roman"/>
          <w:szCs w:val="21"/>
        </w:rPr>
        <w:t>处有一激光束，水池内无水时恰好在水池的左下</w:t>
      </w:r>
      <w:proofErr w:type="gramStart"/>
      <w:r w:rsidR="00C840D8" w:rsidRPr="00B25C3E">
        <w:rPr>
          <w:rFonts w:ascii="Times New Roman" w:hAnsi="Times New Roman" w:cs="Times New Roman"/>
          <w:szCs w:val="21"/>
        </w:rPr>
        <w:t>角产生</w:t>
      </w:r>
      <w:proofErr w:type="gramEnd"/>
      <w:r w:rsidR="00C840D8" w:rsidRPr="00B25C3E">
        <w:rPr>
          <w:rFonts w:ascii="Times New Roman" w:hAnsi="Times New Roman" w:cs="Times New Roman"/>
          <w:szCs w:val="21"/>
        </w:rPr>
        <w:t>一个光斑。已知</w:t>
      </w:r>
      <w:r w:rsidR="00C840D8" w:rsidRPr="00B25C3E">
        <w:rPr>
          <w:rFonts w:ascii="Times New Roman" w:hAnsi="Times New Roman" w:cs="Times New Roman"/>
          <w:i/>
          <w:iCs/>
          <w:szCs w:val="21"/>
        </w:rPr>
        <w:t>L=H</w:t>
      </w:r>
      <w:r w:rsidR="00C840D8" w:rsidRPr="00B25C3E">
        <w:rPr>
          <w:rFonts w:ascii="Times New Roman" w:hAnsi="Times New Roman" w:cs="Times New Roman"/>
          <w:szCs w:val="21"/>
        </w:rPr>
        <w:t>。现向水池内注水，水面匀速上升，则光斑</w:t>
      </w:r>
      <w:r w:rsidR="00B25C3E">
        <w:rPr>
          <w:rFonts w:ascii="Times New Roman" w:hAnsi="Times New Roman" w:cs="Times New Roman"/>
          <w:szCs w:val="21"/>
        </w:rPr>
        <w:tab/>
      </w:r>
      <w:r w:rsidR="00B25C3E">
        <w:rPr>
          <w:rFonts w:ascii="Times New Roman" w:hAnsi="Times New Roman" w:cs="Times New Roman"/>
          <w:szCs w:val="21"/>
        </w:rPr>
        <w:t>（</w:t>
      </w:r>
      <w:r w:rsidR="00B25C3E">
        <w:rPr>
          <w:rFonts w:ascii="Times New Roman" w:hAnsi="Times New Roman" w:cs="Times New Roman"/>
          <w:szCs w:val="21"/>
        </w:rPr>
        <w:tab/>
      </w:r>
      <w:r w:rsidR="00B25C3E">
        <w:rPr>
          <w:rFonts w:ascii="Times New Roman" w:hAnsi="Times New Roman" w:cs="Times New Roman"/>
          <w:szCs w:val="21"/>
        </w:rPr>
        <w:tab/>
      </w:r>
      <w:r w:rsidR="00B25C3E">
        <w:rPr>
          <w:rFonts w:ascii="Times New Roman" w:hAnsi="Times New Roman" w:cs="Times New Roman"/>
          <w:szCs w:val="21"/>
        </w:rPr>
        <w:t>）</w:t>
      </w:r>
    </w:p>
    <w:p w:rsidR="00C840D8" w:rsidRPr="00B25C3E" w:rsidRDefault="008C4F07" w:rsidP="008C4F07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791360" behindDoc="0" locked="0" layoutInCell="1" allowOverlap="1" wp14:anchorId="14755DA1" wp14:editId="7595A67A">
            <wp:simplePos x="0" y="0"/>
            <wp:positionH relativeFrom="column">
              <wp:posOffset>4119245</wp:posOffset>
            </wp:positionH>
            <wp:positionV relativeFrom="paragraph">
              <wp:posOffset>50165</wp:posOffset>
            </wp:positionV>
            <wp:extent cx="1259840" cy="974725"/>
            <wp:effectExtent l="0" t="0" r="0" b="0"/>
            <wp:wrapSquare wrapText="bothSides"/>
            <wp:docPr id="79" name="图片 79" descr="http://czwl.cooco.net.cn/files/down/test/2015/09/09/05/2015090905440751505352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9" descr="http://czwl.cooco.net.cn/files/down/test/2015/09/09/05/2015090905440751505352.files/image008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BEBA8EAE-BF5A-486C-A8C5-ECC9F3942E4B}">
                          <a14:imgProps xmlns:a14="http://schemas.microsoft.com/office/drawing/2010/main">
                            <a14:imgLayer r:embed="rId10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0D8" w:rsidRPr="00B25C3E">
        <w:rPr>
          <w:rFonts w:ascii="Times New Roman" w:hAnsi="Times New Roman" w:cs="Times New Roman"/>
          <w:szCs w:val="21"/>
        </w:rPr>
        <w:t>A</w:t>
      </w:r>
      <w:r w:rsidR="00C840D8" w:rsidRPr="00B25C3E">
        <w:rPr>
          <w:rFonts w:ascii="Times New Roman" w:hAnsi="Times New Roman" w:cs="Times New Roman"/>
          <w:szCs w:val="21"/>
        </w:rPr>
        <w:t>．匀速向右移动，且移动速度小于水面上升速度</w:t>
      </w:r>
    </w:p>
    <w:p w:rsidR="00C840D8" w:rsidRPr="00B25C3E" w:rsidRDefault="00C840D8" w:rsidP="008C4F07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B</w:t>
      </w:r>
      <w:r w:rsidRPr="00B25C3E">
        <w:rPr>
          <w:rFonts w:ascii="Times New Roman" w:hAnsi="Times New Roman" w:cs="Times New Roman"/>
          <w:szCs w:val="21"/>
        </w:rPr>
        <w:t>．匀速向右移动，且移动速度大于水面上升速度</w:t>
      </w:r>
    </w:p>
    <w:p w:rsidR="00C840D8" w:rsidRPr="00B25C3E" w:rsidRDefault="00C840D8" w:rsidP="008C4F07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C</w:t>
      </w:r>
      <w:r w:rsidRPr="00B25C3E">
        <w:rPr>
          <w:rFonts w:ascii="Times New Roman" w:hAnsi="Times New Roman" w:cs="Times New Roman"/>
          <w:szCs w:val="21"/>
        </w:rPr>
        <w:t>．减速向右移动，但速度始终大于水面上升速度</w:t>
      </w:r>
    </w:p>
    <w:p w:rsidR="00C840D8" w:rsidRPr="00B25C3E" w:rsidRDefault="00C840D8" w:rsidP="008C4F07">
      <w:pPr>
        <w:spacing w:line="400" w:lineRule="exact"/>
        <w:ind w:leftChars="200" w:left="420"/>
        <w:rPr>
          <w:rFonts w:ascii="Times New Roman" w:hAnsi="Times New Roman" w:cs="Times New Roman"/>
          <w:szCs w:val="21"/>
        </w:rPr>
      </w:pPr>
      <w:r w:rsidRPr="00B25C3E">
        <w:rPr>
          <w:rFonts w:ascii="Times New Roman" w:hAnsi="Times New Roman" w:cs="Times New Roman"/>
          <w:szCs w:val="21"/>
        </w:rPr>
        <w:t>D</w:t>
      </w:r>
      <w:r w:rsidRPr="00B25C3E">
        <w:rPr>
          <w:rFonts w:ascii="Times New Roman" w:hAnsi="Times New Roman" w:cs="Times New Roman"/>
          <w:szCs w:val="21"/>
        </w:rPr>
        <w:t>．加速向右移动，但速度始终小于水面上升速度</w:t>
      </w:r>
    </w:p>
    <w:p w:rsidR="00C7003F" w:rsidRDefault="00C7003F" w:rsidP="00F2485E">
      <w:pPr>
        <w:spacing w:line="400" w:lineRule="exact"/>
        <w:rPr>
          <w:rFonts w:ascii="Times New Roman" w:hAnsi="Times New Roman" w:cs="Times New Roman" w:hint="eastAsia"/>
          <w:color w:val="FF0000"/>
          <w:szCs w:val="24"/>
        </w:rPr>
      </w:pPr>
    </w:p>
    <w:p w:rsidR="00F2485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 w:hint="eastAsia"/>
        </w:rPr>
        <w:t>19</w:t>
      </w:r>
      <w:r w:rsidRPr="00B25C3E">
        <w:rPr>
          <w:rFonts w:ascii="Times New Roman" w:hAnsi="Times New Roman" w:cs="Times New Roman" w:hint="eastAsia"/>
        </w:rPr>
        <w:t>、</w:t>
      </w:r>
      <w:r w:rsidRPr="00B25C3E">
        <w:rPr>
          <w:rFonts w:ascii="Times New Roman" w:hAnsi="Times New Roman" w:cs="Times New Roman"/>
        </w:rPr>
        <w:t>小</w:t>
      </w:r>
      <w:proofErr w:type="gramStart"/>
      <w:r w:rsidRPr="00B25C3E">
        <w:rPr>
          <w:rFonts w:ascii="Times New Roman" w:hAnsi="Times New Roman" w:cs="Times New Roman"/>
        </w:rPr>
        <w:t>刚同学</w:t>
      </w:r>
      <w:proofErr w:type="gramEnd"/>
      <w:r w:rsidRPr="00B25C3E">
        <w:rPr>
          <w:rFonts w:ascii="Times New Roman" w:hAnsi="Times New Roman" w:cs="Times New Roman"/>
        </w:rPr>
        <w:t>探究光从空气射入不同介质发生折射时的一些规律，他将一束光从空气射入水中发生折射的实验数据记录于下表：</w:t>
      </w:r>
    </w:p>
    <w:tbl>
      <w:tblPr>
        <w:tblStyle w:val="af3"/>
        <w:tblW w:w="8385" w:type="dxa"/>
        <w:tblLook w:val="04A0" w:firstRow="1" w:lastRow="0" w:firstColumn="1" w:lastColumn="0" w:noHBand="0" w:noVBand="1"/>
      </w:tblPr>
      <w:tblGrid>
        <w:gridCol w:w="2085"/>
        <w:gridCol w:w="592"/>
        <w:gridCol w:w="823"/>
        <w:gridCol w:w="977"/>
        <w:gridCol w:w="977"/>
        <w:gridCol w:w="977"/>
        <w:gridCol w:w="977"/>
        <w:gridCol w:w="977"/>
      </w:tblGrid>
      <w:tr w:rsidR="00234BE5" w:rsidTr="00234BE5">
        <w:trPr>
          <w:trHeight w:val="420"/>
        </w:trPr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25C3E">
              <w:rPr>
                <w:rFonts w:ascii="Times New Roman" w:hAnsi="Times New Roman" w:cs="Times New Roman"/>
              </w:rPr>
              <w:t>实验次数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</w:p>
        </w:tc>
      </w:tr>
      <w:tr w:rsidR="00234BE5" w:rsidTr="00234BE5">
        <w:trPr>
          <w:trHeight w:val="404"/>
        </w:trPr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入射角</w:t>
            </w:r>
            <w:r w:rsidRPr="00B25C3E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 w:rsidRPr="00B25C3E">
              <w:rPr>
                <w:rFonts w:ascii="Times New Roman" w:hAnsi="Times New Roman" w:cs="Times New Roman"/>
              </w:rPr>
              <w:t>0°</w:t>
            </w:r>
          </w:p>
        </w:tc>
      </w:tr>
      <w:tr w:rsidR="00234BE5" w:rsidTr="00234BE5">
        <w:trPr>
          <w:trHeight w:val="420"/>
        </w:trPr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水中折射角</w:t>
            </w:r>
            <w:r w:rsidRPr="00B25C3E">
              <w:rPr>
                <w:rFonts w:ascii="Times New Roman" w:hAnsi="Times New Roman" w:cs="Times New Roman"/>
              </w:rPr>
              <w:t>β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 w:rsidRPr="00B25C3E"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7.9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15.4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21.5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26.3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33.5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 w:rsidR="00234BE5" w:rsidRDefault="00234BE5" w:rsidP="00F2485E"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 w:rsidRPr="00B25C3E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 w:hint="eastAsia"/>
              </w:rPr>
              <w:t>.8</w:t>
            </w:r>
            <w:r w:rsidRPr="00B25C3E">
              <w:rPr>
                <w:rFonts w:ascii="Times New Roman" w:hAnsi="Times New Roman" w:cs="Times New Roman"/>
              </w:rPr>
              <w:t>°</w:t>
            </w:r>
          </w:p>
        </w:tc>
      </w:tr>
    </w:tbl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）分析第</w:t>
      </w:r>
      <w:r w:rsidRPr="00B25C3E">
        <w:rPr>
          <w:rFonts w:ascii="Times New Roman" w:hAnsi="Times New Roman" w:cs="Times New Roman"/>
        </w:rPr>
        <w:t>1</w:t>
      </w:r>
      <w:r w:rsidRPr="00B25C3E">
        <w:rPr>
          <w:rFonts w:ascii="Times New Roman" w:hAnsi="Times New Roman" w:cs="Times New Roman"/>
        </w:rPr>
        <w:t>次的实验数据，结论是</w:t>
      </w:r>
      <w:r w:rsidR="00AD30A9" w:rsidRPr="00B25C3E">
        <w:rPr>
          <w:rFonts w:ascii="Times New Roman" w:hAnsi="Times New Roman" w:cs="Times New Roman" w:hint="eastAsia"/>
        </w:rPr>
        <w:t>___________________________</w:t>
      </w:r>
      <w:r w:rsidRPr="00B25C3E">
        <w:rPr>
          <w:rFonts w:ascii="Times New Roman" w:hAnsi="Times New Roman" w:cs="Times New Roman"/>
        </w:rPr>
        <w:t>；</w:t>
      </w: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）分析第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次至第</w:t>
      </w: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次的某次实验数据，结论是：光从空气斜射入水中，</w:t>
      </w:r>
      <w:r w:rsidR="00AD30A9" w:rsidRPr="00B25C3E">
        <w:rPr>
          <w:rFonts w:ascii="Times New Roman" w:hAnsi="Times New Roman" w:cs="Times New Roman" w:hint="eastAsia"/>
        </w:rPr>
        <w:t>_____________</w:t>
      </w:r>
      <w:r w:rsidR="00234BE5">
        <w:rPr>
          <w:rFonts w:ascii="Times New Roman" w:hAnsi="Times New Roman" w:cs="Times New Roman" w:hint="eastAsia"/>
        </w:rPr>
        <w:t>_</w:t>
      </w:r>
      <w:r w:rsidR="00AD30A9" w:rsidRPr="00B25C3E">
        <w:rPr>
          <w:rFonts w:ascii="Times New Roman" w:hAnsi="Times New Roman" w:cs="Times New Roman" w:hint="eastAsia"/>
        </w:rPr>
        <w:t>_____</w:t>
      </w:r>
      <w:r w:rsidR="00234BE5">
        <w:rPr>
          <w:rFonts w:ascii="Times New Roman" w:hAnsi="Times New Roman" w:cs="Times New Roman" w:hint="eastAsia"/>
        </w:rPr>
        <w:t>；</w:t>
      </w:r>
    </w:p>
    <w:p w:rsidR="007B0633" w:rsidRPr="00B25C3E" w:rsidRDefault="00F2485E" w:rsidP="00285104">
      <w:pPr>
        <w:spacing w:line="400" w:lineRule="exact"/>
        <w:rPr>
          <w:rFonts w:ascii="Times New Roman" w:hAnsi="Times New Roman" w:cs="Times New Roman"/>
        </w:rPr>
      </w:pPr>
      <w:r w:rsidRPr="00B25C3E">
        <w:rPr>
          <w:rFonts w:ascii="Times New Roman" w:hAnsi="Times New Roman" w:cs="Times New Roman"/>
        </w:rPr>
        <w:t>（</w:t>
      </w:r>
      <w:r w:rsidRPr="00B25C3E">
        <w:rPr>
          <w:rFonts w:ascii="Times New Roman" w:hAnsi="Times New Roman" w:cs="Times New Roman"/>
        </w:rPr>
        <w:t>3</w:t>
      </w:r>
      <w:r w:rsidRPr="00B25C3E">
        <w:rPr>
          <w:rFonts w:ascii="Times New Roman" w:hAnsi="Times New Roman" w:cs="Times New Roman"/>
        </w:rPr>
        <w:t>）分析第</w:t>
      </w:r>
      <w:r w:rsidRPr="00B25C3E">
        <w:rPr>
          <w:rFonts w:ascii="Times New Roman" w:hAnsi="Times New Roman" w:cs="Times New Roman"/>
        </w:rPr>
        <w:t>2</w:t>
      </w:r>
      <w:r w:rsidRPr="00B25C3E">
        <w:rPr>
          <w:rFonts w:ascii="Times New Roman" w:hAnsi="Times New Roman" w:cs="Times New Roman"/>
        </w:rPr>
        <w:t>次至第</w:t>
      </w:r>
      <w:r w:rsidRPr="00B25C3E">
        <w:rPr>
          <w:rFonts w:ascii="Times New Roman" w:hAnsi="Times New Roman" w:cs="Times New Roman"/>
        </w:rPr>
        <w:t>7</w:t>
      </w:r>
      <w:r w:rsidRPr="00B25C3E">
        <w:rPr>
          <w:rFonts w:ascii="Times New Roman" w:hAnsi="Times New Roman" w:cs="Times New Roman"/>
        </w:rPr>
        <w:t>次的实验数据的变化，结论是：光从空气斜射入水中时，</w:t>
      </w:r>
      <w:r w:rsidR="00AD30A9" w:rsidRPr="00B25C3E">
        <w:rPr>
          <w:rFonts w:ascii="Times New Roman" w:hAnsi="Times New Roman" w:cs="Times New Roman" w:hint="eastAsia"/>
        </w:rPr>
        <w:t>___________</w:t>
      </w:r>
      <w:r w:rsidR="00234BE5">
        <w:rPr>
          <w:rFonts w:ascii="Times New Roman" w:hAnsi="Times New Roman" w:cs="Times New Roman" w:hint="eastAsia"/>
        </w:rPr>
        <w:t>__</w:t>
      </w:r>
      <w:r w:rsidR="00AD30A9" w:rsidRPr="00B25C3E">
        <w:rPr>
          <w:rFonts w:ascii="Times New Roman" w:hAnsi="Times New Roman" w:cs="Times New Roman" w:hint="eastAsia"/>
        </w:rPr>
        <w:t>_______</w:t>
      </w:r>
      <w:r w:rsidR="00234BE5">
        <w:rPr>
          <w:rFonts w:ascii="Times New Roman" w:hAnsi="Times New Roman" w:cs="Times New Roman" w:hint="eastAsia"/>
        </w:rPr>
        <w:t>。</w:t>
      </w:r>
    </w:p>
    <w:p w:rsidR="00F2485E" w:rsidRPr="00B25C3E" w:rsidRDefault="00F2485E" w:rsidP="00F2485E">
      <w:pPr>
        <w:rPr>
          <w:rFonts w:ascii="Times New Roman" w:hAnsi="Times New Roman" w:cs="Times New Roman"/>
          <w:color w:val="FF0000"/>
          <w:szCs w:val="21"/>
        </w:rPr>
      </w:pPr>
    </w:p>
    <w:p w:rsidR="00F2485E" w:rsidRPr="00B25C3E" w:rsidRDefault="00F2485E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 w:hint="eastAsia"/>
          <w:color w:val="000000" w:themeColor="text1"/>
          <w:szCs w:val="24"/>
        </w:rPr>
        <w:t>20</w:t>
      </w:r>
      <w:r w:rsidRPr="00B25C3E">
        <w:rPr>
          <w:rFonts w:ascii="Times New Roman" w:hAnsi="Times New Roman" w:cs="Times New Roman" w:hint="eastAsia"/>
          <w:color w:val="000000" w:themeColor="text1"/>
          <w:szCs w:val="24"/>
        </w:rPr>
        <w:t>、</w:t>
      </w:r>
      <w:r w:rsidR="000C3036" w:rsidRPr="00B25C3E">
        <w:rPr>
          <w:rFonts w:ascii="Times New Roman" w:hAnsi="Times New Roman" w:cs="Times New Roman"/>
          <w:color w:val="000000" w:themeColor="text1"/>
          <w:szCs w:val="24"/>
        </w:rPr>
        <w:t>光从一个盛有水的薄壁玻璃水缸射出，经过空气后射入另一个盛有水的薄壁玻璃水缸，若不考虑玻璃水缸壁对光的折射影响，则图中正确反映光路的是</w:t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（</w:t>
      </w:r>
      <w:r w:rsidR="008C4F07">
        <w:rPr>
          <w:rFonts w:ascii="Times New Roman" w:hAnsi="Times New Roman" w:cs="Times New Roman" w:hint="eastAsia"/>
        </w:rPr>
        <w:tab/>
      </w:r>
      <w:r w:rsidR="008C4F07">
        <w:rPr>
          <w:rFonts w:ascii="Times New Roman" w:hAnsi="Times New Roman" w:cs="Times New Roman" w:hint="eastAsia"/>
        </w:rPr>
        <w:tab/>
      </w:r>
      <w:r w:rsidR="008C4F07" w:rsidRPr="00B25C3E">
        <w:rPr>
          <w:rFonts w:ascii="Times New Roman" w:hAnsi="Times New Roman" w:cs="Times New Roman"/>
        </w:rPr>
        <w:t>）</w:t>
      </w:r>
    </w:p>
    <w:p w:rsidR="000C3036" w:rsidRPr="00B25C3E" w:rsidRDefault="000C3036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hint="eastAsia"/>
          <w:noProof/>
        </w:rPr>
        <w:drawing>
          <wp:anchor distT="0" distB="0" distL="114300" distR="114300" simplePos="0" relativeHeight="251842560" behindDoc="0" locked="0" layoutInCell="1" allowOverlap="1" wp14:anchorId="22831838" wp14:editId="1A44F1B1">
            <wp:simplePos x="0" y="0"/>
            <wp:positionH relativeFrom="column">
              <wp:posOffset>156845</wp:posOffset>
            </wp:positionH>
            <wp:positionV relativeFrom="paragraph">
              <wp:posOffset>81915</wp:posOffset>
            </wp:positionV>
            <wp:extent cx="5238750" cy="666750"/>
            <wp:effectExtent l="0" t="0" r="0" b="0"/>
            <wp:wrapSquare wrapText="bothSides"/>
            <wp:docPr id="16" name="图片 16" descr="07a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a04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971"/>
                    <a:stretch/>
                  </pic:blipFill>
                  <pic:spPr bwMode="auto">
                    <a:xfrm>
                      <a:off x="0" y="0"/>
                      <a:ext cx="5238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3036" w:rsidRPr="00B25C3E" w:rsidRDefault="000C3036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</w:p>
    <w:p w:rsidR="000C3036" w:rsidRPr="00B25C3E" w:rsidRDefault="0090212E" w:rsidP="00F2485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Cs w:val="24"/>
        </w:rPr>
        <w:pict>
          <v:shape id="_x0000_s1268" type="#_x0000_t202" style="position:absolute;left:0;text-align:left;margin-left:-425.6pt;margin-top:13.15pt;width:426pt;height:22.5pt;z-index:251843584" filled="f" stroked="f">
            <v:textbox style="mso-next-textbox:#_x0000_s1268">
              <w:txbxContent>
                <w:p w:rsidR="00C7003F" w:rsidRDefault="00C7003F" w:rsidP="000C3036">
                  <w:pPr>
                    <w:ind w:left="420" w:firstLine="420"/>
                  </w:pP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A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B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C</w:t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Cs w:val="24"/>
                    </w:rPr>
                    <w:tab/>
                  </w:r>
                  <w:r w:rsidRPr="00F94BF6">
                    <w:rPr>
                      <w:rFonts w:ascii="Times New Roman" w:hAnsi="Times New Roman" w:cs="Times New Roman"/>
                      <w:szCs w:val="24"/>
                    </w:rPr>
                    <w:t>D</w:t>
                  </w:r>
                </w:p>
              </w:txbxContent>
            </v:textbox>
          </v:shape>
        </w:pict>
      </w:r>
    </w:p>
    <w:p w:rsidR="00A6154D" w:rsidRPr="008C4F07" w:rsidRDefault="00F2485E" w:rsidP="0090212E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8C4F07">
        <w:rPr>
          <w:rFonts w:ascii="Times New Roman" w:hAnsi="Times New Roman" w:cs="Times New Roman"/>
          <w:color w:val="000000" w:themeColor="text1"/>
          <w:szCs w:val="24"/>
        </w:rPr>
        <w:lastRenderedPageBreak/>
        <w:t>21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、</w:t>
      </w:r>
      <w:r w:rsidR="00A6154D" w:rsidRPr="008C4F07">
        <w:rPr>
          <w:rFonts w:ascii="Times New Roman" w:hAnsi="Times New Roman" w:cs="Times New Roman"/>
          <w:color w:val="000000" w:themeColor="text1"/>
          <w:szCs w:val="24"/>
        </w:rPr>
        <w:t>一束光从真空如射到某一透明物质的表面上后，同时发生了反射和折射现象，如果反射光线跟折射光线之间的夹角为</w:t>
      </w:r>
      <w:r w:rsidR="00A6154D" w:rsidRPr="008C4F07">
        <w:rPr>
          <w:rFonts w:ascii="Times New Roman" w:hAnsi="Times New Roman" w:cs="Times New Roman"/>
          <w:color w:val="000000" w:themeColor="text1"/>
          <w:szCs w:val="24"/>
        </w:rPr>
        <w:t>α</w:t>
      </w:r>
      <w:r w:rsidR="00B25C3E" w:rsidRPr="008C4F07">
        <w:rPr>
          <w:rFonts w:ascii="Times New Roman" w:hAnsi="Times New Roman" w:cs="Times New Roman"/>
          <w:color w:val="000000" w:themeColor="text1"/>
          <w:szCs w:val="24"/>
        </w:rPr>
        <w:t>（</w:t>
      </w:r>
      <w:r w:rsidR="00A6154D" w:rsidRPr="008C4F07">
        <w:rPr>
          <w:rFonts w:ascii="Times New Roman" w:hAnsi="Times New Roman" w:cs="Times New Roman"/>
          <w:color w:val="000000" w:themeColor="text1"/>
          <w:szCs w:val="24"/>
        </w:rPr>
        <w:t>α&lt;180°</w:t>
      </w:r>
      <w:r w:rsidR="00B25C3E" w:rsidRPr="008C4F07">
        <w:rPr>
          <w:rFonts w:ascii="Times New Roman" w:hAnsi="Times New Roman" w:cs="Times New Roman"/>
          <w:color w:val="000000" w:themeColor="text1"/>
          <w:szCs w:val="24"/>
        </w:rPr>
        <w:t>）</w:t>
      </w:r>
      <w:r w:rsidR="00A6154D" w:rsidRPr="008C4F07">
        <w:rPr>
          <w:rFonts w:ascii="Times New Roman" w:hAnsi="Times New Roman" w:cs="Times New Roman"/>
          <w:color w:val="000000" w:themeColor="text1"/>
          <w:szCs w:val="24"/>
        </w:rPr>
        <w:t>，那么反射光线跟入射光线之间的夹角</w:t>
      </w:r>
      <w:r w:rsidR="008C4F07" w:rsidRPr="008C4F07">
        <w:rPr>
          <w:rFonts w:ascii="Times New Roman" w:hAnsi="Times New Roman" w:cs="Times New Roman"/>
        </w:rPr>
        <w:tab/>
      </w:r>
      <w:r w:rsidR="008C4F07" w:rsidRPr="008C4F07">
        <w:rPr>
          <w:rFonts w:ascii="Times New Roman" w:hAnsi="Times New Roman" w:cs="Times New Roman"/>
        </w:rPr>
        <w:t>（</w:t>
      </w:r>
      <w:r w:rsidR="008C4F07" w:rsidRPr="008C4F07">
        <w:rPr>
          <w:rFonts w:ascii="Times New Roman" w:hAnsi="Times New Roman" w:cs="Times New Roman"/>
        </w:rPr>
        <w:tab/>
      </w:r>
      <w:r w:rsidR="008C4F07" w:rsidRPr="008C4F07">
        <w:rPr>
          <w:rFonts w:ascii="Times New Roman" w:hAnsi="Times New Roman" w:cs="Times New Roman"/>
        </w:rPr>
        <w:tab/>
      </w:r>
      <w:r w:rsidR="008C4F07" w:rsidRPr="008C4F07">
        <w:rPr>
          <w:rFonts w:ascii="Times New Roman" w:hAnsi="Times New Roman" w:cs="Times New Roman"/>
        </w:rPr>
        <w:t>）</w:t>
      </w:r>
    </w:p>
    <w:p w:rsidR="00A6154D" w:rsidRPr="008C4F07" w:rsidRDefault="00A6154D" w:rsidP="0090212E">
      <w:pPr>
        <w:spacing w:line="400" w:lineRule="exact"/>
        <w:ind w:leftChars="200" w:left="420"/>
        <w:rPr>
          <w:rFonts w:ascii="Times New Roman" w:hAnsi="Times New Roman" w:cs="Times New Roman"/>
          <w:color w:val="000000" w:themeColor="text1"/>
          <w:szCs w:val="24"/>
        </w:rPr>
      </w:pPr>
      <w:r w:rsidRPr="008C4F07">
        <w:rPr>
          <w:rFonts w:ascii="Times New Roman" w:hAnsi="Times New Roman" w:cs="Times New Roman"/>
          <w:color w:val="000000" w:themeColor="text1"/>
          <w:szCs w:val="24"/>
        </w:rPr>
        <w:t>A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>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一定小于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180°-α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90212E">
        <w:rPr>
          <w:rFonts w:ascii="Times New Roman" w:hAnsi="Times New Roman" w:cs="Times New Roman" w:hint="eastAsia"/>
          <w:color w:val="000000" w:themeColor="text1"/>
          <w:szCs w:val="24"/>
        </w:rPr>
        <w:tab/>
      </w:r>
      <w:r w:rsidR="0090212E">
        <w:rPr>
          <w:rFonts w:ascii="Times New Roman" w:hAnsi="Times New Roman" w:cs="Times New Roman" w:hint="eastAsia"/>
          <w:color w:val="000000" w:themeColor="text1"/>
          <w:szCs w:val="24"/>
        </w:rPr>
        <w:tab/>
      </w:r>
      <w:r w:rsidRPr="008C4F07">
        <w:rPr>
          <w:rFonts w:ascii="Times New Roman" w:hAnsi="Times New Roman" w:cs="Times New Roman"/>
          <w:color w:val="000000" w:themeColor="text1"/>
          <w:szCs w:val="24"/>
        </w:rPr>
        <w:t>B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>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一定等于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180°-α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；</w:t>
      </w:r>
    </w:p>
    <w:p w:rsidR="00F2485E" w:rsidRPr="008C4F07" w:rsidRDefault="00A6154D" w:rsidP="0090212E">
      <w:pPr>
        <w:spacing w:line="400" w:lineRule="exact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8C4F07">
        <w:rPr>
          <w:rFonts w:ascii="Times New Roman" w:hAnsi="Times New Roman" w:cs="Times New Roman"/>
          <w:color w:val="000000" w:themeColor="text1"/>
          <w:szCs w:val="24"/>
        </w:rPr>
        <w:t>C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>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一定大于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180°-α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ab/>
      </w:r>
      <w:r w:rsidR="0090212E">
        <w:rPr>
          <w:rFonts w:ascii="Times New Roman" w:hAnsi="Times New Roman" w:cs="Times New Roman" w:hint="eastAsia"/>
          <w:color w:val="000000" w:themeColor="text1"/>
          <w:szCs w:val="24"/>
        </w:rPr>
        <w:tab/>
      </w:r>
      <w:r w:rsidR="0090212E">
        <w:rPr>
          <w:rFonts w:ascii="Times New Roman" w:hAnsi="Times New Roman" w:cs="Times New Roman" w:hint="eastAsia"/>
          <w:color w:val="000000" w:themeColor="text1"/>
          <w:szCs w:val="24"/>
        </w:rPr>
        <w:tab/>
      </w:r>
      <w:r w:rsidRPr="008C4F07">
        <w:rPr>
          <w:rFonts w:ascii="Times New Roman" w:hAnsi="Times New Roman" w:cs="Times New Roman"/>
          <w:color w:val="000000" w:themeColor="text1"/>
          <w:szCs w:val="24"/>
        </w:rPr>
        <w:t>D</w:t>
      </w:r>
      <w:r w:rsidR="008C4F07" w:rsidRPr="008C4F07">
        <w:rPr>
          <w:rFonts w:ascii="Times New Roman" w:hAnsi="Times New Roman" w:cs="Times New Roman"/>
          <w:color w:val="000000" w:themeColor="text1"/>
          <w:szCs w:val="24"/>
        </w:rPr>
        <w:t>．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一定大于</w:t>
      </w:r>
      <w:r w:rsidR="00B25C3E" w:rsidRPr="008C4F07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180°-α</w:t>
      </w:r>
      <w:r w:rsidR="00B25C3E" w:rsidRPr="008C4F07">
        <w:rPr>
          <w:rFonts w:ascii="Times New Roman" w:hAnsi="Times New Roman" w:cs="Times New Roman"/>
          <w:color w:val="000000" w:themeColor="text1"/>
          <w:szCs w:val="24"/>
        </w:rPr>
        <w:t>）</w:t>
      </w:r>
      <w:r w:rsidRPr="008C4F07">
        <w:rPr>
          <w:rFonts w:ascii="Times New Roman" w:hAnsi="Times New Roman" w:cs="Times New Roman"/>
          <w:color w:val="000000" w:themeColor="text1"/>
          <w:szCs w:val="24"/>
        </w:rPr>
        <w:t>/2</w:t>
      </w:r>
    </w:p>
    <w:p w:rsidR="00F2485E" w:rsidRPr="00B25C3E" w:rsidRDefault="00F2485E" w:rsidP="0090212E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4"/>
        </w:rPr>
        <w:t>【难度】</w:t>
      </w:r>
      <w:r w:rsidRPr="00B25C3E">
        <w:rPr>
          <w:rFonts w:ascii="Times New Roman" w:hAnsiTheme="minorEastAsia" w:cs="Times New Roman"/>
          <w:color w:val="FF0000"/>
          <w:szCs w:val="24"/>
        </w:rPr>
        <w:t>★★★</w:t>
      </w:r>
    </w:p>
    <w:p w:rsidR="00F2485E" w:rsidRPr="00B25C3E" w:rsidRDefault="00F2485E" w:rsidP="0090212E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 w:rsidRPr="00B25C3E">
        <w:rPr>
          <w:rFonts w:ascii="Times New Roman" w:hAnsi="Times New Roman" w:cs="Times New Roman"/>
          <w:color w:val="FF0000"/>
          <w:szCs w:val="21"/>
        </w:rPr>
        <w:t>【答案】</w:t>
      </w:r>
      <w:r w:rsidR="00A6154D" w:rsidRPr="00B25C3E">
        <w:rPr>
          <w:rFonts w:ascii="Times New Roman" w:hAnsi="Times New Roman" w:cs="Times New Roman" w:hint="eastAsia"/>
          <w:color w:val="FF0000"/>
          <w:szCs w:val="21"/>
        </w:rPr>
        <w:t>C</w:t>
      </w:r>
    </w:p>
    <w:p w:rsidR="008C3733" w:rsidRPr="00B25C3E" w:rsidRDefault="008C3733" w:rsidP="0090212E"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 w:rsidR="00116617" w:rsidRPr="00B25C3E" w:rsidRDefault="008C3733" w:rsidP="00116617">
      <w:pPr>
        <w:spacing w:line="400" w:lineRule="exact"/>
        <w:rPr>
          <w:rFonts w:ascii="Times New Roman" w:hAnsi="Times New Roman" w:cs="Times New Roman"/>
          <w:color w:val="000000" w:themeColor="text1"/>
        </w:rPr>
      </w:pPr>
      <w:r w:rsidRPr="00B25C3E">
        <w:rPr>
          <w:rFonts w:ascii="Times New Roman" w:hAnsi="Times New Roman" w:cs="Times New Roman" w:hint="eastAsia"/>
          <w:color w:val="000000" w:themeColor="text1"/>
          <w:szCs w:val="24"/>
        </w:rPr>
        <w:t>22</w:t>
      </w:r>
      <w:r w:rsidRPr="00B25C3E">
        <w:rPr>
          <w:rFonts w:ascii="Times New Roman" w:hAnsi="Times New Roman" w:cs="Times New Roman" w:hint="eastAsia"/>
          <w:color w:val="000000" w:themeColor="text1"/>
          <w:szCs w:val="24"/>
        </w:rPr>
        <w:t>、</w:t>
      </w:r>
      <w:proofErr w:type="gramStart"/>
      <w:r w:rsidR="00116617" w:rsidRPr="00B25C3E">
        <w:rPr>
          <w:rFonts w:ascii="Times New Roman" w:hAnsi="Times New Roman" w:cs="Times New Roman"/>
          <w:color w:val="000000" w:themeColor="text1"/>
        </w:rPr>
        <w:t>某小组</w:t>
      </w:r>
      <w:proofErr w:type="gramEnd"/>
      <w:r w:rsidR="00116617" w:rsidRPr="00B25C3E">
        <w:rPr>
          <w:rFonts w:ascii="Times New Roman" w:hAnsi="Times New Roman" w:cs="Times New Roman"/>
          <w:color w:val="000000" w:themeColor="text1"/>
        </w:rPr>
        <w:t>同学在</w:t>
      </w:r>
      <w:r w:rsidR="00116617" w:rsidRPr="00B25C3E">
        <w:rPr>
          <w:rFonts w:ascii="Times New Roman" w:hAnsi="Times New Roman" w:cs="Times New Roman"/>
          <w:color w:val="000000" w:themeColor="text1"/>
        </w:rPr>
        <w:t>“</w:t>
      </w:r>
      <w:r w:rsidR="00116617" w:rsidRPr="00B25C3E">
        <w:rPr>
          <w:rFonts w:ascii="Times New Roman" w:hAnsi="Times New Roman" w:cs="Times New Roman"/>
          <w:color w:val="000000" w:themeColor="text1"/>
        </w:rPr>
        <w:t>研究光的折射规律</w:t>
      </w:r>
      <w:r w:rsidR="00116617" w:rsidRPr="00B25C3E">
        <w:rPr>
          <w:rFonts w:ascii="Times New Roman" w:hAnsi="Times New Roman" w:cs="Times New Roman"/>
          <w:color w:val="000000" w:themeColor="text1"/>
        </w:rPr>
        <w:t>”</w:t>
      </w:r>
      <w:r w:rsidR="00116617" w:rsidRPr="00B25C3E">
        <w:rPr>
          <w:rFonts w:ascii="Times New Roman" w:hAnsi="Times New Roman" w:cs="Times New Roman"/>
          <w:color w:val="000000" w:themeColor="text1"/>
        </w:rPr>
        <w:t>的实验中，按正确的方法安装和调节好实验装置。他们使光从空气斜射入水中，按表一中的入射角</w:t>
      </w:r>
      <w:r w:rsidR="00116617" w:rsidRPr="00B25C3E">
        <w:rPr>
          <w:rFonts w:ascii="Times New Roman" w:hAnsi="Times New Roman" w:cs="Times New Roman"/>
          <w:i/>
          <w:iCs/>
          <w:color w:val="000000" w:themeColor="text1"/>
        </w:rPr>
        <w:t>i</w:t>
      </w:r>
      <w:r w:rsidR="00116617" w:rsidRPr="00B25C3E">
        <w:rPr>
          <w:rFonts w:ascii="Times New Roman" w:hAnsi="Times New Roman" w:cs="Times New Roman"/>
          <w:color w:val="000000" w:themeColor="text1"/>
        </w:rPr>
        <w:t>依次进行了三次实验，并将相应的折射角</w:t>
      </w:r>
      <w:r w:rsidR="00116617" w:rsidRPr="00B25C3E">
        <w:rPr>
          <w:rFonts w:ascii="Times New Roman" w:hAnsi="Times New Roman" w:cs="Times New Roman"/>
          <w:i/>
          <w:iCs/>
          <w:color w:val="000000" w:themeColor="text1"/>
        </w:rPr>
        <w:t>r</w:t>
      </w:r>
      <w:r w:rsidR="00116617" w:rsidRPr="00B25C3E">
        <w:rPr>
          <w:rFonts w:ascii="Times New Roman" w:hAnsi="Times New Roman" w:cs="Times New Roman"/>
          <w:color w:val="000000" w:themeColor="text1"/>
        </w:rPr>
        <w:t>记录在表一中。然后他们使光从空气斜射入玻璃中，重复上述实验，并将数据记录在表二中。为了进一步探究入射角</w:t>
      </w:r>
      <w:r w:rsidR="00116617" w:rsidRPr="00B25C3E">
        <w:rPr>
          <w:rFonts w:ascii="Times New Roman" w:hAnsi="Times New Roman" w:cs="Times New Roman"/>
          <w:i/>
          <w:iCs/>
          <w:color w:val="000000" w:themeColor="text1"/>
        </w:rPr>
        <w:t>i</w:t>
      </w:r>
      <w:r w:rsidR="00116617" w:rsidRPr="00B25C3E">
        <w:rPr>
          <w:rFonts w:ascii="Times New Roman" w:hAnsi="Times New Roman" w:cs="Times New Roman"/>
          <w:color w:val="000000" w:themeColor="text1"/>
        </w:rPr>
        <w:t>和折射角</w:t>
      </w:r>
      <w:r w:rsidR="00116617" w:rsidRPr="00B25C3E">
        <w:rPr>
          <w:rFonts w:ascii="Times New Roman" w:hAnsi="Times New Roman" w:cs="Times New Roman"/>
          <w:i/>
          <w:iCs/>
          <w:color w:val="000000" w:themeColor="text1"/>
        </w:rPr>
        <w:t>r</w:t>
      </w:r>
      <w:r w:rsidR="00116617" w:rsidRPr="00B25C3E">
        <w:rPr>
          <w:rFonts w:ascii="Times New Roman" w:hAnsi="Times New Roman" w:cs="Times New Roman"/>
          <w:color w:val="000000" w:themeColor="text1"/>
        </w:rPr>
        <w:t>之间的关系，他们进行适量的运算，将结果分别记录在表</w:t>
      </w:r>
      <w:proofErr w:type="gramStart"/>
      <w:r w:rsidR="00116617" w:rsidRPr="00B25C3E">
        <w:rPr>
          <w:rFonts w:ascii="Times New Roman" w:hAnsi="Times New Roman" w:cs="Times New Roman"/>
          <w:color w:val="000000" w:themeColor="text1"/>
        </w:rPr>
        <w:t>一</w:t>
      </w:r>
      <w:proofErr w:type="gramEnd"/>
      <w:r w:rsidR="00116617" w:rsidRPr="00B25C3E">
        <w:rPr>
          <w:rFonts w:ascii="Times New Roman" w:hAnsi="Times New Roman" w:cs="Times New Roman"/>
          <w:color w:val="000000" w:themeColor="text1"/>
        </w:rPr>
        <w:t>和表二的后四列中。</w:t>
      </w:r>
    </w:p>
    <w:p w:rsidR="00116617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表</w:t>
      </w:r>
      <w:proofErr w:type="gramStart"/>
      <w:r w:rsidRPr="00B25C3E">
        <w:rPr>
          <w:rFonts w:ascii="Times New Roman" w:hAnsi="Times New Roman" w:cs="Times New Roman"/>
          <w:color w:val="000000" w:themeColor="text1"/>
          <w:szCs w:val="24"/>
        </w:rPr>
        <w:t>一</w:t>
      </w:r>
      <w:proofErr w:type="gramEnd"/>
      <w:r w:rsidRPr="00B25C3E">
        <w:rPr>
          <w:rFonts w:ascii="Times New Roman" w:hAnsi="Times New Roman" w:cs="Times New Roman"/>
          <w:color w:val="000000" w:themeColor="text1"/>
          <w:szCs w:val="24"/>
        </w:rPr>
        <w:t>（空气斜射入水）</w:t>
      </w:r>
    </w:p>
    <w:tbl>
      <w:tblPr>
        <w:tblStyle w:val="af3"/>
        <w:tblpPr w:leftFromText="180" w:rightFromText="180" w:vertAnchor="text" w:horzAnchor="margin" w:tblpY="175"/>
        <w:tblW w:w="0" w:type="auto"/>
        <w:tblLook w:val="04A0" w:firstRow="1" w:lastRow="0" w:firstColumn="1" w:lastColumn="0" w:noHBand="0" w:noVBand="1"/>
      </w:tblPr>
      <w:tblGrid>
        <w:gridCol w:w="826"/>
        <w:gridCol w:w="909"/>
        <w:gridCol w:w="992"/>
        <w:gridCol w:w="1559"/>
        <w:gridCol w:w="1559"/>
        <w:gridCol w:w="1614"/>
        <w:gridCol w:w="1721"/>
      </w:tblGrid>
      <w:tr w:rsidR="008617AB" w:rsidTr="008617AB">
        <w:tc>
          <w:tcPr>
            <w:tcW w:w="826" w:type="dxa"/>
            <w:vAlign w:val="center"/>
          </w:tcPr>
          <w:p w:rsidR="008617AB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实验</w:t>
            </w:r>
          </w:p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序号</w:t>
            </w:r>
          </w:p>
        </w:tc>
        <w:tc>
          <w:tcPr>
            <w:tcW w:w="90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（度）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（度）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入射角的正弦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sin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折射角的正弦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sin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614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入射角的余弦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cos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72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折射角的余弦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cos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</w:tr>
      <w:tr w:rsidR="008617AB" w:rsidTr="008617AB">
        <w:tc>
          <w:tcPr>
            <w:tcW w:w="82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90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23.0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17.5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30</w:t>
            </w:r>
          </w:p>
        </w:tc>
        <w:tc>
          <w:tcPr>
            <w:tcW w:w="1614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92</w:t>
            </w:r>
          </w:p>
        </w:tc>
        <w:tc>
          <w:tcPr>
            <w:tcW w:w="172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95</w:t>
            </w:r>
          </w:p>
        </w:tc>
      </w:tr>
      <w:tr w:rsidR="008617AB" w:rsidTr="008617AB">
        <w:tc>
          <w:tcPr>
            <w:tcW w:w="82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90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36.0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26.7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45</w:t>
            </w:r>
          </w:p>
        </w:tc>
        <w:tc>
          <w:tcPr>
            <w:tcW w:w="1614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81</w:t>
            </w:r>
          </w:p>
        </w:tc>
        <w:tc>
          <w:tcPr>
            <w:tcW w:w="172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89</w:t>
            </w:r>
          </w:p>
        </w:tc>
      </w:tr>
      <w:tr w:rsidR="008617AB" w:rsidTr="008617AB">
        <w:tc>
          <w:tcPr>
            <w:tcW w:w="82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</w:t>
            </w:r>
          </w:p>
        </w:tc>
        <w:tc>
          <w:tcPr>
            <w:tcW w:w="90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51.0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36.9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78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60</w:t>
            </w:r>
          </w:p>
        </w:tc>
        <w:tc>
          <w:tcPr>
            <w:tcW w:w="1614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63</w:t>
            </w:r>
          </w:p>
        </w:tc>
        <w:tc>
          <w:tcPr>
            <w:tcW w:w="172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80</w:t>
            </w:r>
          </w:p>
        </w:tc>
      </w:tr>
    </w:tbl>
    <w:p w:rsidR="008617AB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表二（空气斜射入玻璃）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2"/>
        <w:gridCol w:w="876"/>
        <w:gridCol w:w="992"/>
        <w:gridCol w:w="1559"/>
        <w:gridCol w:w="1559"/>
        <w:gridCol w:w="1560"/>
        <w:gridCol w:w="1701"/>
      </w:tblGrid>
      <w:tr w:rsidR="008617AB" w:rsidTr="008617AB">
        <w:tc>
          <w:tcPr>
            <w:tcW w:w="792" w:type="dxa"/>
            <w:vAlign w:val="center"/>
          </w:tcPr>
          <w:p w:rsidR="008617AB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实验</w:t>
            </w:r>
          </w:p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序号</w:t>
            </w:r>
          </w:p>
        </w:tc>
        <w:tc>
          <w:tcPr>
            <w:tcW w:w="87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（度）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（度）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入射角的正弦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sin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折射角的正弦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sin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560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入射角的余弦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cos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i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  <w:tc>
          <w:tcPr>
            <w:tcW w:w="170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折射角的余弦</w:t>
            </w:r>
            <w:proofErr w:type="spellStart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cos</w:t>
            </w:r>
            <w:r w:rsidRPr="00B25C3E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r</w:t>
            </w:r>
            <w:proofErr w:type="spellEnd"/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（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×10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－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</w:rPr>
              <w:t>2</w:t>
            </w: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）</w:t>
            </w:r>
          </w:p>
        </w:tc>
      </w:tr>
      <w:tr w:rsidR="008617AB" w:rsidTr="008617AB">
        <w:tc>
          <w:tcPr>
            <w:tcW w:w="7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4</w:t>
            </w:r>
          </w:p>
        </w:tc>
        <w:tc>
          <w:tcPr>
            <w:tcW w:w="87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23.0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15.0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26</w:t>
            </w:r>
          </w:p>
        </w:tc>
        <w:tc>
          <w:tcPr>
            <w:tcW w:w="1560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92</w:t>
            </w:r>
          </w:p>
        </w:tc>
        <w:tc>
          <w:tcPr>
            <w:tcW w:w="170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97</w:t>
            </w:r>
          </w:p>
        </w:tc>
      </w:tr>
      <w:tr w:rsidR="008617AB" w:rsidTr="008617AB">
        <w:tc>
          <w:tcPr>
            <w:tcW w:w="7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36.0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23.0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59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39</w:t>
            </w:r>
          </w:p>
        </w:tc>
        <w:tc>
          <w:tcPr>
            <w:tcW w:w="1560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81</w:t>
            </w:r>
          </w:p>
        </w:tc>
        <w:tc>
          <w:tcPr>
            <w:tcW w:w="170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92</w:t>
            </w:r>
          </w:p>
        </w:tc>
      </w:tr>
      <w:tr w:rsidR="008617AB" w:rsidTr="008617AB">
        <w:tc>
          <w:tcPr>
            <w:tcW w:w="7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6</w:t>
            </w:r>
          </w:p>
        </w:tc>
        <w:tc>
          <w:tcPr>
            <w:tcW w:w="876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51.0</w:t>
            </w:r>
          </w:p>
        </w:tc>
        <w:tc>
          <w:tcPr>
            <w:tcW w:w="992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31.3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78</w:t>
            </w:r>
          </w:p>
        </w:tc>
        <w:tc>
          <w:tcPr>
            <w:tcW w:w="1559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52</w:t>
            </w:r>
          </w:p>
        </w:tc>
        <w:tc>
          <w:tcPr>
            <w:tcW w:w="1560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63</w:t>
            </w:r>
          </w:p>
        </w:tc>
        <w:tc>
          <w:tcPr>
            <w:tcW w:w="1701" w:type="dxa"/>
            <w:vAlign w:val="center"/>
          </w:tcPr>
          <w:p w:rsidR="008617AB" w:rsidRPr="00B25C3E" w:rsidRDefault="008617AB" w:rsidP="008617AB"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25C3E">
              <w:rPr>
                <w:rFonts w:ascii="Times New Roman" w:hAnsi="Times New Roman" w:cs="Times New Roman"/>
                <w:color w:val="000000" w:themeColor="text1"/>
                <w:szCs w:val="24"/>
              </w:rPr>
              <w:t>85</w:t>
            </w:r>
          </w:p>
        </w:tc>
      </w:tr>
    </w:tbl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1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）分析比较实验序号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数据中的入射角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i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与折射角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r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变化关系及相关条件，可得出的初步结论是：光从空气斜射入其它介质，折射角随入射角的增大而增大。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2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）分析比较每一次实验数据中的入射角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i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与折射角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r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的大小关系及相关条件，可得出的初步结论是：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3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）分析比较实验序号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1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4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（或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2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5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、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3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6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）数据中的入射角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i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与折射角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r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的关系及相关条件，可得出的初步结论是：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4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）请进一步综合分析比较表一、表二中经运算后得到的数据及相关条件，并归纳得出结论。</w:t>
      </w:r>
    </w:p>
    <w:p w:rsidR="00116617" w:rsidRPr="00B25C3E" w:rsidRDefault="00116617" w:rsidP="00116617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a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；</w:t>
      </w:r>
    </w:p>
    <w:p w:rsidR="008C3733" w:rsidRPr="00B25C3E" w:rsidRDefault="00116617" w:rsidP="008C3733">
      <w:pPr>
        <w:spacing w:line="400" w:lineRule="exact"/>
        <w:rPr>
          <w:rFonts w:ascii="Times New Roman" w:hAnsi="Times New Roman" w:cs="Times New Roman"/>
          <w:color w:val="000000" w:themeColor="text1"/>
          <w:szCs w:val="24"/>
        </w:rPr>
      </w:pPr>
      <w:r w:rsidRPr="00B25C3E">
        <w:rPr>
          <w:rFonts w:ascii="Times New Roman" w:hAnsi="Times New Roman" w:cs="Times New Roman"/>
          <w:color w:val="000000" w:themeColor="text1"/>
          <w:szCs w:val="24"/>
        </w:rPr>
        <w:t>（</w:t>
      </w:r>
      <w:r w:rsidRPr="00B25C3E">
        <w:rPr>
          <w:rFonts w:ascii="Times New Roman" w:hAnsi="Times New Roman" w:cs="Times New Roman"/>
          <w:i/>
          <w:iCs/>
          <w:color w:val="000000" w:themeColor="text1"/>
          <w:szCs w:val="24"/>
        </w:rPr>
        <w:t>b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）分析比较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_________________________________________________________</w:t>
      </w:r>
      <w:r w:rsidRPr="00B25C3E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8C3733" w:rsidRPr="008C3733" w:rsidRDefault="008C3733" w:rsidP="00F2485E">
      <w:bookmarkStart w:id="0" w:name="_GoBack"/>
      <w:bookmarkEnd w:id="0"/>
    </w:p>
    <w:sectPr w:rsidR="008C3733" w:rsidRPr="008C3733" w:rsidSect="008B2811">
      <w:headerReference w:type="default" r:id="rId109"/>
      <w:footerReference w:type="default" r:id="rId110"/>
      <w:pgSz w:w="11906" w:h="16838"/>
      <w:pgMar w:top="1701" w:right="1418" w:bottom="1701" w:left="1418" w:header="794" w:footer="873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4A75" w:rsidRDefault="00264A75" w:rsidP="00AA5D1F">
      <w:r>
        <w:separator/>
      </w:r>
    </w:p>
  </w:endnote>
  <w:endnote w:type="continuationSeparator" w:id="0">
    <w:p w:rsidR="00264A75" w:rsidRDefault="00264A75" w:rsidP="00AA5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swiss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PS">
    <w:altName w:val="Segoe Print"/>
    <w:charset w:val="00"/>
    <w:family w:val="swiss"/>
    <w:pitch w:val="default"/>
    <w:sig w:usb0="00000000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65953292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C7003F" w:rsidRDefault="00C7003F">
            <w:pPr>
              <w:pStyle w:val="a5"/>
              <w:jc w:val="right"/>
            </w:pPr>
            <w:r>
              <w:rPr>
                <w:noProof/>
              </w:rPr>
              <w:pict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文本框 3" o:spid="_x0000_s2050" type="#_x0000_t15" style="position:absolute;left:0;text-align:left;margin-left:10.1pt;margin-top:-4.05pt;width:117pt;height:21.3pt;z-index:2516654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" adj="19634" fillcolor="#80c687" stroked="f" strokeweight=".5pt">
                  <v:textbox>
                    <w:txbxContent>
                      <w:p w:rsidR="00C7003F" w:rsidRPr="009673E9" w:rsidRDefault="00C7003F" w:rsidP="00481651">
                        <w:pPr>
                          <w:rPr>
                            <w:rFonts w:ascii="黑体" w:eastAsia="黑体" w:hAnsi="黑体"/>
                          </w:rPr>
                        </w:pPr>
                        <w:r>
                          <w:rPr>
                            <w:rFonts w:ascii="黑体" w:eastAsia="黑体" w:hAnsi="黑体" w:hint="eastAsia"/>
                          </w:rPr>
                          <w:t>初二物理秋季</w:t>
                        </w:r>
                        <w:r w:rsidRPr="009673E9">
                          <w:rPr>
                            <w:rFonts w:ascii="黑体" w:eastAsia="黑体" w:hAnsi="黑体" w:hint="eastAsia"/>
                          </w:rPr>
                          <w:t>课程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2049" type="#_x0000_t202" style="position:absolute;left:0;text-align:left;margin-left:205.1pt;margin-top:-2.5pt;width:109.4pt;height:21.3pt;z-index:251667456;visibility:visible;mso-position-horizontal-relative:text;mso-position-vertical-relative:text;mso-width-relative:margin;mso-height-relative:margin" filled="f" fillcolor="#cce8cf" stroked="f" strokeweight=".5pt">
                  <v:textbox>
                    <w:txbxContent>
                      <w:p w:rsidR="00C7003F" w:rsidRPr="009673E9" w:rsidRDefault="00C7003F" w:rsidP="00481651">
                        <w:pPr>
                          <w:rPr>
                            <w:rFonts w:ascii="黑体" w:eastAsia="黑体" w:hAnsi="黑体"/>
                          </w:rPr>
                        </w:pPr>
                        <w:r>
                          <w:rPr>
                            <w:rFonts w:ascii="黑体" w:eastAsia="黑体" w:hAnsi="黑体" w:hint="eastAsia"/>
                          </w:rPr>
                          <w:t>光的折射</w:t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0212E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>/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0212E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7003F" w:rsidRPr="00906B73" w:rsidRDefault="00C7003F" w:rsidP="0027548D">
    <w:pPr>
      <w:pStyle w:val="a5"/>
      <w:wordWrap w:val="0"/>
      <w:jc w:val="right"/>
      <w:rPr>
        <w:rFonts w:ascii="Arial" w:hAnsi="Arial" w:cs="Arial"/>
        <w:i/>
        <w:color w:val="59595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4A75" w:rsidRDefault="00264A75" w:rsidP="00AA5D1F">
      <w:r>
        <w:separator/>
      </w:r>
    </w:p>
  </w:footnote>
  <w:footnote w:type="continuationSeparator" w:id="0">
    <w:p w:rsidR="00264A75" w:rsidRDefault="00264A75" w:rsidP="00AA5D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003F" w:rsidRPr="00691353" w:rsidRDefault="00C7003F" w:rsidP="00691353">
    <w:pPr>
      <w:spacing w:line="200" w:lineRule="exact"/>
      <w:jc w:val="right"/>
      <w:rPr>
        <w:rFonts w:ascii="微软雅黑" w:eastAsia="微软雅黑" w:hAnsi="微软雅黑"/>
        <w:color w:val="595959"/>
        <w:sz w:val="16"/>
        <w:szCs w:val="1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2F5B063B" wp14:editId="520AE32B">
          <wp:simplePos x="0" y="0"/>
          <wp:positionH relativeFrom="column">
            <wp:posOffset>-711</wp:posOffset>
          </wp:positionH>
          <wp:positionV relativeFrom="paragraph">
            <wp:posOffset>59763</wp:posOffset>
          </wp:positionV>
          <wp:extent cx="994410" cy="283845"/>
          <wp:effectExtent l="0" t="0" r="0" b="190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办公文件源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4410" cy="283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2" type="#_x0000_t202" style="position:absolute;left:0;text-align:left;margin-left:346.5pt;margin-top:5.75pt;width:1in;height:21.3pt;z-index:251663360;visibility:visible;mso-wrap-style:none;mso-position-horizontal-relative:text;mso-position-vertical-relative:text;mso-height-relative:margin" filled="f" fillcolor="#cce8cf" stroked="f" strokeweight=".5pt">
          <v:textbox style="mso-next-textbox:#文本框 4">
            <w:txbxContent>
              <w:p w:rsidR="00C7003F" w:rsidRPr="009673E9" w:rsidRDefault="00C7003F" w:rsidP="00691353">
                <w:pPr>
                  <w:rPr>
                    <w:rFonts w:ascii="黑体" w:eastAsia="黑体" w:hAnsi="黑体"/>
                  </w:rPr>
                </w:pPr>
                <w:r w:rsidRPr="009673E9">
                  <w:rPr>
                    <w:rFonts w:ascii="黑体" w:eastAsia="黑体" w:hAnsi="黑体" w:hint="eastAsia"/>
                  </w:rPr>
                  <w:t>专业引领共成长</w:t>
                </w:r>
              </w:p>
            </w:txbxContent>
          </v:textbox>
        </v:shape>
      </w:pict>
    </w:r>
    <w:r>
      <w:rPr>
        <w:noProof/>
        <w:color w:val="595959"/>
      </w:rPr>
      <w:pict>
        <v:line id="直接连接符 1" o:spid="_x0000_s2051" style="position:absolute;left:0;text-align:left;z-index:251661312;visibility:visible;mso-position-horizontal-relative:text;mso-position-vertical-relative:text;mso-width-relative:margin" from="0,31.75pt" to="454.15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" strokecolor="#595959" strokeweight=".5p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00000005"/>
    <w:lvl w:ilvl="0">
      <w:start w:val="3"/>
      <w:numFmt w:val="decimal"/>
      <w:suff w:val="nothing"/>
      <w:lvlText w:val="（%1）"/>
      <w:lvlJc w:val="left"/>
    </w:lvl>
  </w:abstractNum>
  <w:abstractNum w:abstractNumId="1">
    <w:nsid w:val="00000008"/>
    <w:multiLevelType w:val="singleLevel"/>
    <w:tmpl w:val="00000008"/>
    <w:lvl w:ilvl="0">
      <w:start w:val="5"/>
      <w:numFmt w:val="decimal"/>
      <w:suff w:val="space"/>
      <w:lvlText w:val="%1、"/>
      <w:lvlJc w:val="left"/>
    </w:lvl>
  </w:abstractNum>
  <w:abstractNum w:abstractNumId="2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3">
    <w:nsid w:val="00000012"/>
    <w:multiLevelType w:val="singleLevel"/>
    <w:tmpl w:val="00000012"/>
    <w:lvl w:ilvl="0">
      <w:start w:val="10"/>
      <w:numFmt w:val="decimal"/>
      <w:suff w:val="nothing"/>
      <w:lvlText w:val="%1、"/>
      <w:lvlJc w:val="left"/>
    </w:lvl>
  </w:abstractNum>
  <w:abstractNum w:abstractNumId="4">
    <w:nsid w:val="0DCC02FC"/>
    <w:multiLevelType w:val="multilevel"/>
    <w:tmpl w:val="0DCC02FC"/>
    <w:lvl w:ilvl="0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508075B"/>
    <w:multiLevelType w:val="hybridMultilevel"/>
    <w:tmpl w:val="FF96A8D4"/>
    <w:lvl w:ilvl="0" w:tplc="B816B1AE">
      <w:start w:val="6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5440831B"/>
    <w:multiLevelType w:val="singleLevel"/>
    <w:tmpl w:val="5440831B"/>
    <w:lvl w:ilvl="0">
      <w:start w:val="1"/>
      <w:numFmt w:val="decimal"/>
      <w:suff w:val="nothing"/>
      <w:lvlText w:val="%1、"/>
      <w:lvlJc w:val="left"/>
    </w:lvl>
  </w:abstractNum>
  <w:abstractNum w:abstractNumId="7">
    <w:nsid w:val="5440859C"/>
    <w:multiLevelType w:val="singleLevel"/>
    <w:tmpl w:val="5440859C"/>
    <w:lvl w:ilvl="0">
      <w:start w:val="1"/>
      <w:numFmt w:val="decimal"/>
      <w:suff w:val="nothing"/>
      <w:lvlText w:val="%1、"/>
      <w:lvlJc w:val="left"/>
    </w:lvl>
  </w:abstractNum>
  <w:abstractNum w:abstractNumId="8">
    <w:nsid w:val="544088A0"/>
    <w:multiLevelType w:val="singleLevel"/>
    <w:tmpl w:val="544088A0"/>
    <w:lvl w:ilvl="0">
      <w:start w:val="1"/>
      <w:numFmt w:val="upperLetter"/>
      <w:suff w:val="nothing"/>
      <w:lvlText w:val="%1、"/>
      <w:lvlJc w:val="left"/>
    </w:lvl>
  </w:abstractNum>
  <w:abstractNum w:abstractNumId="9">
    <w:nsid w:val="54408FDF"/>
    <w:multiLevelType w:val="singleLevel"/>
    <w:tmpl w:val="54408FDF"/>
    <w:lvl w:ilvl="0">
      <w:start w:val="1"/>
      <w:numFmt w:val="upperLetter"/>
      <w:suff w:val="nothing"/>
      <w:lvlText w:val="%1、"/>
      <w:lvlJc w:val="left"/>
    </w:lvl>
  </w:abstractNum>
  <w:abstractNum w:abstractNumId="10">
    <w:nsid w:val="54505A06"/>
    <w:multiLevelType w:val="singleLevel"/>
    <w:tmpl w:val="54505A06"/>
    <w:lvl w:ilvl="0">
      <w:start w:val="8"/>
      <w:numFmt w:val="decimal"/>
      <w:suff w:val="nothing"/>
      <w:lvlText w:val="%1."/>
      <w:lvlJc w:val="left"/>
    </w:lvl>
  </w:abstractNum>
  <w:abstractNum w:abstractNumId="11">
    <w:nsid w:val="6EF15C86"/>
    <w:multiLevelType w:val="multilevel"/>
    <w:tmpl w:val="6EF15C86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7AC81610"/>
    <w:multiLevelType w:val="multilevel"/>
    <w:tmpl w:val="53C075DA"/>
    <w:lvl w:ilvl="0">
      <w:start w:val="1"/>
      <w:numFmt w:val="decimal"/>
      <w:lvlText w:val="%1、"/>
      <w:lvlJc w:val="left"/>
      <w:pPr>
        <w:tabs>
          <w:tab w:val="num" w:pos="785"/>
        </w:tabs>
        <w:ind w:left="785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ascii="Times New Roman" w:hAnsi="Times New Roman" w:cs="Times New Roman" w:hint="default"/>
      </w:rPr>
    </w:lvl>
  </w:abstractNum>
  <w:abstractNum w:abstractNumId="13">
    <w:nsid w:val="7D4B03C4"/>
    <w:multiLevelType w:val="multilevel"/>
    <w:tmpl w:val="513249A8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14">
    <w:nsid w:val="7ECB78D1"/>
    <w:multiLevelType w:val="hybridMultilevel"/>
    <w:tmpl w:val="CD1C20DC"/>
    <w:lvl w:ilvl="0" w:tplc="EA7076CC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1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4"/>
  </w:num>
  <w:num w:numId="6">
    <w:abstractNumId w:val="4"/>
  </w:num>
  <w:num w:numId="7">
    <w:abstractNumId w:val="0"/>
  </w:num>
  <w:num w:numId="8">
    <w:abstractNumId w:val="3"/>
  </w:num>
  <w:num w:numId="9">
    <w:abstractNumId w:val="1"/>
  </w:num>
  <w:num w:numId="10">
    <w:abstractNumId w:val="2"/>
  </w:num>
  <w:num w:numId="11">
    <w:abstractNumId w:val="10"/>
  </w:num>
  <w:num w:numId="12">
    <w:abstractNumId w:val="8"/>
  </w:num>
  <w:num w:numId="13">
    <w:abstractNumId w:val="9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43935"/>
    <w:rsid w:val="00005ED0"/>
    <w:rsid w:val="00014525"/>
    <w:rsid w:val="000158EA"/>
    <w:rsid w:val="000238AF"/>
    <w:rsid w:val="0002746D"/>
    <w:rsid w:val="00042BAA"/>
    <w:rsid w:val="0006221A"/>
    <w:rsid w:val="000709A0"/>
    <w:rsid w:val="00080C6E"/>
    <w:rsid w:val="00082E92"/>
    <w:rsid w:val="00084EFD"/>
    <w:rsid w:val="000928E1"/>
    <w:rsid w:val="00093C94"/>
    <w:rsid w:val="000A7AE1"/>
    <w:rsid w:val="000B1E02"/>
    <w:rsid w:val="000B5DFC"/>
    <w:rsid w:val="000C01D5"/>
    <w:rsid w:val="000C2DE6"/>
    <w:rsid w:val="000C3036"/>
    <w:rsid w:val="000D142A"/>
    <w:rsid w:val="000D3194"/>
    <w:rsid w:val="000D4772"/>
    <w:rsid w:val="000E051A"/>
    <w:rsid w:val="00116617"/>
    <w:rsid w:val="001236E4"/>
    <w:rsid w:val="0014298B"/>
    <w:rsid w:val="00145B60"/>
    <w:rsid w:val="00147C6D"/>
    <w:rsid w:val="001842DD"/>
    <w:rsid w:val="001904FB"/>
    <w:rsid w:val="001924B0"/>
    <w:rsid w:val="001B4823"/>
    <w:rsid w:val="001D3C29"/>
    <w:rsid w:val="001F2BCF"/>
    <w:rsid w:val="001F4E1E"/>
    <w:rsid w:val="002245B5"/>
    <w:rsid w:val="00225569"/>
    <w:rsid w:val="00234BE5"/>
    <w:rsid w:val="0025076B"/>
    <w:rsid w:val="00263FB9"/>
    <w:rsid w:val="00264A75"/>
    <w:rsid w:val="00265059"/>
    <w:rsid w:val="002706BC"/>
    <w:rsid w:val="00272B82"/>
    <w:rsid w:val="0027548D"/>
    <w:rsid w:val="002759BE"/>
    <w:rsid w:val="00285104"/>
    <w:rsid w:val="002A3FF5"/>
    <w:rsid w:val="002C0F08"/>
    <w:rsid w:val="002D15D1"/>
    <w:rsid w:val="002E2623"/>
    <w:rsid w:val="002F46A6"/>
    <w:rsid w:val="00314A02"/>
    <w:rsid w:val="00323323"/>
    <w:rsid w:val="003262D7"/>
    <w:rsid w:val="00344A8C"/>
    <w:rsid w:val="003758AC"/>
    <w:rsid w:val="00375E79"/>
    <w:rsid w:val="003776A6"/>
    <w:rsid w:val="00385F9A"/>
    <w:rsid w:val="00396D25"/>
    <w:rsid w:val="003C279E"/>
    <w:rsid w:val="003F0E5C"/>
    <w:rsid w:val="004109FD"/>
    <w:rsid w:val="00432CF3"/>
    <w:rsid w:val="004365BC"/>
    <w:rsid w:val="0044733B"/>
    <w:rsid w:val="004548EB"/>
    <w:rsid w:val="00457AF6"/>
    <w:rsid w:val="00481651"/>
    <w:rsid w:val="00491E94"/>
    <w:rsid w:val="00493461"/>
    <w:rsid w:val="004A1568"/>
    <w:rsid w:val="004C0207"/>
    <w:rsid w:val="004C5F41"/>
    <w:rsid w:val="004D1287"/>
    <w:rsid w:val="00502999"/>
    <w:rsid w:val="00510BEA"/>
    <w:rsid w:val="005249DB"/>
    <w:rsid w:val="00547909"/>
    <w:rsid w:val="00556310"/>
    <w:rsid w:val="00573101"/>
    <w:rsid w:val="00576312"/>
    <w:rsid w:val="005835DE"/>
    <w:rsid w:val="0059314B"/>
    <w:rsid w:val="005E036E"/>
    <w:rsid w:val="005E724F"/>
    <w:rsid w:val="006113DC"/>
    <w:rsid w:val="0062203A"/>
    <w:rsid w:val="00633AF2"/>
    <w:rsid w:val="00651401"/>
    <w:rsid w:val="00653D78"/>
    <w:rsid w:val="00655A18"/>
    <w:rsid w:val="006606E6"/>
    <w:rsid w:val="00660BC5"/>
    <w:rsid w:val="0067701C"/>
    <w:rsid w:val="0068213F"/>
    <w:rsid w:val="00687BED"/>
    <w:rsid w:val="00691353"/>
    <w:rsid w:val="006A46C3"/>
    <w:rsid w:val="006D7F0C"/>
    <w:rsid w:val="006E1FD1"/>
    <w:rsid w:val="006F3224"/>
    <w:rsid w:val="00700894"/>
    <w:rsid w:val="00711EB9"/>
    <w:rsid w:val="0072512A"/>
    <w:rsid w:val="00727D6C"/>
    <w:rsid w:val="00732945"/>
    <w:rsid w:val="0075068B"/>
    <w:rsid w:val="0077402A"/>
    <w:rsid w:val="00782B14"/>
    <w:rsid w:val="0078639A"/>
    <w:rsid w:val="00786F2E"/>
    <w:rsid w:val="00787403"/>
    <w:rsid w:val="00792A3B"/>
    <w:rsid w:val="007A107E"/>
    <w:rsid w:val="007A6921"/>
    <w:rsid w:val="007B0633"/>
    <w:rsid w:val="007C5238"/>
    <w:rsid w:val="007D260B"/>
    <w:rsid w:val="007E57DD"/>
    <w:rsid w:val="007E653C"/>
    <w:rsid w:val="00803BF7"/>
    <w:rsid w:val="00814888"/>
    <w:rsid w:val="00825D47"/>
    <w:rsid w:val="00832EEB"/>
    <w:rsid w:val="008401BD"/>
    <w:rsid w:val="008617AB"/>
    <w:rsid w:val="00863094"/>
    <w:rsid w:val="00866B70"/>
    <w:rsid w:val="008A16AB"/>
    <w:rsid w:val="008B2811"/>
    <w:rsid w:val="008C3733"/>
    <w:rsid w:val="008C4F07"/>
    <w:rsid w:val="008D1C91"/>
    <w:rsid w:val="008D2AE9"/>
    <w:rsid w:val="008D5728"/>
    <w:rsid w:val="008E08CE"/>
    <w:rsid w:val="0090212E"/>
    <w:rsid w:val="00906B73"/>
    <w:rsid w:val="00923133"/>
    <w:rsid w:val="00925CC3"/>
    <w:rsid w:val="0094201F"/>
    <w:rsid w:val="009565C8"/>
    <w:rsid w:val="009673E9"/>
    <w:rsid w:val="009821D1"/>
    <w:rsid w:val="00987FD5"/>
    <w:rsid w:val="00991327"/>
    <w:rsid w:val="009A23CD"/>
    <w:rsid w:val="009D5FD9"/>
    <w:rsid w:val="009E6202"/>
    <w:rsid w:val="009F4B58"/>
    <w:rsid w:val="00A16A16"/>
    <w:rsid w:val="00A546C4"/>
    <w:rsid w:val="00A6154D"/>
    <w:rsid w:val="00A667A9"/>
    <w:rsid w:val="00A75C39"/>
    <w:rsid w:val="00A847FE"/>
    <w:rsid w:val="00A86E7C"/>
    <w:rsid w:val="00AA5D1F"/>
    <w:rsid w:val="00AB1CBD"/>
    <w:rsid w:val="00AB6D78"/>
    <w:rsid w:val="00AD2A7A"/>
    <w:rsid w:val="00AD2F46"/>
    <w:rsid w:val="00AD30A9"/>
    <w:rsid w:val="00AE5C28"/>
    <w:rsid w:val="00AE77BF"/>
    <w:rsid w:val="00B1412F"/>
    <w:rsid w:val="00B178A0"/>
    <w:rsid w:val="00B25C3E"/>
    <w:rsid w:val="00B34216"/>
    <w:rsid w:val="00B54C67"/>
    <w:rsid w:val="00B60881"/>
    <w:rsid w:val="00B87DBA"/>
    <w:rsid w:val="00B90229"/>
    <w:rsid w:val="00BA5351"/>
    <w:rsid w:val="00BB0255"/>
    <w:rsid w:val="00BB0C11"/>
    <w:rsid w:val="00BB6903"/>
    <w:rsid w:val="00BC3620"/>
    <w:rsid w:val="00C002C3"/>
    <w:rsid w:val="00C029E6"/>
    <w:rsid w:val="00C10D6A"/>
    <w:rsid w:val="00C24187"/>
    <w:rsid w:val="00C35984"/>
    <w:rsid w:val="00C7003F"/>
    <w:rsid w:val="00C77CB0"/>
    <w:rsid w:val="00C840D8"/>
    <w:rsid w:val="00C85739"/>
    <w:rsid w:val="00C925A8"/>
    <w:rsid w:val="00C96DC4"/>
    <w:rsid w:val="00CA6EAD"/>
    <w:rsid w:val="00CB265A"/>
    <w:rsid w:val="00CC0131"/>
    <w:rsid w:val="00CC236F"/>
    <w:rsid w:val="00CD1D29"/>
    <w:rsid w:val="00CD49B4"/>
    <w:rsid w:val="00CE241E"/>
    <w:rsid w:val="00CE4439"/>
    <w:rsid w:val="00D4203D"/>
    <w:rsid w:val="00D43935"/>
    <w:rsid w:val="00D448B3"/>
    <w:rsid w:val="00D5067A"/>
    <w:rsid w:val="00D54348"/>
    <w:rsid w:val="00D64ED9"/>
    <w:rsid w:val="00D81F96"/>
    <w:rsid w:val="00D87659"/>
    <w:rsid w:val="00DA4D9B"/>
    <w:rsid w:val="00DC2EB2"/>
    <w:rsid w:val="00DC6E49"/>
    <w:rsid w:val="00DD4C40"/>
    <w:rsid w:val="00DD7E8C"/>
    <w:rsid w:val="00DF0D93"/>
    <w:rsid w:val="00E046A8"/>
    <w:rsid w:val="00E067AB"/>
    <w:rsid w:val="00E21D7A"/>
    <w:rsid w:val="00E22BE8"/>
    <w:rsid w:val="00E26648"/>
    <w:rsid w:val="00E32824"/>
    <w:rsid w:val="00E36986"/>
    <w:rsid w:val="00E421FD"/>
    <w:rsid w:val="00E4737F"/>
    <w:rsid w:val="00E67A9C"/>
    <w:rsid w:val="00E67FF6"/>
    <w:rsid w:val="00E714AB"/>
    <w:rsid w:val="00E7570D"/>
    <w:rsid w:val="00E83E84"/>
    <w:rsid w:val="00E95DA2"/>
    <w:rsid w:val="00EA50BF"/>
    <w:rsid w:val="00EB16CE"/>
    <w:rsid w:val="00EB3EE4"/>
    <w:rsid w:val="00EB749F"/>
    <w:rsid w:val="00EC153E"/>
    <w:rsid w:val="00EC668D"/>
    <w:rsid w:val="00EE1DE9"/>
    <w:rsid w:val="00EE4D78"/>
    <w:rsid w:val="00EE6861"/>
    <w:rsid w:val="00EF567B"/>
    <w:rsid w:val="00F05F30"/>
    <w:rsid w:val="00F13A89"/>
    <w:rsid w:val="00F238D4"/>
    <w:rsid w:val="00F2485E"/>
    <w:rsid w:val="00F30354"/>
    <w:rsid w:val="00F45D18"/>
    <w:rsid w:val="00F66321"/>
    <w:rsid w:val="00F70A3D"/>
    <w:rsid w:val="00F8366D"/>
    <w:rsid w:val="00F83997"/>
    <w:rsid w:val="00F93288"/>
    <w:rsid w:val="00F94BF6"/>
    <w:rsid w:val="00FC4698"/>
    <w:rsid w:val="00FD38DB"/>
    <w:rsid w:val="00FD4E9F"/>
    <w:rsid w:val="00FF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  <o:rules v:ext="edit">
        <o:r id="V:Rule1" type="arc" idref="#_x0000_s1178"/>
        <o:r id="V:Rule2" type="arc" idref="#_x0000_s1181"/>
        <o:r id="V:Rule3" type="arc" idref="#_x0000_s1254"/>
        <o:r id="V:Rule4" type="arc" idref="#_x0000_s1256"/>
        <o:r id="V:Rule5" type="arc" idref="#_x0000_s1259"/>
        <o:r id="V:Rule6" type="connector" idref="#_x0000_s1162"/>
        <o:r id="V:Rule7" type="connector" idref="#_x0000_s1164"/>
        <o:r id="V:Rule8" type="connector" idref="#_x0000_s1065"/>
        <o:r id="V:Rule9" type="connector" idref="#_x0000_s1069"/>
        <o:r id="V:Rule10" type="connector" idref="#_x0000_s1247"/>
        <o:r id="V:Rule11" type="connector" idref="#_x0000_s1068"/>
        <o:r id="V:Rule12" type="connector" idref="#_x0000_s1066"/>
        <o:r id="V:Rule13" type="connector" idref="#_x0000_s1165"/>
        <o:r id="V:Rule14" type="connector" idref="#_x0000_s1163"/>
        <o:r id="V:Rule15" type="connector" idref="#_x0000_s1243"/>
        <o:r id="V:Rule16" type="connector" idref="#_x0000_s1167"/>
        <o:r id="V:Rule17" type="connector" idref="#_x0000_s1245"/>
        <o:r id="V:Rule18" type="connector" idref="#_x0000_s1246"/>
        <o:r id="V:Rule19" type="connector" idref="#_x0000_s1244"/>
        <o:r id="V:Rule20" type="connector" idref="#_x0000_s1166"/>
        <o:r id="V:Rule21" type="connector" idref="#_x0000_s1067"/>
        <o:r id="V:Rule22" type="connector" idref="#_x0000_s107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02C3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67F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D64ED9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Char"/>
    <w:unhideWhenUsed/>
    <w:rsid w:val="00DF0D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AA5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A5D1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A5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A5D1F"/>
    <w:rPr>
      <w:sz w:val="18"/>
      <w:szCs w:val="18"/>
    </w:rPr>
  </w:style>
  <w:style w:type="paragraph" w:styleId="a6">
    <w:name w:val="Balloon Text"/>
    <w:basedOn w:val="a"/>
    <w:link w:val="Char2"/>
    <w:uiPriority w:val="99"/>
    <w:unhideWhenUsed/>
    <w:rsid w:val="00AA5D1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rsid w:val="00AA5D1F"/>
    <w:rPr>
      <w:sz w:val="18"/>
      <w:szCs w:val="18"/>
    </w:rPr>
  </w:style>
  <w:style w:type="character" w:customStyle="1" w:styleId="1Char">
    <w:name w:val="标题 1 Char"/>
    <w:basedOn w:val="a0"/>
    <w:link w:val="1"/>
    <w:rsid w:val="00E67FF6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3"/>
    <w:uiPriority w:val="10"/>
    <w:qFormat/>
    <w:rsid w:val="00A75C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10"/>
    <w:rsid w:val="00A75C39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annotation reference"/>
    <w:uiPriority w:val="99"/>
    <w:rsid w:val="0094201F"/>
    <w:rPr>
      <w:sz w:val="21"/>
      <w:szCs w:val="21"/>
    </w:rPr>
  </w:style>
  <w:style w:type="paragraph" w:styleId="a9">
    <w:name w:val="annotation text"/>
    <w:basedOn w:val="a"/>
    <w:link w:val="Char4"/>
    <w:uiPriority w:val="99"/>
    <w:rsid w:val="0094201F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4">
    <w:name w:val="批注文字 Char"/>
    <w:basedOn w:val="a0"/>
    <w:link w:val="a9"/>
    <w:uiPriority w:val="99"/>
    <w:rsid w:val="0094201F"/>
    <w:rPr>
      <w:rFonts w:ascii="Times New Roman" w:eastAsia="宋体" w:hAnsi="Times New Roman" w:cs="Times New Roman"/>
      <w:szCs w:val="24"/>
    </w:rPr>
  </w:style>
  <w:style w:type="character" w:customStyle="1" w:styleId="2Char">
    <w:name w:val="标题 2 Char"/>
    <w:basedOn w:val="a0"/>
    <w:link w:val="2"/>
    <w:rsid w:val="00D64ED9"/>
    <w:rPr>
      <w:rFonts w:ascii="Arial" w:eastAsia="黑体" w:hAnsi="Arial" w:cs="Times New Roman"/>
      <w:b/>
      <w:bCs/>
      <w:sz w:val="32"/>
      <w:szCs w:val="32"/>
    </w:rPr>
  </w:style>
  <w:style w:type="character" w:styleId="aa">
    <w:name w:val="Strong"/>
    <w:qFormat/>
    <w:rsid w:val="00D64ED9"/>
    <w:rPr>
      <w:b/>
      <w:bCs/>
    </w:rPr>
  </w:style>
  <w:style w:type="character" w:styleId="ab">
    <w:name w:val="Hyperlink"/>
    <w:rsid w:val="00D64ED9"/>
    <w:rPr>
      <w:color w:val="3366CC"/>
      <w:u w:val="single"/>
    </w:rPr>
  </w:style>
  <w:style w:type="character" w:styleId="ac">
    <w:name w:val="page number"/>
    <w:basedOn w:val="a0"/>
    <w:rsid w:val="00D64ED9"/>
  </w:style>
  <w:style w:type="character" w:customStyle="1" w:styleId="headline-content2">
    <w:name w:val="headline-content2"/>
    <w:rsid w:val="00D64ED9"/>
  </w:style>
  <w:style w:type="character" w:customStyle="1" w:styleId="HTMLChar">
    <w:name w:val="HTML 预设格式 Char"/>
    <w:link w:val="HTML"/>
    <w:rsid w:val="00D64ED9"/>
    <w:rPr>
      <w:rFonts w:ascii="Arial" w:eastAsia="宋体" w:hAnsi="Arial"/>
    </w:rPr>
  </w:style>
  <w:style w:type="character" w:customStyle="1" w:styleId="px141">
    <w:name w:val="px141"/>
    <w:basedOn w:val="a0"/>
    <w:rsid w:val="00D64ED9"/>
  </w:style>
  <w:style w:type="character" w:customStyle="1" w:styleId="p4">
    <w:name w:val="p4"/>
    <w:basedOn w:val="a0"/>
    <w:rsid w:val="00D64ED9"/>
  </w:style>
  <w:style w:type="character" w:customStyle="1" w:styleId="CharChar5">
    <w:name w:val="Char Char5"/>
    <w:rsid w:val="00D64ED9"/>
    <w:rPr>
      <w:b/>
      <w:bCs/>
      <w:kern w:val="44"/>
      <w:sz w:val="44"/>
      <w:szCs w:val="44"/>
    </w:rPr>
  </w:style>
  <w:style w:type="character" w:customStyle="1" w:styleId="apple-style-span">
    <w:name w:val="apple-style-span"/>
    <w:basedOn w:val="a0"/>
    <w:rsid w:val="00D64ED9"/>
  </w:style>
  <w:style w:type="character" w:customStyle="1" w:styleId="Char">
    <w:name w:val="普通(网站) Char"/>
    <w:link w:val="a3"/>
    <w:rsid w:val="00D64ED9"/>
    <w:rPr>
      <w:rFonts w:ascii="宋体" w:eastAsia="宋体" w:hAnsi="宋体" w:cs="宋体"/>
      <w:kern w:val="0"/>
      <w:sz w:val="24"/>
      <w:szCs w:val="24"/>
    </w:rPr>
  </w:style>
  <w:style w:type="character" w:customStyle="1" w:styleId="tiankong1">
    <w:name w:val="tiankong1"/>
    <w:rsid w:val="00D64ED9"/>
    <w:rPr>
      <w:spacing w:val="-60"/>
    </w:rPr>
  </w:style>
  <w:style w:type="paragraph" w:styleId="ad">
    <w:name w:val="Body Text Indent"/>
    <w:basedOn w:val="a"/>
    <w:link w:val="Char5"/>
    <w:rsid w:val="00D64ED9"/>
    <w:pPr>
      <w:spacing w:after="120"/>
      <w:ind w:leftChars="200" w:left="420"/>
    </w:pPr>
    <w:rPr>
      <w:rFonts w:ascii="Times New Roman" w:eastAsia="宋体" w:hAnsi="Times New Roman" w:cs="Times New Roman"/>
      <w:szCs w:val="20"/>
    </w:rPr>
  </w:style>
  <w:style w:type="character" w:customStyle="1" w:styleId="Char5">
    <w:name w:val="正文文本缩进 Char"/>
    <w:basedOn w:val="a0"/>
    <w:link w:val="ad"/>
    <w:rsid w:val="00D64ED9"/>
    <w:rPr>
      <w:rFonts w:ascii="Times New Roman" w:eastAsia="宋体" w:hAnsi="Times New Roman" w:cs="Times New Roman"/>
      <w:szCs w:val="20"/>
    </w:rPr>
  </w:style>
  <w:style w:type="paragraph" w:styleId="20">
    <w:name w:val="Body Text Indent 2"/>
    <w:basedOn w:val="a"/>
    <w:link w:val="2Char0"/>
    <w:rsid w:val="00D64ED9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0"/>
    </w:rPr>
  </w:style>
  <w:style w:type="character" w:customStyle="1" w:styleId="2Char0">
    <w:name w:val="正文文本缩进 2 Char"/>
    <w:basedOn w:val="a0"/>
    <w:link w:val="20"/>
    <w:rsid w:val="00D64ED9"/>
    <w:rPr>
      <w:rFonts w:ascii="Times New Roman" w:eastAsia="宋体" w:hAnsi="Times New Roman" w:cs="Times New Roman"/>
      <w:szCs w:val="20"/>
    </w:rPr>
  </w:style>
  <w:style w:type="paragraph" w:styleId="3">
    <w:name w:val="Body Text Indent 3"/>
    <w:basedOn w:val="a"/>
    <w:link w:val="3Char"/>
    <w:rsid w:val="00D64ED9"/>
    <w:pPr>
      <w:ind w:firstLineChars="171" w:firstLine="359"/>
    </w:pPr>
    <w:rPr>
      <w:rFonts w:ascii="Times New Roman" w:eastAsia="仿宋_GB2312" w:hAnsi="Times New Roman" w:cs="Times New Roman"/>
      <w:szCs w:val="24"/>
    </w:rPr>
  </w:style>
  <w:style w:type="character" w:customStyle="1" w:styleId="3Char">
    <w:name w:val="正文文本缩进 3 Char"/>
    <w:basedOn w:val="a0"/>
    <w:link w:val="3"/>
    <w:rsid w:val="00D64ED9"/>
    <w:rPr>
      <w:rFonts w:ascii="Times New Roman" w:eastAsia="仿宋_GB2312" w:hAnsi="Times New Roman" w:cs="Times New Roman"/>
      <w:szCs w:val="24"/>
    </w:rPr>
  </w:style>
  <w:style w:type="paragraph" w:styleId="ae">
    <w:name w:val="Plain Text"/>
    <w:aliases w:val="纯文本 Char Char"/>
    <w:basedOn w:val="a"/>
    <w:link w:val="Char6"/>
    <w:rsid w:val="00D64ED9"/>
    <w:rPr>
      <w:rFonts w:ascii="宋体" w:eastAsia="宋体" w:hAnsi="Courier New" w:cs="Times New Roman"/>
      <w:szCs w:val="21"/>
    </w:rPr>
  </w:style>
  <w:style w:type="character" w:customStyle="1" w:styleId="Char6">
    <w:name w:val="纯文本 Char"/>
    <w:aliases w:val="纯文本 Char Char Char"/>
    <w:basedOn w:val="a0"/>
    <w:link w:val="ae"/>
    <w:rsid w:val="00D64ED9"/>
    <w:rPr>
      <w:rFonts w:ascii="宋体" w:eastAsia="宋体" w:hAnsi="Courier New" w:cs="Times New Roman"/>
      <w:szCs w:val="21"/>
    </w:rPr>
  </w:style>
  <w:style w:type="paragraph" w:styleId="HTML">
    <w:name w:val="HTML Preformatted"/>
    <w:basedOn w:val="a"/>
    <w:link w:val="HTMLChar"/>
    <w:rsid w:val="00D64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eastAsia="宋体" w:hAnsi="Arial"/>
    </w:rPr>
  </w:style>
  <w:style w:type="character" w:customStyle="1" w:styleId="HTMLChar1">
    <w:name w:val="HTML 预设格式 Char1"/>
    <w:basedOn w:val="a0"/>
    <w:uiPriority w:val="99"/>
    <w:semiHidden/>
    <w:rsid w:val="00D64ED9"/>
    <w:rPr>
      <w:rFonts w:ascii="CourierPS" w:hAnsi="CourierPS"/>
      <w:sz w:val="20"/>
      <w:szCs w:val="20"/>
    </w:rPr>
  </w:style>
  <w:style w:type="paragraph" w:customStyle="1" w:styleId="para">
    <w:name w:val="para"/>
    <w:basedOn w:val="a"/>
    <w:rsid w:val="00D64ED9"/>
    <w:pPr>
      <w:widowControl/>
      <w:spacing w:after="45" w:line="280" w:lineRule="atLeast"/>
      <w:ind w:firstLine="460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CharChar1CharCharCharChar">
    <w:name w:val="Char Char Char1 Char Char Char Char"/>
    <w:basedOn w:val="a"/>
    <w:rsid w:val="00D64ED9"/>
    <w:pPr>
      <w:widowControl/>
      <w:spacing w:line="300" w:lineRule="auto"/>
      <w:jc w:val="center"/>
    </w:pPr>
    <w:rPr>
      <w:rFonts w:ascii="Verdana" w:eastAsia="宋体" w:hAnsi="Verdana" w:cs="Times New Roman"/>
      <w:b/>
      <w:kern w:val="0"/>
      <w:sz w:val="24"/>
      <w:szCs w:val="24"/>
      <w:lang w:eastAsia="en-US"/>
    </w:rPr>
  </w:style>
  <w:style w:type="paragraph" w:customStyle="1" w:styleId="CharCharCharCharCharCharCharCharChar">
    <w:name w:val="Char Char Char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line">
    <w:name w:val="line"/>
    <w:basedOn w:val="a"/>
    <w:rsid w:val="00D64ED9"/>
    <w:pPr>
      <w:widowControl/>
      <w:spacing w:after="45" w:line="280" w:lineRule="atLeast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3CharCharCharCharCharChar">
    <w:name w:val="Char3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Char7">
    <w:name w:val="Char"/>
    <w:basedOn w:val="a"/>
    <w:rsid w:val="00D64ED9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0"/>
    </w:rPr>
  </w:style>
  <w:style w:type="paragraph" w:customStyle="1" w:styleId="CharChar6">
    <w:name w:val="Char Char6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character" w:styleId="af">
    <w:name w:val="Placeholder Text"/>
    <w:uiPriority w:val="99"/>
    <w:semiHidden/>
    <w:rsid w:val="00D64ED9"/>
    <w:rPr>
      <w:color w:val="808080"/>
    </w:rPr>
  </w:style>
  <w:style w:type="paragraph" w:styleId="af0">
    <w:name w:val="List Paragraph"/>
    <w:basedOn w:val="a"/>
    <w:uiPriority w:val="34"/>
    <w:qFormat/>
    <w:rsid w:val="00D64ED9"/>
    <w:pPr>
      <w:ind w:firstLineChars="200" w:firstLine="420"/>
    </w:pPr>
    <w:rPr>
      <w:rFonts w:ascii="Calibri" w:eastAsia="宋体" w:hAnsi="Calibri" w:cs="Times New Roman"/>
    </w:rPr>
  </w:style>
  <w:style w:type="paragraph" w:styleId="af1">
    <w:name w:val="List"/>
    <w:basedOn w:val="a"/>
    <w:rsid w:val="00D64ED9"/>
    <w:pPr>
      <w:ind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af2">
    <w:name w:val="annotation subject"/>
    <w:basedOn w:val="a9"/>
    <w:next w:val="a9"/>
    <w:link w:val="Char8"/>
    <w:uiPriority w:val="99"/>
    <w:semiHidden/>
    <w:unhideWhenUsed/>
    <w:rsid w:val="00D64ED9"/>
    <w:rPr>
      <w:b/>
      <w:bCs/>
      <w:szCs w:val="20"/>
    </w:rPr>
  </w:style>
  <w:style w:type="character" w:customStyle="1" w:styleId="Char8">
    <w:name w:val="批注主题 Char"/>
    <w:basedOn w:val="Char4"/>
    <w:link w:val="af2"/>
    <w:uiPriority w:val="99"/>
    <w:semiHidden/>
    <w:rsid w:val="00D64ED9"/>
    <w:rPr>
      <w:rFonts w:ascii="Times New Roman" w:eastAsia="宋体" w:hAnsi="Times New Roman" w:cs="Times New Roman"/>
      <w:b/>
      <w:bCs/>
      <w:szCs w:val="20"/>
    </w:rPr>
  </w:style>
  <w:style w:type="table" w:styleId="af3">
    <w:name w:val="Table Grid"/>
    <w:basedOn w:val="a1"/>
    <w:uiPriority w:val="59"/>
    <w:rsid w:val="001D3C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67F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D64ED9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Char"/>
    <w:unhideWhenUsed/>
    <w:rsid w:val="00DF0D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AA5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A5D1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A5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A5D1F"/>
    <w:rPr>
      <w:sz w:val="18"/>
      <w:szCs w:val="18"/>
    </w:rPr>
  </w:style>
  <w:style w:type="paragraph" w:styleId="a6">
    <w:name w:val="Balloon Text"/>
    <w:basedOn w:val="a"/>
    <w:link w:val="Char2"/>
    <w:uiPriority w:val="99"/>
    <w:unhideWhenUsed/>
    <w:rsid w:val="00AA5D1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rsid w:val="00AA5D1F"/>
    <w:rPr>
      <w:sz w:val="18"/>
      <w:szCs w:val="18"/>
    </w:rPr>
  </w:style>
  <w:style w:type="character" w:customStyle="1" w:styleId="1Char">
    <w:name w:val="标题 1 Char"/>
    <w:basedOn w:val="a0"/>
    <w:link w:val="1"/>
    <w:rsid w:val="00E67FF6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3"/>
    <w:uiPriority w:val="10"/>
    <w:qFormat/>
    <w:rsid w:val="00A75C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10"/>
    <w:rsid w:val="00A75C39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annotation reference"/>
    <w:uiPriority w:val="99"/>
    <w:rsid w:val="0094201F"/>
    <w:rPr>
      <w:sz w:val="21"/>
      <w:szCs w:val="21"/>
    </w:rPr>
  </w:style>
  <w:style w:type="paragraph" w:styleId="a9">
    <w:name w:val="annotation text"/>
    <w:basedOn w:val="a"/>
    <w:link w:val="Char4"/>
    <w:uiPriority w:val="99"/>
    <w:rsid w:val="0094201F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4">
    <w:name w:val="批注文字 Char"/>
    <w:basedOn w:val="a0"/>
    <w:link w:val="a9"/>
    <w:uiPriority w:val="99"/>
    <w:rsid w:val="0094201F"/>
    <w:rPr>
      <w:rFonts w:ascii="Times New Roman" w:eastAsia="宋体" w:hAnsi="Times New Roman" w:cs="Times New Roman"/>
      <w:szCs w:val="24"/>
    </w:rPr>
  </w:style>
  <w:style w:type="character" w:customStyle="1" w:styleId="2Char">
    <w:name w:val="标题 2 Char"/>
    <w:basedOn w:val="a0"/>
    <w:link w:val="2"/>
    <w:rsid w:val="00D64ED9"/>
    <w:rPr>
      <w:rFonts w:ascii="Arial" w:eastAsia="黑体" w:hAnsi="Arial" w:cs="Times New Roman"/>
      <w:b/>
      <w:bCs/>
      <w:sz w:val="32"/>
      <w:szCs w:val="32"/>
    </w:rPr>
  </w:style>
  <w:style w:type="character" w:styleId="aa">
    <w:name w:val="Strong"/>
    <w:qFormat/>
    <w:rsid w:val="00D64ED9"/>
    <w:rPr>
      <w:b/>
      <w:bCs/>
    </w:rPr>
  </w:style>
  <w:style w:type="character" w:styleId="ab">
    <w:name w:val="Hyperlink"/>
    <w:rsid w:val="00D64ED9"/>
    <w:rPr>
      <w:color w:val="3366CC"/>
      <w:u w:val="single"/>
    </w:rPr>
  </w:style>
  <w:style w:type="character" w:styleId="ac">
    <w:name w:val="page number"/>
    <w:basedOn w:val="a0"/>
    <w:rsid w:val="00D64ED9"/>
  </w:style>
  <w:style w:type="character" w:customStyle="1" w:styleId="headline-content2">
    <w:name w:val="headline-content2"/>
    <w:rsid w:val="00D64ED9"/>
  </w:style>
  <w:style w:type="character" w:customStyle="1" w:styleId="HTMLChar">
    <w:name w:val="HTML 预设格式 Char"/>
    <w:link w:val="HTML"/>
    <w:rsid w:val="00D64ED9"/>
    <w:rPr>
      <w:rFonts w:ascii="Arial" w:eastAsia="宋体" w:hAnsi="Arial"/>
    </w:rPr>
  </w:style>
  <w:style w:type="character" w:customStyle="1" w:styleId="px141">
    <w:name w:val="px141"/>
    <w:basedOn w:val="a0"/>
    <w:rsid w:val="00D64ED9"/>
  </w:style>
  <w:style w:type="character" w:customStyle="1" w:styleId="p4">
    <w:name w:val="p4"/>
    <w:basedOn w:val="a0"/>
    <w:rsid w:val="00D64ED9"/>
  </w:style>
  <w:style w:type="character" w:customStyle="1" w:styleId="CharChar5">
    <w:name w:val="Char Char5"/>
    <w:rsid w:val="00D64ED9"/>
    <w:rPr>
      <w:b/>
      <w:bCs/>
      <w:kern w:val="44"/>
      <w:sz w:val="44"/>
      <w:szCs w:val="44"/>
    </w:rPr>
  </w:style>
  <w:style w:type="character" w:customStyle="1" w:styleId="apple-style-span">
    <w:name w:val="apple-style-span"/>
    <w:basedOn w:val="a0"/>
    <w:rsid w:val="00D64ED9"/>
  </w:style>
  <w:style w:type="character" w:customStyle="1" w:styleId="Char">
    <w:name w:val="普通(网站) Char"/>
    <w:link w:val="a3"/>
    <w:rsid w:val="00D64ED9"/>
    <w:rPr>
      <w:rFonts w:ascii="宋体" w:eastAsia="宋体" w:hAnsi="宋体" w:cs="宋体"/>
      <w:kern w:val="0"/>
      <w:sz w:val="24"/>
      <w:szCs w:val="24"/>
    </w:rPr>
  </w:style>
  <w:style w:type="character" w:customStyle="1" w:styleId="tiankong1">
    <w:name w:val="tiankong1"/>
    <w:rsid w:val="00D64ED9"/>
    <w:rPr>
      <w:spacing w:val="-60"/>
    </w:rPr>
  </w:style>
  <w:style w:type="paragraph" w:styleId="ad">
    <w:name w:val="Body Text Indent"/>
    <w:basedOn w:val="a"/>
    <w:link w:val="Char5"/>
    <w:rsid w:val="00D64ED9"/>
    <w:pPr>
      <w:spacing w:after="120"/>
      <w:ind w:leftChars="200" w:left="420"/>
    </w:pPr>
    <w:rPr>
      <w:rFonts w:ascii="Times New Roman" w:eastAsia="宋体" w:hAnsi="Times New Roman" w:cs="Times New Roman"/>
      <w:szCs w:val="20"/>
    </w:rPr>
  </w:style>
  <w:style w:type="character" w:customStyle="1" w:styleId="Char5">
    <w:name w:val="正文文本缩进 Char"/>
    <w:basedOn w:val="a0"/>
    <w:link w:val="ad"/>
    <w:rsid w:val="00D64ED9"/>
    <w:rPr>
      <w:rFonts w:ascii="Times New Roman" w:eastAsia="宋体" w:hAnsi="Times New Roman" w:cs="Times New Roman"/>
      <w:szCs w:val="20"/>
    </w:rPr>
  </w:style>
  <w:style w:type="paragraph" w:styleId="20">
    <w:name w:val="Body Text Indent 2"/>
    <w:basedOn w:val="a"/>
    <w:link w:val="2Char0"/>
    <w:rsid w:val="00D64ED9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0"/>
    </w:rPr>
  </w:style>
  <w:style w:type="character" w:customStyle="1" w:styleId="2Char0">
    <w:name w:val="正文文本缩进 2 Char"/>
    <w:basedOn w:val="a0"/>
    <w:link w:val="20"/>
    <w:rsid w:val="00D64ED9"/>
    <w:rPr>
      <w:rFonts w:ascii="Times New Roman" w:eastAsia="宋体" w:hAnsi="Times New Roman" w:cs="Times New Roman"/>
      <w:szCs w:val="20"/>
    </w:rPr>
  </w:style>
  <w:style w:type="paragraph" w:styleId="3">
    <w:name w:val="Body Text Indent 3"/>
    <w:basedOn w:val="a"/>
    <w:link w:val="3Char"/>
    <w:rsid w:val="00D64ED9"/>
    <w:pPr>
      <w:ind w:firstLineChars="171" w:firstLine="359"/>
    </w:pPr>
    <w:rPr>
      <w:rFonts w:ascii="Times New Roman" w:eastAsia="仿宋_GB2312" w:hAnsi="Times New Roman" w:cs="Times New Roman"/>
      <w:szCs w:val="24"/>
    </w:rPr>
  </w:style>
  <w:style w:type="character" w:customStyle="1" w:styleId="3Char">
    <w:name w:val="正文文本缩进 3 Char"/>
    <w:basedOn w:val="a0"/>
    <w:link w:val="3"/>
    <w:rsid w:val="00D64ED9"/>
    <w:rPr>
      <w:rFonts w:ascii="Times New Roman" w:eastAsia="仿宋_GB2312" w:hAnsi="Times New Roman" w:cs="Times New Roman"/>
      <w:szCs w:val="24"/>
    </w:rPr>
  </w:style>
  <w:style w:type="paragraph" w:styleId="ae">
    <w:name w:val="Plain Text"/>
    <w:aliases w:val="纯文本 Char Char"/>
    <w:basedOn w:val="a"/>
    <w:link w:val="Char6"/>
    <w:rsid w:val="00D64ED9"/>
    <w:rPr>
      <w:rFonts w:ascii="宋体" w:eastAsia="宋体" w:hAnsi="Courier New" w:cs="Times New Roman"/>
      <w:szCs w:val="21"/>
    </w:rPr>
  </w:style>
  <w:style w:type="character" w:customStyle="1" w:styleId="Char6">
    <w:name w:val="纯文本 Char"/>
    <w:aliases w:val="纯文本 Char Char Char"/>
    <w:basedOn w:val="a0"/>
    <w:link w:val="ae"/>
    <w:rsid w:val="00D64ED9"/>
    <w:rPr>
      <w:rFonts w:ascii="宋体" w:eastAsia="宋体" w:hAnsi="Courier New" w:cs="Times New Roman"/>
      <w:szCs w:val="21"/>
    </w:rPr>
  </w:style>
  <w:style w:type="paragraph" w:styleId="HTML">
    <w:name w:val="HTML Preformatted"/>
    <w:basedOn w:val="a"/>
    <w:link w:val="HTMLChar"/>
    <w:rsid w:val="00D64E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eastAsia="宋体" w:hAnsi="Arial"/>
    </w:rPr>
  </w:style>
  <w:style w:type="character" w:customStyle="1" w:styleId="HTMLChar1">
    <w:name w:val="HTML 预设格式 Char1"/>
    <w:basedOn w:val="a0"/>
    <w:uiPriority w:val="99"/>
    <w:semiHidden/>
    <w:rsid w:val="00D64ED9"/>
    <w:rPr>
      <w:rFonts w:ascii="CourierPS" w:hAnsi="CourierPS"/>
      <w:sz w:val="20"/>
      <w:szCs w:val="20"/>
    </w:rPr>
  </w:style>
  <w:style w:type="paragraph" w:customStyle="1" w:styleId="para">
    <w:name w:val="para"/>
    <w:basedOn w:val="a"/>
    <w:rsid w:val="00D64ED9"/>
    <w:pPr>
      <w:widowControl/>
      <w:spacing w:after="45" w:line="280" w:lineRule="atLeast"/>
      <w:ind w:firstLine="460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CharChar1CharCharCharChar">
    <w:name w:val="Char Char Char1 Char Char Char Char"/>
    <w:basedOn w:val="a"/>
    <w:rsid w:val="00D64ED9"/>
    <w:pPr>
      <w:widowControl/>
      <w:spacing w:line="300" w:lineRule="auto"/>
      <w:jc w:val="center"/>
    </w:pPr>
    <w:rPr>
      <w:rFonts w:ascii="Verdana" w:eastAsia="宋体" w:hAnsi="Verdana" w:cs="Times New Roman"/>
      <w:b/>
      <w:kern w:val="0"/>
      <w:sz w:val="24"/>
      <w:szCs w:val="24"/>
      <w:lang w:eastAsia="en-US"/>
    </w:rPr>
  </w:style>
  <w:style w:type="paragraph" w:customStyle="1" w:styleId="CharCharCharCharCharCharCharCharChar">
    <w:name w:val="Char Char Char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line">
    <w:name w:val="line"/>
    <w:basedOn w:val="a"/>
    <w:rsid w:val="00D64ED9"/>
    <w:pPr>
      <w:widowControl/>
      <w:spacing w:after="45" w:line="280" w:lineRule="atLeast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3CharCharCharCharCharChar">
    <w:name w:val="Char3 Char Char Char Char Char Char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Char7">
    <w:name w:val="Char"/>
    <w:basedOn w:val="a"/>
    <w:rsid w:val="00D64ED9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0"/>
    </w:rPr>
  </w:style>
  <w:style w:type="paragraph" w:customStyle="1" w:styleId="CharChar6">
    <w:name w:val="Char Char6"/>
    <w:basedOn w:val="a"/>
    <w:rsid w:val="00D64ED9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character" w:styleId="af">
    <w:name w:val="Placeholder Text"/>
    <w:uiPriority w:val="99"/>
    <w:semiHidden/>
    <w:rsid w:val="00D64ED9"/>
    <w:rPr>
      <w:color w:val="808080"/>
    </w:rPr>
  </w:style>
  <w:style w:type="paragraph" w:styleId="af0">
    <w:name w:val="List Paragraph"/>
    <w:basedOn w:val="a"/>
    <w:uiPriority w:val="34"/>
    <w:qFormat/>
    <w:rsid w:val="00D64ED9"/>
    <w:pPr>
      <w:ind w:firstLineChars="200" w:firstLine="420"/>
    </w:pPr>
    <w:rPr>
      <w:rFonts w:ascii="Calibri" w:eastAsia="宋体" w:hAnsi="Calibri" w:cs="Times New Roman"/>
    </w:rPr>
  </w:style>
  <w:style w:type="paragraph" w:styleId="af1">
    <w:name w:val="List"/>
    <w:basedOn w:val="a"/>
    <w:rsid w:val="00D64ED9"/>
    <w:pPr>
      <w:ind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af2">
    <w:name w:val="annotation subject"/>
    <w:basedOn w:val="a9"/>
    <w:next w:val="a9"/>
    <w:link w:val="Char8"/>
    <w:uiPriority w:val="99"/>
    <w:semiHidden/>
    <w:unhideWhenUsed/>
    <w:rsid w:val="00D64ED9"/>
    <w:rPr>
      <w:b/>
      <w:bCs/>
      <w:szCs w:val="20"/>
    </w:rPr>
  </w:style>
  <w:style w:type="character" w:customStyle="1" w:styleId="Char8">
    <w:name w:val="批注主题 Char"/>
    <w:basedOn w:val="Char4"/>
    <w:link w:val="af2"/>
    <w:uiPriority w:val="99"/>
    <w:semiHidden/>
    <w:rsid w:val="00D64ED9"/>
    <w:rPr>
      <w:rFonts w:ascii="Times New Roman" w:eastAsia="宋体" w:hAnsi="Times New Roman" w:cs="Times New Roman"/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0877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6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28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15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8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93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253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80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31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398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49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33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80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78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746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130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6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77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092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5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65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70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60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754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80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13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96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71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7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5218">
                  <w:marLeft w:val="0"/>
                  <w:marRight w:val="0"/>
                  <w:marTop w:val="300"/>
                  <w:marBottom w:val="0"/>
                  <w:divBdr>
                    <w:top w:val="single" w:sz="6" w:space="0" w:color="D0D0D0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46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7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5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1559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9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23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56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45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213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84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86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12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26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15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65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666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1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47.gif"/><Relationship Id="rId68" Type="http://schemas.microsoft.com/office/2007/relationships/hdphoto" Target="media/hdphoto8.wdp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gif"/><Relationship Id="rId107" Type="http://schemas.microsoft.com/office/2007/relationships/hdphoto" Target="media/hdphoto17.wdp"/><Relationship Id="rId11" Type="http://schemas.openxmlformats.org/officeDocument/2006/relationships/image" Target="media/image3.jpeg"/><Relationship Id="rId24" Type="http://schemas.microsoft.com/office/2007/relationships/hdphoto" Target="media/hdphoto1.wdp"/><Relationship Id="rId32" Type="http://schemas.openxmlformats.org/officeDocument/2006/relationships/image" Target="media/image23.gif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image" Target="media/image39.jpeg"/><Relationship Id="rId58" Type="http://schemas.openxmlformats.org/officeDocument/2006/relationships/image" Target="media/image43.jpeg"/><Relationship Id="rId66" Type="http://schemas.openxmlformats.org/officeDocument/2006/relationships/image" Target="media/image50.gif"/><Relationship Id="rId74" Type="http://schemas.openxmlformats.org/officeDocument/2006/relationships/image" Target="media/image55.png"/><Relationship Id="rId79" Type="http://schemas.microsoft.com/office/2007/relationships/hdphoto" Target="media/hdphoto12.wdp"/><Relationship Id="rId87" Type="http://schemas.openxmlformats.org/officeDocument/2006/relationships/image" Target="media/image65.jpeg"/><Relationship Id="rId102" Type="http://schemas.openxmlformats.org/officeDocument/2006/relationships/image" Target="media/image78.jpeg"/><Relationship Id="rId110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46.png"/><Relationship Id="rId82" Type="http://schemas.openxmlformats.org/officeDocument/2006/relationships/image" Target="media/image60.png"/><Relationship Id="rId90" Type="http://schemas.openxmlformats.org/officeDocument/2006/relationships/image" Target="media/image68.png"/><Relationship Id="rId95" Type="http://schemas.microsoft.com/office/2007/relationships/hdphoto" Target="media/hdphoto14.wdp"/><Relationship Id="rId19" Type="http://schemas.openxmlformats.org/officeDocument/2006/relationships/image" Target="media/image11.gi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microsoft.com/office/2007/relationships/hdphoto" Target="media/hdphoto3.wdp"/><Relationship Id="rId56" Type="http://schemas.openxmlformats.org/officeDocument/2006/relationships/image" Target="media/image42.png"/><Relationship Id="rId64" Type="http://schemas.openxmlformats.org/officeDocument/2006/relationships/image" Target="media/image48.gif"/><Relationship Id="rId69" Type="http://schemas.openxmlformats.org/officeDocument/2006/relationships/image" Target="media/image52.png"/><Relationship Id="rId77" Type="http://schemas.openxmlformats.org/officeDocument/2006/relationships/image" Target="media/image57.jpeg"/><Relationship Id="rId100" Type="http://schemas.microsoft.com/office/2007/relationships/hdphoto" Target="media/hdphoto15.wdp"/><Relationship Id="rId105" Type="http://schemas.openxmlformats.org/officeDocument/2006/relationships/image" Target="media/image80.jpe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4.jpeg"/><Relationship Id="rId80" Type="http://schemas.openxmlformats.org/officeDocument/2006/relationships/image" Target="media/image59.jpeg"/><Relationship Id="rId85" Type="http://schemas.openxmlformats.org/officeDocument/2006/relationships/image" Target="media/image63.png"/><Relationship Id="rId93" Type="http://schemas.openxmlformats.org/officeDocument/2006/relationships/image" Target="media/image71.gif"/><Relationship Id="rId98" Type="http://schemas.openxmlformats.org/officeDocument/2006/relationships/image" Target="media/image75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microsoft.com/office/2007/relationships/hdphoto" Target="media/hdphoto2.wdp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103" Type="http://schemas.openxmlformats.org/officeDocument/2006/relationships/image" Target="media/image79.jpeg"/><Relationship Id="rId108" Type="http://schemas.openxmlformats.org/officeDocument/2006/relationships/image" Target="media/image82.png"/><Relationship Id="rId20" Type="http://schemas.openxmlformats.org/officeDocument/2006/relationships/image" Target="media/image12.gif"/><Relationship Id="rId41" Type="http://schemas.openxmlformats.org/officeDocument/2006/relationships/image" Target="media/image31.jpeg"/><Relationship Id="rId54" Type="http://schemas.openxmlformats.org/officeDocument/2006/relationships/image" Target="media/image40.jpeg"/><Relationship Id="rId62" Type="http://schemas.microsoft.com/office/2007/relationships/hdphoto" Target="media/hdphoto7.wdp"/><Relationship Id="rId70" Type="http://schemas.openxmlformats.org/officeDocument/2006/relationships/image" Target="media/image53.jpeg"/><Relationship Id="rId75" Type="http://schemas.openxmlformats.org/officeDocument/2006/relationships/image" Target="media/image56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image" Target="media/image73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microsoft.com/office/2007/relationships/hdphoto" Target="media/hdphoto6.wdp"/><Relationship Id="rId106" Type="http://schemas.openxmlformats.org/officeDocument/2006/relationships/image" Target="media/image81.png"/><Relationship Id="rId10" Type="http://schemas.openxmlformats.org/officeDocument/2006/relationships/image" Target="media/image2.png"/><Relationship Id="rId31" Type="http://schemas.openxmlformats.org/officeDocument/2006/relationships/image" Target="media/image22.gif"/><Relationship Id="rId44" Type="http://schemas.openxmlformats.org/officeDocument/2006/relationships/image" Target="media/image34.gif"/><Relationship Id="rId52" Type="http://schemas.microsoft.com/office/2007/relationships/hdphoto" Target="media/hdphoto5.wdp"/><Relationship Id="rId60" Type="http://schemas.openxmlformats.org/officeDocument/2006/relationships/image" Target="media/image45.png"/><Relationship Id="rId65" Type="http://schemas.openxmlformats.org/officeDocument/2006/relationships/image" Target="media/image49.gif"/><Relationship Id="rId73" Type="http://schemas.microsoft.com/office/2007/relationships/hdphoto" Target="media/hdphoto10.wdp"/><Relationship Id="rId78" Type="http://schemas.openxmlformats.org/officeDocument/2006/relationships/image" Target="media/image58.png"/><Relationship Id="rId81" Type="http://schemas.microsoft.com/office/2007/relationships/hdphoto" Target="media/hdphoto13.wdp"/><Relationship Id="rId86" Type="http://schemas.openxmlformats.org/officeDocument/2006/relationships/image" Target="media/image64.png"/><Relationship Id="rId94" Type="http://schemas.openxmlformats.org/officeDocument/2006/relationships/image" Target="media/image72.jpeg"/><Relationship Id="rId99" Type="http://schemas.openxmlformats.org/officeDocument/2006/relationships/image" Target="media/image76.png"/><Relationship Id="rId101" Type="http://schemas.openxmlformats.org/officeDocument/2006/relationships/image" Target="media/image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29.jpeg"/><Relationship Id="rId109" Type="http://schemas.openxmlformats.org/officeDocument/2006/relationships/header" Target="header1.xml"/><Relationship Id="rId34" Type="http://schemas.openxmlformats.org/officeDocument/2006/relationships/hyperlink" Target="http://h.hiphotos.baidu.com/zhidao/pic/item/dcc451da81cb39dbe9c32ad4d3160924ab183034.jpg" TargetMode="External"/><Relationship Id="rId50" Type="http://schemas.microsoft.com/office/2007/relationships/hdphoto" Target="media/hdphoto4.wdp"/><Relationship Id="rId55" Type="http://schemas.openxmlformats.org/officeDocument/2006/relationships/image" Target="media/image41.png"/><Relationship Id="rId76" Type="http://schemas.microsoft.com/office/2007/relationships/hdphoto" Target="media/hdphoto11.wdp"/><Relationship Id="rId97" Type="http://schemas.openxmlformats.org/officeDocument/2006/relationships/image" Target="media/image74.jpeg"/><Relationship Id="rId104" Type="http://schemas.microsoft.com/office/2007/relationships/hdphoto" Target="media/hdphoto16.wdp"/><Relationship Id="rId7" Type="http://schemas.openxmlformats.org/officeDocument/2006/relationships/footnotes" Target="footnotes.xml"/><Relationship Id="rId71" Type="http://schemas.microsoft.com/office/2007/relationships/hdphoto" Target="media/hdphoto9.wdp"/><Relationship Id="rId92" Type="http://schemas.openxmlformats.org/officeDocument/2006/relationships/image" Target="media/image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22BB6D-B8EF-4349-A971-5E4BA6759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16</Pages>
  <Words>1462</Words>
  <Characters>8339</Characters>
  <Application>Microsoft Office Word</Application>
  <DocSecurity>0</DocSecurity>
  <Lines>69</Lines>
  <Paragraphs>19</Paragraphs>
  <ScaleCrop>false</ScaleCrop>
  <Company>Sky123.Org</Company>
  <LinksUpToDate>false</LinksUpToDate>
  <CharactersWithSpaces>9782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mihoo1</dc:creator>
  <cp:lastModifiedBy>admin</cp:lastModifiedBy>
  <cp:revision>115</cp:revision>
  <cp:lastPrinted>2015-03-06T07:35:00Z</cp:lastPrinted>
  <dcterms:created xsi:type="dcterms:W3CDTF">2015-10-26T09:13:00Z</dcterms:created>
  <dcterms:modified xsi:type="dcterms:W3CDTF">2016-09-05T02:49:00Z</dcterms:modified>
</cp:coreProperties>
</file>