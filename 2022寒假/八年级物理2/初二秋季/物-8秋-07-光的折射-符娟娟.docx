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2BCF" w:rsidRPr="001F2BCF" w:rsidRDefault="001F2BCF" w:rsidP="00991327">
      <w:pPr>
        <w:jc w:val="center"/>
        <w:rPr>
          <w:rFonts w:ascii="黑体" w:eastAsia="黑体" w:hAnsi="黑体"/>
          <w:sz w:val="36"/>
          <w:szCs w:val="36"/>
        </w:rPr>
      </w:pPr>
      <w:r w:rsidRPr="001F2BCF">
        <w:rPr>
          <w:rFonts w:ascii="黑体" w:eastAsia="黑体" w:hAnsi="黑体" w:hint="eastAsia"/>
          <w:sz w:val="36"/>
          <w:szCs w:val="36"/>
        </w:rPr>
        <w:t>初</w:t>
      </w:r>
      <w:r w:rsidR="00DC2EB2">
        <w:rPr>
          <w:rFonts w:ascii="黑体" w:eastAsia="黑体" w:hAnsi="黑体" w:hint="eastAsia"/>
          <w:sz w:val="36"/>
          <w:szCs w:val="36"/>
        </w:rPr>
        <w:t>二</w:t>
      </w:r>
      <w:r w:rsidR="00F30354">
        <w:rPr>
          <w:rFonts w:ascii="黑体" w:eastAsia="黑体" w:hAnsi="黑体" w:hint="eastAsia"/>
          <w:sz w:val="36"/>
          <w:szCs w:val="36"/>
        </w:rPr>
        <w:t>物理</w:t>
      </w:r>
      <w:r w:rsidR="00DC2EB2">
        <w:rPr>
          <w:rFonts w:ascii="黑体" w:eastAsia="黑体" w:hAnsi="黑体" w:hint="eastAsia"/>
          <w:sz w:val="36"/>
          <w:szCs w:val="36"/>
        </w:rPr>
        <w:t>秋季</w:t>
      </w:r>
      <w:r w:rsidR="00991327">
        <w:rPr>
          <w:rFonts w:ascii="黑体" w:eastAsia="黑体" w:hAnsi="黑体" w:hint="eastAsia"/>
          <w:sz w:val="36"/>
          <w:szCs w:val="36"/>
        </w:rPr>
        <w:t>班</w:t>
      </w:r>
    </w:p>
    <w:tbl>
      <w:tblPr>
        <w:tblpPr w:leftFromText="180" w:rightFromText="180" w:horzAnchor="margin" w:tblpY="69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6"/>
        <w:gridCol w:w="999"/>
        <w:gridCol w:w="2664"/>
        <w:gridCol w:w="1465"/>
        <w:gridCol w:w="500"/>
        <w:gridCol w:w="2962"/>
      </w:tblGrid>
      <w:tr w:rsidR="001F2BCF" w:rsidRPr="005D6E83" w:rsidTr="00F30354">
        <w:trPr>
          <w:trHeight w:val="454"/>
        </w:trPr>
        <w:tc>
          <w:tcPr>
            <w:tcW w:w="1742" w:type="dxa"/>
            <w:gridSpan w:val="2"/>
            <w:vAlign w:val="center"/>
          </w:tcPr>
          <w:p w:rsidR="001F2BCF" w:rsidRPr="005D6E83" w:rsidRDefault="001F2BCF" w:rsidP="00991327">
            <w:pPr>
              <w:tabs>
                <w:tab w:val="left" w:pos="6360"/>
              </w:tabs>
              <w:jc w:val="center"/>
              <w:rPr>
                <w:rFonts w:eastAsia="黑体"/>
                <w:color w:val="000000"/>
                <w:sz w:val="24"/>
              </w:rPr>
            </w:pPr>
            <w:r>
              <w:rPr>
                <w:rFonts w:eastAsia="黑体" w:hint="eastAsia"/>
                <w:sz w:val="24"/>
              </w:rPr>
              <w:t>教师</w:t>
            </w:r>
          </w:p>
        </w:tc>
        <w:tc>
          <w:tcPr>
            <w:tcW w:w="2778" w:type="dxa"/>
            <w:vAlign w:val="center"/>
          </w:tcPr>
          <w:p w:rsidR="001F2BCF" w:rsidRPr="00F30354" w:rsidRDefault="001F2BCF" w:rsidP="00991327">
            <w:pPr>
              <w:tabs>
                <w:tab w:val="left" w:pos="6360"/>
              </w:tabs>
              <w:jc w:val="center"/>
              <w:rPr>
                <w:rFonts w:asciiTheme="minorEastAsia" w:hAnsiTheme="minorEastAsia"/>
                <w:color w:val="000000"/>
                <w:sz w:val="24"/>
              </w:rPr>
            </w:pPr>
          </w:p>
        </w:tc>
        <w:tc>
          <w:tcPr>
            <w:tcW w:w="1512" w:type="dxa"/>
            <w:vAlign w:val="center"/>
          </w:tcPr>
          <w:p w:rsidR="001F2BCF" w:rsidRPr="005D6E83" w:rsidRDefault="001F2BCF" w:rsidP="00991327">
            <w:pPr>
              <w:tabs>
                <w:tab w:val="left" w:pos="6360"/>
              </w:tabs>
              <w:jc w:val="center"/>
              <w:rPr>
                <w:rFonts w:eastAsia="黑体"/>
                <w:color w:val="000000"/>
                <w:sz w:val="24"/>
              </w:rPr>
            </w:pPr>
            <w:r>
              <w:rPr>
                <w:rFonts w:eastAsia="黑体" w:hint="eastAsia"/>
                <w:color w:val="000000"/>
                <w:sz w:val="24"/>
              </w:rPr>
              <w:t>日期</w:t>
            </w:r>
          </w:p>
        </w:tc>
        <w:tc>
          <w:tcPr>
            <w:tcW w:w="3602" w:type="dxa"/>
            <w:gridSpan w:val="2"/>
            <w:vAlign w:val="center"/>
          </w:tcPr>
          <w:p w:rsidR="001F2BCF" w:rsidRPr="00F30354" w:rsidRDefault="001F2BCF" w:rsidP="00991327">
            <w:pPr>
              <w:tabs>
                <w:tab w:val="left" w:pos="6360"/>
              </w:tabs>
              <w:jc w:val="center"/>
              <w:rPr>
                <w:rFonts w:asciiTheme="minorEastAsia" w:hAnsiTheme="minorEastAsia"/>
                <w:color w:val="000000"/>
                <w:sz w:val="24"/>
              </w:rPr>
            </w:pPr>
          </w:p>
        </w:tc>
      </w:tr>
      <w:tr w:rsidR="001F2BCF" w:rsidRPr="005D6E83" w:rsidTr="00F30354">
        <w:trPr>
          <w:trHeight w:val="454"/>
        </w:trPr>
        <w:tc>
          <w:tcPr>
            <w:tcW w:w="1742" w:type="dxa"/>
            <w:gridSpan w:val="2"/>
            <w:vAlign w:val="center"/>
          </w:tcPr>
          <w:p w:rsidR="001F2BCF" w:rsidRPr="005D6E83" w:rsidRDefault="001F2BCF" w:rsidP="00991327">
            <w:pPr>
              <w:tabs>
                <w:tab w:val="left" w:pos="6360"/>
              </w:tabs>
              <w:jc w:val="center"/>
              <w:rPr>
                <w:rFonts w:eastAsia="黑体"/>
                <w:color w:val="000000"/>
                <w:sz w:val="24"/>
              </w:rPr>
            </w:pPr>
            <w:r>
              <w:rPr>
                <w:rFonts w:eastAsia="黑体" w:hint="eastAsia"/>
                <w:color w:val="000000"/>
                <w:sz w:val="24"/>
              </w:rPr>
              <w:t>学生</w:t>
            </w:r>
          </w:p>
        </w:tc>
        <w:tc>
          <w:tcPr>
            <w:tcW w:w="7892" w:type="dxa"/>
            <w:gridSpan w:val="4"/>
            <w:vAlign w:val="center"/>
          </w:tcPr>
          <w:p w:rsidR="001F2BCF" w:rsidRPr="00F30354" w:rsidRDefault="001F2BCF" w:rsidP="00991327">
            <w:pPr>
              <w:tabs>
                <w:tab w:val="left" w:pos="6360"/>
              </w:tabs>
              <w:jc w:val="center"/>
              <w:rPr>
                <w:rFonts w:asciiTheme="minorEastAsia" w:hAnsiTheme="minorEastAsia"/>
                <w:color w:val="000000"/>
                <w:sz w:val="24"/>
              </w:rPr>
            </w:pPr>
          </w:p>
        </w:tc>
      </w:tr>
      <w:tr w:rsidR="001F2BCF" w:rsidRPr="005D6E83" w:rsidTr="00F30354">
        <w:trPr>
          <w:trHeight w:val="454"/>
        </w:trPr>
        <w:tc>
          <w:tcPr>
            <w:tcW w:w="1742" w:type="dxa"/>
            <w:gridSpan w:val="2"/>
            <w:vAlign w:val="center"/>
          </w:tcPr>
          <w:p w:rsidR="001F2BCF" w:rsidRPr="005D6E83" w:rsidRDefault="001F2BCF" w:rsidP="00991327">
            <w:pPr>
              <w:tabs>
                <w:tab w:val="left" w:pos="6360"/>
              </w:tabs>
              <w:jc w:val="center"/>
              <w:rPr>
                <w:rFonts w:eastAsia="黑体"/>
                <w:color w:val="000000"/>
                <w:sz w:val="24"/>
              </w:rPr>
            </w:pPr>
            <w:r>
              <w:rPr>
                <w:rFonts w:eastAsia="黑体"/>
                <w:color w:val="000000"/>
                <w:sz w:val="24"/>
              </w:rPr>
              <w:t>课</w:t>
            </w:r>
            <w:r>
              <w:rPr>
                <w:rFonts w:eastAsia="黑体" w:hint="eastAsia"/>
                <w:color w:val="000000"/>
                <w:sz w:val="24"/>
              </w:rPr>
              <w:t>程编号</w:t>
            </w:r>
          </w:p>
        </w:tc>
        <w:tc>
          <w:tcPr>
            <w:tcW w:w="2778" w:type="dxa"/>
            <w:vAlign w:val="center"/>
          </w:tcPr>
          <w:p w:rsidR="001F2BCF" w:rsidRPr="00F30354" w:rsidRDefault="001F2BCF" w:rsidP="00991327">
            <w:pPr>
              <w:tabs>
                <w:tab w:val="left" w:pos="6360"/>
              </w:tabs>
              <w:jc w:val="center"/>
              <w:rPr>
                <w:rFonts w:asciiTheme="minorEastAsia" w:hAnsiTheme="minorEastAsia"/>
                <w:color w:val="000000"/>
                <w:sz w:val="24"/>
              </w:rPr>
            </w:pPr>
          </w:p>
        </w:tc>
        <w:tc>
          <w:tcPr>
            <w:tcW w:w="1512" w:type="dxa"/>
            <w:vAlign w:val="center"/>
          </w:tcPr>
          <w:p w:rsidR="001F2BCF" w:rsidRPr="005D6E83" w:rsidRDefault="001F2BCF" w:rsidP="00991327">
            <w:pPr>
              <w:tabs>
                <w:tab w:val="left" w:pos="6360"/>
              </w:tabs>
              <w:jc w:val="center"/>
              <w:rPr>
                <w:rFonts w:eastAsia="黑体"/>
                <w:color w:val="000000"/>
                <w:sz w:val="24"/>
              </w:rPr>
            </w:pPr>
            <w:r>
              <w:rPr>
                <w:rFonts w:eastAsia="黑体" w:hint="eastAsia"/>
                <w:color w:val="000000"/>
                <w:sz w:val="24"/>
              </w:rPr>
              <w:t>课型</w:t>
            </w:r>
          </w:p>
        </w:tc>
        <w:tc>
          <w:tcPr>
            <w:tcW w:w="3602" w:type="dxa"/>
            <w:gridSpan w:val="2"/>
            <w:vAlign w:val="center"/>
          </w:tcPr>
          <w:p w:rsidR="001F2BCF" w:rsidRPr="00F30354" w:rsidRDefault="00DC2EB2" w:rsidP="00991327">
            <w:pPr>
              <w:tabs>
                <w:tab w:val="left" w:pos="6360"/>
              </w:tabs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同步</w:t>
            </w:r>
          </w:p>
        </w:tc>
      </w:tr>
      <w:tr w:rsidR="001F2BCF" w:rsidRPr="005D6E83" w:rsidTr="00F30354">
        <w:trPr>
          <w:trHeight w:val="1011"/>
        </w:trPr>
        <w:tc>
          <w:tcPr>
            <w:tcW w:w="1742" w:type="dxa"/>
            <w:gridSpan w:val="2"/>
            <w:vAlign w:val="center"/>
          </w:tcPr>
          <w:p w:rsidR="001F2BCF" w:rsidRPr="0071605F" w:rsidRDefault="001F2BCF" w:rsidP="00991327">
            <w:pPr>
              <w:tabs>
                <w:tab w:val="left" w:pos="6360"/>
              </w:tabs>
              <w:jc w:val="center"/>
              <w:rPr>
                <w:rFonts w:eastAsia="黑体"/>
                <w:b/>
                <w:color w:val="000000"/>
                <w:sz w:val="24"/>
              </w:rPr>
            </w:pPr>
            <w:r w:rsidRPr="0071605F">
              <w:rPr>
                <w:rFonts w:eastAsia="黑体" w:hint="eastAsia"/>
                <w:b/>
                <w:color w:val="000000"/>
                <w:sz w:val="24"/>
              </w:rPr>
              <w:t>课题</w:t>
            </w:r>
          </w:p>
        </w:tc>
        <w:tc>
          <w:tcPr>
            <w:tcW w:w="7892" w:type="dxa"/>
            <w:gridSpan w:val="4"/>
            <w:vAlign w:val="center"/>
          </w:tcPr>
          <w:p w:rsidR="001F2BCF" w:rsidRPr="00F30354" w:rsidRDefault="00DC2EB2" w:rsidP="00E67A9C">
            <w:pPr>
              <w:tabs>
                <w:tab w:val="left" w:pos="6360"/>
              </w:tabs>
              <w:rPr>
                <w:rFonts w:ascii="黑体" w:eastAsia="黑体" w:hAnsi="黑体"/>
                <w:color w:val="000000"/>
                <w:sz w:val="36"/>
                <w:szCs w:val="36"/>
              </w:rPr>
            </w:pPr>
            <w:r>
              <w:rPr>
                <w:rFonts w:ascii="黑体" w:eastAsia="黑体" w:hAnsi="黑体" w:cs="Times New Roman" w:hint="eastAsia"/>
                <w:sz w:val="36"/>
                <w:szCs w:val="36"/>
              </w:rPr>
              <w:t>光的折射</w:t>
            </w:r>
          </w:p>
        </w:tc>
      </w:tr>
      <w:tr w:rsidR="001F2BCF" w:rsidRPr="005D6E83" w:rsidTr="00F30354">
        <w:trPr>
          <w:trHeight w:val="454"/>
        </w:trPr>
        <w:tc>
          <w:tcPr>
            <w:tcW w:w="9634" w:type="dxa"/>
            <w:gridSpan w:val="6"/>
            <w:vAlign w:val="center"/>
          </w:tcPr>
          <w:p w:rsidR="001F2BCF" w:rsidRPr="005D6E83" w:rsidRDefault="001F2BCF" w:rsidP="00991327">
            <w:pPr>
              <w:tabs>
                <w:tab w:val="left" w:pos="6360"/>
              </w:tabs>
              <w:jc w:val="center"/>
              <w:rPr>
                <w:rFonts w:eastAsia="黑体"/>
                <w:color w:val="000000"/>
                <w:sz w:val="24"/>
              </w:rPr>
            </w:pPr>
            <w:bookmarkStart w:id="0" w:name="OLE_LINK5"/>
            <w:r w:rsidRPr="00600CB9">
              <w:rPr>
                <w:rFonts w:eastAsia="黑体" w:hint="eastAsia"/>
                <w:color w:val="000000"/>
                <w:sz w:val="24"/>
              </w:rPr>
              <w:t>教学</w:t>
            </w:r>
            <w:r w:rsidRPr="00600CB9">
              <w:rPr>
                <w:rFonts w:eastAsia="黑体"/>
                <w:color w:val="000000"/>
                <w:sz w:val="24"/>
              </w:rPr>
              <w:t>目标</w:t>
            </w:r>
          </w:p>
        </w:tc>
      </w:tr>
      <w:bookmarkEnd w:id="0"/>
      <w:tr w:rsidR="001F2BCF" w:rsidRPr="005D6E83" w:rsidTr="00F30354">
        <w:trPr>
          <w:trHeight w:val="454"/>
        </w:trPr>
        <w:tc>
          <w:tcPr>
            <w:tcW w:w="9634" w:type="dxa"/>
            <w:gridSpan w:val="6"/>
            <w:vAlign w:val="center"/>
          </w:tcPr>
          <w:p w:rsidR="001F2BCF" w:rsidRDefault="001F2BCF" w:rsidP="00991327">
            <w:pPr>
              <w:adjustRightInd w:val="0"/>
              <w:snapToGrid w:val="0"/>
              <w:spacing w:line="360" w:lineRule="auto"/>
              <w:ind w:rightChars="50" w:right="105"/>
              <w:jc w:val="left"/>
              <w:rPr>
                <w:rFonts w:ascii="黑体" w:eastAsia="黑体" w:hAnsi="黑体"/>
                <w:szCs w:val="21"/>
              </w:rPr>
            </w:pPr>
          </w:p>
          <w:p w:rsidR="00493461" w:rsidRPr="00493461" w:rsidRDefault="00F30354" w:rsidP="00493461">
            <w:pPr>
              <w:rPr>
                <w:rFonts w:ascii="黑体" w:eastAsia="黑体" w:hAnsi="黑体" w:cs="Times New Roman"/>
                <w:szCs w:val="21"/>
              </w:rPr>
            </w:pPr>
            <w:r w:rsidRPr="00F30354">
              <w:rPr>
                <w:rFonts w:ascii="黑体" w:eastAsia="黑体" w:hAnsi="黑体" w:cs="Times New Roman"/>
              </w:rPr>
              <w:t>1</w:t>
            </w:r>
            <w:r>
              <w:rPr>
                <w:rFonts w:ascii="黑体" w:eastAsia="黑体" w:hAnsi="黑体" w:cs="Times New Roman" w:hint="eastAsia"/>
              </w:rPr>
              <w:t>．</w:t>
            </w:r>
            <w:r w:rsidR="002C0F08">
              <w:rPr>
                <w:rFonts w:ascii="黑体" w:eastAsia="黑体" w:hAnsi="黑体" w:cs="Times New Roman" w:hint="eastAsia"/>
                <w:szCs w:val="21"/>
              </w:rPr>
              <w:t>知道折射的概念</w:t>
            </w:r>
          </w:p>
          <w:p w:rsidR="00493461" w:rsidRPr="00493461" w:rsidRDefault="00493461" w:rsidP="00493461">
            <w:pPr>
              <w:rPr>
                <w:rFonts w:ascii="黑体" w:eastAsia="黑体" w:hAnsi="黑体" w:cs="Times New Roman"/>
                <w:szCs w:val="21"/>
              </w:rPr>
            </w:pPr>
            <w:r>
              <w:rPr>
                <w:rFonts w:ascii="黑体" w:eastAsia="黑体" w:hAnsi="黑体" w:cs="Times New Roman" w:hint="eastAsia"/>
                <w:szCs w:val="21"/>
              </w:rPr>
              <w:t>2</w:t>
            </w:r>
            <w:r>
              <w:rPr>
                <w:rFonts w:ascii="黑体" w:eastAsia="黑体" w:hAnsi="黑体" w:cs="Times New Roman" w:hint="eastAsia"/>
              </w:rPr>
              <w:t>．</w:t>
            </w:r>
            <w:r w:rsidR="002C0F08">
              <w:rPr>
                <w:rFonts w:ascii="黑体" w:eastAsia="黑体" w:hAnsi="黑体" w:cs="Times New Roman" w:hint="eastAsia"/>
                <w:szCs w:val="21"/>
              </w:rPr>
              <w:t>掌握光的折射原理，并会作图</w:t>
            </w:r>
          </w:p>
          <w:p w:rsidR="00493461" w:rsidRPr="00493461" w:rsidRDefault="00493461" w:rsidP="00493461">
            <w:pPr>
              <w:rPr>
                <w:rFonts w:ascii="黑体" w:eastAsia="黑体" w:hAnsi="黑体" w:cs="Times New Roman"/>
                <w:szCs w:val="21"/>
              </w:rPr>
            </w:pPr>
            <w:r w:rsidRPr="00493461">
              <w:rPr>
                <w:rFonts w:ascii="黑体" w:eastAsia="黑体" w:hAnsi="黑体" w:cs="Times New Roman" w:hint="eastAsia"/>
                <w:szCs w:val="21"/>
              </w:rPr>
              <w:t>3</w:t>
            </w:r>
            <w:r>
              <w:rPr>
                <w:rFonts w:ascii="黑体" w:eastAsia="黑体" w:hAnsi="黑体" w:cs="Times New Roman" w:hint="eastAsia"/>
              </w:rPr>
              <w:t>．</w:t>
            </w:r>
            <w:r w:rsidR="002C0F08">
              <w:rPr>
                <w:rFonts w:ascii="黑体" w:eastAsia="黑体" w:hAnsi="黑体" w:cs="Times New Roman" w:hint="eastAsia"/>
                <w:szCs w:val="21"/>
              </w:rPr>
              <w:t>理解生活中常见的折射现象</w:t>
            </w:r>
          </w:p>
          <w:p w:rsidR="001F2BCF" w:rsidRPr="00493461" w:rsidRDefault="001F2BCF" w:rsidP="00991327">
            <w:pPr>
              <w:adjustRightInd w:val="0"/>
              <w:snapToGrid w:val="0"/>
              <w:spacing w:line="360" w:lineRule="auto"/>
              <w:ind w:rightChars="50" w:right="105"/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1F2BCF" w:rsidRPr="005D6E83" w:rsidTr="00F30354">
        <w:trPr>
          <w:trHeight w:val="454"/>
        </w:trPr>
        <w:tc>
          <w:tcPr>
            <w:tcW w:w="9634" w:type="dxa"/>
            <w:gridSpan w:val="6"/>
            <w:vAlign w:val="center"/>
          </w:tcPr>
          <w:p w:rsidR="001F2BCF" w:rsidRPr="00600CB9" w:rsidRDefault="001F2BCF" w:rsidP="00991327">
            <w:pPr>
              <w:tabs>
                <w:tab w:val="left" w:pos="6360"/>
              </w:tabs>
              <w:jc w:val="center"/>
              <w:rPr>
                <w:rFonts w:eastAsia="黑体"/>
                <w:color w:val="000000"/>
                <w:sz w:val="24"/>
              </w:rPr>
            </w:pPr>
            <w:r>
              <w:rPr>
                <w:rFonts w:eastAsia="黑体" w:hint="eastAsia"/>
                <w:color w:val="000000"/>
                <w:sz w:val="24"/>
              </w:rPr>
              <w:t>教学重</w:t>
            </w:r>
            <w:r w:rsidR="00EB3EE4">
              <w:rPr>
                <w:rFonts w:eastAsia="黑体" w:hint="eastAsia"/>
                <w:color w:val="000000"/>
                <w:sz w:val="24"/>
              </w:rPr>
              <w:t>难</w:t>
            </w:r>
            <w:r>
              <w:rPr>
                <w:rFonts w:eastAsia="黑体" w:hint="eastAsia"/>
                <w:color w:val="000000"/>
                <w:sz w:val="24"/>
              </w:rPr>
              <w:t>点</w:t>
            </w:r>
          </w:p>
        </w:tc>
      </w:tr>
      <w:tr w:rsidR="001F2BCF" w:rsidRPr="005D6E83" w:rsidTr="00F30354">
        <w:trPr>
          <w:trHeight w:val="454"/>
        </w:trPr>
        <w:tc>
          <w:tcPr>
            <w:tcW w:w="9634" w:type="dxa"/>
            <w:gridSpan w:val="6"/>
            <w:vAlign w:val="center"/>
          </w:tcPr>
          <w:p w:rsidR="001F2BCF" w:rsidRDefault="001F2BCF" w:rsidP="00991327">
            <w:pPr>
              <w:adjustRightInd w:val="0"/>
              <w:snapToGrid w:val="0"/>
              <w:spacing w:line="360" w:lineRule="auto"/>
              <w:ind w:rightChars="50" w:right="105"/>
              <w:jc w:val="left"/>
              <w:rPr>
                <w:rFonts w:ascii="黑体" w:eastAsia="黑体" w:hAnsi="黑体"/>
                <w:color w:val="000000"/>
                <w:szCs w:val="21"/>
              </w:rPr>
            </w:pPr>
          </w:p>
          <w:p w:rsidR="002E2623" w:rsidRDefault="002E2623" w:rsidP="0099132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  <w:szCs w:val="21"/>
              </w:rPr>
              <w:t>1</w:t>
            </w:r>
            <w:r>
              <w:rPr>
                <w:rFonts w:ascii="黑体" w:eastAsia="黑体" w:hAnsi="黑体" w:cs="Times New Roman" w:hint="eastAsia"/>
              </w:rPr>
              <w:t>．</w:t>
            </w:r>
            <w:r w:rsidR="006D7F0C">
              <w:rPr>
                <w:rFonts w:ascii="黑体" w:eastAsia="黑体" w:hAnsi="黑体" w:cs="Times New Roman" w:hint="eastAsia"/>
              </w:rPr>
              <w:t>光的折射作图</w:t>
            </w:r>
            <w:r w:rsidRPr="00F30354">
              <w:rPr>
                <w:rFonts w:ascii="黑体" w:eastAsia="黑体" w:hAnsi="黑体" w:cs="Times New Roman"/>
                <w:szCs w:val="21"/>
              </w:rPr>
              <w:t>（考试要求</w:t>
            </w:r>
            <w:r w:rsidR="006D7F0C">
              <w:rPr>
                <w:rFonts w:ascii="黑体" w:eastAsia="黑体" w:hAnsi="黑体" w:cs="Times New Roman" w:hint="eastAsia"/>
                <w:szCs w:val="21"/>
              </w:rPr>
              <w:t>C</w:t>
            </w:r>
            <w:r w:rsidRPr="00F30354">
              <w:rPr>
                <w:rFonts w:ascii="黑体" w:eastAsia="黑体" w:hAnsi="黑体" w:cs="Times New Roman"/>
                <w:szCs w:val="21"/>
              </w:rPr>
              <w:t>；出题频率高）</w:t>
            </w:r>
          </w:p>
          <w:p w:rsidR="002E2623" w:rsidRDefault="002E2623" w:rsidP="0099132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2．</w:t>
            </w:r>
            <w:r w:rsidR="006D7F0C">
              <w:rPr>
                <w:rFonts w:ascii="黑体" w:eastAsia="黑体" w:hAnsi="黑体" w:cs="Times New Roman" w:hint="eastAsia"/>
              </w:rPr>
              <w:t>折射定律的理解和应用</w:t>
            </w:r>
            <w:r w:rsidRPr="00F30354">
              <w:rPr>
                <w:rFonts w:ascii="黑体" w:eastAsia="黑体" w:hAnsi="黑体" w:cs="Times New Roman"/>
                <w:szCs w:val="21"/>
              </w:rPr>
              <w:t>（考试要求</w:t>
            </w:r>
            <w:r w:rsidR="006D7F0C">
              <w:rPr>
                <w:rFonts w:ascii="黑体" w:eastAsia="黑体" w:hAnsi="黑体" w:cs="Times New Roman" w:hint="eastAsia"/>
                <w:szCs w:val="21"/>
              </w:rPr>
              <w:t>C</w:t>
            </w:r>
            <w:r w:rsidRPr="00F30354">
              <w:rPr>
                <w:rFonts w:ascii="黑体" w:eastAsia="黑体" w:hAnsi="黑体" w:cs="Times New Roman"/>
                <w:szCs w:val="21"/>
              </w:rPr>
              <w:t>；出题频率高）</w:t>
            </w:r>
          </w:p>
          <w:p w:rsidR="001F2BCF" w:rsidRPr="00F30354" w:rsidRDefault="001F2BCF" w:rsidP="006D7F0C">
            <w:pPr>
              <w:rPr>
                <w:rFonts w:ascii="黑体" w:eastAsia="黑体" w:hAnsi="黑体"/>
                <w:color w:val="000000"/>
                <w:szCs w:val="21"/>
              </w:rPr>
            </w:pPr>
          </w:p>
        </w:tc>
      </w:tr>
      <w:tr w:rsidR="001F2BCF" w:rsidRPr="005D6E83" w:rsidTr="00F30354">
        <w:trPr>
          <w:trHeight w:val="454"/>
        </w:trPr>
        <w:tc>
          <w:tcPr>
            <w:tcW w:w="9634" w:type="dxa"/>
            <w:gridSpan w:val="6"/>
            <w:vAlign w:val="center"/>
          </w:tcPr>
          <w:p w:rsidR="001F2BCF" w:rsidRPr="005D6E83" w:rsidRDefault="001F2BCF" w:rsidP="00991327">
            <w:pPr>
              <w:tabs>
                <w:tab w:val="left" w:pos="6360"/>
              </w:tabs>
              <w:jc w:val="center"/>
              <w:rPr>
                <w:bCs/>
                <w:color w:val="000000"/>
                <w:kern w:val="0"/>
                <w:sz w:val="24"/>
              </w:rPr>
            </w:pPr>
            <w:r w:rsidRPr="00600CB9">
              <w:rPr>
                <w:rFonts w:eastAsia="黑体" w:hint="eastAsia"/>
                <w:color w:val="000000"/>
                <w:sz w:val="24"/>
              </w:rPr>
              <w:t>教学</w:t>
            </w:r>
            <w:r w:rsidRPr="00600CB9">
              <w:rPr>
                <w:rFonts w:eastAsia="黑体"/>
                <w:color w:val="000000"/>
                <w:sz w:val="24"/>
              </w:rPr>
              <w:t>安排</w:t>
            </w:r>
          </w:p>
        </w:tc>
      </w:tr>
      <w:tr w:rsidR="001F2BCF" w:rsidRPr="005D6E83" w:rsidTr="00F30354">
        <w:trPr>
          <w:trHeight w:val="454"/>
        </w:trPr>
        <w:tc>
          <w:tcPr>
            <w:tcW w:w="696" w:type="dxa"/>
            <w:shd w:val="clear" w:color="auto" w:fill="auto"/>
            <w:vAlign w:val="center"/>
          </w:tcPr>
          <w:p w:rsidR="001F2BCF" w:rsidRPr="005D6E83" w:rsidRDefault="001F2BCF" w:rsidP="00991327">
            <w:pPr>
              <w:tabs>
                <w:tab w:val="left" w:pos="6360"/>
              </w:tabs>
              <w:jc w:val="center"/>
              <w:rPr>
                <w:rFonts w:eastAsia="黑体"/>
                <w:color w:val="000000"/>
                <w:sz w:val="24"/>
              </w:rPr>
            </w:pPr>
          </w:p>
        </w:tc>
        <w:tc>
          <w:tcPr>
            <w:tcW w:w="5859" w:type="dxa"/>
            <w:gridSpan w:val="4"/>
            <w:shd w:val="clear" w:color="auto" w:fill="auto"/>
            <w:vAlign w:val="center"/>
          </w:tcPr>
          <w:p w:rsidR="001F2BCF" w:rsidRPr="005D6E83" w:rsidRDefault="001F2BCF" w:rsidP="00991327">
            <w:pPr>
              <w:tabs>
                <w:tab w:val="left" w:pos="6360"/>
              </w:tabs>
              <w:jc w:val="center"/>
              <w:rPr>
                <w:rFonts w:eastAsia="黑体"/>
                <w:color w:val="000000"/>
                <w:sz w:val="24"/>
              </w:rPr>
            </w:pPr>
            <w:proofErr w:type="gramStart"/>
            <w:r>
              <w:rPr>
                <w:rFonts w:eastAsia="黑体" w:hint="eastAsia"/>
                <w:color w:val="000000"/>
                <w:sz w:val="24"/>
              </w:rPr>
              <w:t>版块</w:t>
            </w:r>
            <w:proofErr w:type="gramEnd"/>
          </w:p>
        </w:tc>
        <w:tc>
          <w:tcPr>
            <w:tcW w:w="3079" w:type="dxa"/>
            <w:vAlign w:val="center"/>
          </w:tcPr>
          <w:p w:rsidR="001F2BCF" w:rsidRPr="005D6E83" w:rsidRDefault="001F2BCF" w:rsidP="00991327">
            <w:pPr>
              <w:tabs>
                <w:tab w:val="left" w:pos="6360"/>
              </w:tabs>
              <w:jc w:val="center"/>
              <w:rPr>
                <w:rFonts w:eastAsia="黑体"/>
                <w:color w:val="000000"/>
                <w:sz w:val="24"/>
              </w:rPr>
            </w:pPr>
            <w:r>
              <w:rPr>
                <w:rFonts w:eastAsia="黑体" w:hint="eastAsia"/>
                <w:color w:val="000000"/>
                <w:sz w:val="24"/>
              </w:rPr>
              <w:t>时长</w:t>
            </w:r>
          </w:p>
        </w:tc>
      </w:tr>
      <w:tr w:rsidR="001F2BCF" w:rsidRPr="005D6E83" w:rsidTr="00F30354">
        <w:trPr>
          <w:trHeight w:val="454"/>
        </w:trPr>
        <w:tc>
          <w:tcPr>
            <w:tcW w:w="696" w:type="dxa"/>
            <w:shd w:val="clear" w:color="auto" w:fill="auto"/>
            <w:vAlign w:val="center"/>
          </w:tcPr>
          <w:p w:rsidR="001F2BCF" w:rsidRPr="005D6E83" w:rsidRDefault="001F2BCF" w:rsidP="00991327">
            <w:pPr>
              <w:tabs>
                <w:tab w:val="left" w:pos="6360"/>
              </w:tabs>
              <w:jc w:val="center"/>
              <w:rPr>
                <w:rFonts w:eastAsia="黑体"/>
                <w:color w:val="000000"/>
                <w:sz w:val="24"/>
              </w:rPr>
            </w:pPr>
            <w:r w:rsidRPr="005D6E83">
              <w:rPr>
                <w:rFonts w:eastAsia="黑体"/>
                <w:color w:val="000000"/>
                <w:sz w:val="24"/>
              </w:rPr>
              <w:t>1</w:t>
            </w:r>
          </w:p>
        </w:tc>
        <w:tc>
          <w:tcPr>
            <w:tcW w:w="5859" w:type="dxa"/>
            <w:gridSpan w:val="4"/>
            <w:shd w:val="clear" w:color="auto" w:fill="auto"/>
            <w:vAlign w:val="center"/>
          </w:tcPr>
          <w:p w:rsidR="001F2BCF" w:rsidRPr="00CF384C" w:rsidRDefault="00C925A8" w:rsidP="00991327">
            <w:pPr>
              <w:tabs>
                <w:tab w:val="left" w:pos="6360"/>
              </w:tabs>
              <w:rPr>
                <w:rFonts w:asciiTheme="minorEastAsia" w:hAnsiTheme="minorEastAsia"/>
                <w:color w:val="000000"/>
                <w:sz w:val="22"/>
              </w:rPr>
            </w:pPr>
            <w:r>
              <w:rPr>
                <w:rFonts w:asciiTheme="minorEastAsia" w:hAnsiTheme="minorEastAsia" w:hint="eastAsia"/>
                <w:color w:val="000000"/>
                <w:sz w:val="22"/>
              </w:rPr>
              <w:t>知识</w:t>
            </w:r>
            <w:r w:rsidR="00AE77BF">
              <w:rPr>
                <w:rFonts w:asciiTheme="minorEastAsia" w:hAnsiTheme="minorEastAsia" w:hint="eastAsia"/>
                <w:color w:val="000000"/>
                <w:sz w:val="22"/>
              </w:rPr>
              <w:t>梳理</w:t>
            </w:r>
          </w:p>
        </w:tc>
        <w:tc>
          <w:tcPr>
            <w:tcW w:w="3079" w:type="dxa"/>
            <w:vAlign w:val="center"/>
          </w:tcPr>
          <w:p w:rsidR="001F2BCF" w:rsidRPr="009D5FD9" w:rsidRDefault="009D5FD9" w:rsidP="00991327">
            <w:pPr>
              <w:tabs>
                <w:tab w:val="left" w:pos="6360"/>
              </w:tabs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D5FD9">
              <w:rPr>
                <w:rFonts w:ascii="Times New Roman" w:hAnsi="Times New Roman" w:cs="Times New Roman"/>
                <w:color w:val="000000"/>
                <w:sz w:val="22"/>
              </w:rPr>
              <w:t>20</w:t>
            </w:r>
            <w:r w:rsidRPr="009D5FD9">
              <w:rPr>
                <w:rFonts w:ascii="Times New Roman" w:hAnsi="Times New Roman" w:cs="Times New Roman"/>
                <w:color w:val="000000"/>
                <w:sz w:val="22"/>
              </w:rPr>
              <w:t>分钟</w:t>
            </w:r>
          </w:p>
        </w:tc>
      </w:tr>
      <w:tr w:rsidR="001F2BCF" w:rsidRPr="005D6E83" w:rsidTr="00F30354">
        <w:trPr>
          <w:trHeight w:val="454"/>
        </w:trPr>
        <w:tc>
          <w:tcPr>
            <w:tcW w:w="696" w:type="dxa"/>
            <w:shd w:val="clear" w:color="auto" w:fill="auto"/>
            <w:vAlign w:val="center"/>
          </w:tcPr>
          <w:p w:rsidR="001F2BCF" w:rsidRPr="005D6E83" w:rsidRDefault="001F2BCF" w:rsidP="00991327">
            <w:pPr>
              <w:tabs>
                <w:tab w:val="left" w:pos="6360"/>
              </w:tabs>
              <w:jc w:val="center"/>
              <w:rPr>
                <w:rFonts w:eastAsia="黑体"/>
                <w:color w:val="000000"/>
                <w:sz w:val="24"/>
              </w:rPr>
            </w:pPr>
            <w:r w:rsidRPr="005D6E83">
              <w:rPr>
                <w:rFonts w:eastAsia="黑体"/>
                <w:color w:val="000000"/>
                <w:sz w:val="24"/>
              </w:rPr>
              <w:t>2</w:t>
            </w:r>
          </w:p>
        </w:tc>
        <w:tc>
          <w:tcPr>
            <w:tcW w:w="5859" w:type="dxa"/>
            <w:gridSpan w:val="4"/>
            <w:shd w:val="clear" w:color="auto" w:fill="auto"/>
            <w:vAlign w:val="center"/>
          </w:tcPr>
          <w:p w:rsidR="001F2BCF" w:rsidRPr="00CF384C" w:rsidRDefault="00C925A8" w:rsidP="00991327">
            <w:pPr>
              <w:tabs>
                <w:tab w:val="left" w:pos="6360"/>
              </w:tabs>
              <w:rPr>
                <w:rFonts w:asciiTheme="minorEastAsia" w:hAnsiTheme="minorEastAsia"/>
                <w:color w:val="000000"/>
                <w:sz w:val="22"/>
              </w:rPr>
            </w:pPr>
            <w:r>
              <w:rPr>
                <w:rFonts w:asciiTheme="minorEastAsia" w:hAnsiTheme="minorEastAsia" w:hint="eastAsia"/>
                <w:color w:val="000000"/>
                <w:sz w:val="22"/>
              </w:rPr>
              <w:t>例题解析</w:t>
            </w:r>
          </w:p>
        </w:tc>
        <w:tc>
          <w:tcPr>
            <w:tcW w:w="3079" w:type="dxa"/>
            <w:vAlign w:val="center"/>
          </w:tcPr>
          <w:p w:rsidR="001F2BCF" w:rsidRPr="009D5FD9" w:rsidRDefault="009D5FD9" w:rsidP="00991327">
            <w:pPr>
              <w:tabs>
                <w:tab w:val="left" w:pos="6360"/>
              </w:tabs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D5FD9">
              <w:rPr>
                <w:rFonts w:ascii="Times New Roman" w:hAnsi="Times New Roman" w:cs="Times New Roman"/>
                <w:color w:val="000000"/>
                <w:sz w:val="22"/>
              </w:rPr>
              <w:t>30</w:t>
            </w:r>
            <w:r w:rsidRPr="009D5FD9">
              <w:rPr>
                <w:rFonts w:ascii="Times New Roman" w:hAnsi="Times New Roman" w:cs="Times New Roman"/>
                <w:color w:val="000000"/>
                <w:sz w:val="22"/>
              </w:rPr>
              <w:t>分钟</w:t>
            </w:r>
          </w:p>
        </w:tc>
      </w:tr>
      <w:tr w:rsidR="001F2BCF" w:rsidRPr="005D6E83" w:rsidTr="00F30354">
        <w:trPr>
          <w:trHeight w:val="454"/>
        </w:trPr>
        <w:tc>
          <w:tcPr>
            <w:tcW w:w="696" w:type="dxa"/>
            <w:shd w:val="clear" w:color="auto" w:fill="auto"/>
            <w:vAlign w:val="center"/>
          </w:tcPr>
          <w:p w:rsidR="001F2BCF" w:rsidRPr="005D6E83" w:rsidRDefault="001F2BCF" w:rsidP="00991327">
            <w:pPr>
              <w:tabs>
                <w:tab w:val="left" w:pos="6360"/>
              </w:tabs>
              <w:jc w:val="center"/>
              <w:rPr>
                <w:rFonts w:eastAsia="黑体"/>
                <w:color w:val="000000"/>
                <w:sz w:val="24"/>
              </w:rPr>
            </w:pPr>
            <w:r w:rsidRPr="005D6E83">
              <w:rPr>
                <w:rFonts w:eastAsia="黑体"/>
                <w:color w:val="000000"/>
                <w:sz w:val="24"/>
              </w:rPr>
              <w:t>3</w:t>
            </w:r>
          </w:p>
        </w:tc>
        <w:tc>
          <w:tcPr>
            <w:tcW w:w="5859" w:type="dxa"/>
            <w:gridSpan w:val="4"/>
            <w:shd w:val="clear" w:color="auto" w:fill="auto"/>
            <w:vAlign w:val="center"/>
          </w:tcPr>
          <w:p w:rsidR="001F2BCF" w:rsidRPr="00CF384C" w:rsidRDefault="00AE77BF" w:rsidP="00991327">
            <w:pPr>
              <w:tabs>
                <w:tab w:val="left" w:pos="6360"/>
              </w:tabs>
              <w:rPr>
                <w:rFonts w:asciiTheme="minorEastAsia" w:hAnsiTheme="minorEastAsia"/>
                <w:color w:val="000000"/>
                <w:sz w:val="22"/>
              </w:rPr>
            </w:pPr>
            <w:r>
              <w:rPr>
                <w:rFonts w:asciiTheme="minorEastAsia" w:hAnsiTheme="minorEastAsia" w:hint="eastAsia"/>
                <w:color w:val="000000"/>
                <w:sz w:val="22"/>
              </w:rPr>
              <w:t>随堂检测</w:t>
            </w:r>
          </w:p>
        </w:tc>
        <w:tc>
          <w:tcPr>
            <w:tcW w:w="3079" w:type="dxa"/>
            <w:vAlign w:val="center"/>
          </w:tcPr>
          <w:p w:rsidR="001F2BCF" w:rsidRPr="009D5FD9" w:rsidRDefault="009D5FD9" w:rsidP="00991327">
            <w:pPr>
              <w:tabs>
                <w:tab w:val="left" w:pos="6360"/>
              </w:tabs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D5FD9">
              <w:rPr>
                <w:rFonts w:ascii="Times New Roman" w:hAnsi="Times New Roman" w:cs="Times New Roman"/>
                <w:color w:val="000000"/>
                <w:sz w:val="22"/>
              </w:rPr>
              <w:t>35</w:t>
            </w:r>
            <w:r w:rsidRPr="009D5FD9">
              <w:rPr>
                <w:rFonts w:ascii="Times New Roman" w:hAnsi="Times New Roman" w:cs="Times New Roman"/>
                <w:color w:val="000000"/>
                <w:sz w:val="22"/>
              </w:rPr>
              <w:t>分钟</w:t>
            </w:r>
          </w:p>
        </w:tc>
      </w:tr>
      <w:tr w:rsidR="001F2BCF" w:rsidRPr="005D6E83" w:rsidTr="00F30354">
        <w:trPr>
          <w:trHeight w:val="454"/>
        </w:trPr>
        <w:tc>
          <w:tcPr>
            <w:tcW w:w="696" w:type="dxa"/>
            <w:shd w:val="clear" w:color="auto" w:fill="auto"/>
            <w:vAlign w:val="center"/>
          </w:tcPr>
          <w:p w:rsidR="001F2BCF" w:rsidRPr="005D6E83" w:rsidRDefault="001F2BCF" w:rsidP="00991327">
            <w:pPr>
              <w:tabs>
                <w:tab w:val="left" w:pos="6360"/>
              </w:tabs>
              <w:jc w:val="center"/>
              <w:rPr>
                <w:rFonts w:eastAsia="黑体"/>
                <w:color w:val="000000"/>
                <w:sz w:val="24"/>
              </w:rPr>
            </w:pPr>
            <w:r>
              <w:rPr>
                <w:rFonts w:eastAsia="黑体" w:hint="eastAsia"/>
                <w:color w:val="000000"/>
                <w:sz w:val="24"/>
              </w:rPr>
              <w:t>4</w:t>
            </w:r>
          </w:p>
        </w:tc>
        <w:tc>
          <w:tcPr>
            <w:tcW w:w="5859" w:type="dxa"/>
            <w:gridSpan w:val="4"/>
            <w:shd w:val="clear" w:color="auto" w:fill="auto"/>
            <w:vAlign w:val="center"/>
          </w:tcPr>
          <w:p w:rsidR="001F2BCF" w:rsidRPr="00CF384C" w:rsidRDefault="00C85739" w:rsidP="00991327">
            <w:pPr>
              <w:tabs>
                <w:tab w:val="left" w:pos="6360"/>
              </w:tabs>
              <w:rPr>
                <w:rFonts w:asciiTheme="minorEastAsia" w:hAnsiTheme="minorEastAsia"/>
                <w:color w:val="000000"/>
                <w:sz w:val="22"/>
              </w:rPr>
            </w:pPr>
            <w:r>
              <w:rPr>
                <w:rFonts w:asciiTheme="minorEastAsia" w:hAnsiTheme="minorEastAsia" w:hint="eastAsia"/>
                <w:color w:val="000000"/>
                <w:sz w:val="22"/>
              </w:rPr>
              <w:t>课堂总结</w:t>
            </w:r>
          </w:p>
        </w:tc>
        <w:tc>
          <w:tcPr>
            <w:tcW w:w="3079" w:type="dxa"/>
            <w:vAlign w:val="center"/>
          </w:tcPr>
          <w:p w:rsidR="001F2BCF" w:rsidRPr="009D5FD9" w:rsidRDefault="009D5FD9" w:rsidP="00991327">
            <w:pPr>
              <w:tabs>
                <w:tab w:val="left" w:pos="6360"/>
              </w:tabs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D5FD9">
              <w:rPr>
                <w:rFonts w:ascii="Times New Roman" w:hAnsi="Times New Roman" w:cs="Times New Roman"/>
                <w:color w:val="000000"/>
                <w:sz w:val="22"/>
              </w:rPr>
              <w:t>5</w:t>
            </w:r>
            <w:r w:rsidRPr="009D5FD9">
              <w:rPr>
                <w:rFonts w:ascii="Times New Roman" w:hAnsi="Times New Roman" w:cs="Times New Roman"/>
                <w:color w:val="000000"/>
                <w:sz w:val="22"/>
              </w:rPr>
              <w:t>分钟</w:t>
            </w:r>
          </w:p>
        </w:tc>
      </w:tr>
      <w:tr w:rsidR="00E22BE8" w:rsidRPr="005D6E83" w:rsidTr="00F30354">
        <w:trPr>
          <w:trHeight w:val="454"/>
        </w:trPr>
        <w:tc>
          <w:tcPr>
            <w:tcW w:w="696" w:type="dxa"/>
            <w:shd w:val="clear" w:color="auto" w:fill="auto"/>
            <w:vAlign w:val="center"/>
          </w:tcPr>
          <w:p w:rsidR="00E22BE8" w:rsidRDefault="00E22BE8" w:rsidP="00991327">
            <w:pPr>
              <w:tabs>
                <w:tab w:val="left" w:pos="6360"/>
              </w:tabs>
              <w:jc w:val="center"/>
              <w:rPr>
                <w:rFonts w:eastAsia="黑体"/>
                <w:color w:val="000000"/>
                <w:sz w:val="24"/>
              </w:rPr>
            </w:pPr>
            <w:r>
              <w:rPr>
                <w:rFonts w:eastAsia="黑体" w:hint="eastAsia"/>
                <w:color w:val="000000"/>
                <w:sz w:val="24"/>
              </w:rPr>
              <w:t>5</w:t>
            </w:r>
          </w:p>
        </w:tc>
        <w:tc>
          <w:tcPr>
            <w:tcW w:w="5859" w:type="dxa"/>
            <w:gridSpan w:val="4"/>
            <w:shd w:val="clear" w:color="auto" w:fill="auto"/>
            <w:vAlign w:val="center"/>
          </w:tcPr>
          <w:p w:rsidR="00E22BE8" w:rsidRPr="00CF384C" w:rsidRDefault="00E22BE8" w:rsidP="00991327">
            <w:pPr>
              <w:tabs>
                <w:tab w:val="left" w:pos="6360"/>
              </w:tabs>
              <w:rPr>
                <w:rFonts w:asciiTheme="minorEastAsia" w:hAnsiTheme="minorEastAsia"/>
                <w:color w:val="000000"/>
                <w:sz w:val="22"/>
              </w:rPr>
            </w:pPr>
            <w:r>
              <w:rPr>
                <w:rFonts w:asciiTheme="minorEastAsia" w:hAnsiTheme="minorEastAsia" w:hint="eastAsia"/>
                <w:color w:val="000000"/>
                <w:sz w:val="22"/>
              </w:rPr>
              <w:t>课后作业</w:t>
            </w:r>
          </w:p>
        </w:tc>
        <w:tc>
          <w:tcPr>
            <w:tcW w:w="3079" w:type="dxa"/>
            <w:vAlign w:val="center"/>
          </w:tcPr>
          <w:p w:rsidR="00E22BE8" w:rsidRPr="009D5FD9" w:rsidRDefault="009D5FD9" w:rsidP="00991327">
            <w:pPr>
              <w:tabs>
                <w:tab w:val="left" w:pos="6360"/>
              </w:tabs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9D5FD9">
              <w:rPr>
                <w:rFonts w:ascii="Times New Roman" w:hAnsi="Times New Roman" w:cs="Times New Roman"/>
                <w:color w:val="000000"/>
                <w:sz w:val="22"/>
              </w:rPr>
              <w:t>35</w:t>
            </w:r>
            <w:r w:rsidRPr="009D5FD9">
              <w:rPr>
                <w:rFonts w:ascii="Times New Roman" w:hAnsi="Times New Roman" w:cs="Times New Roman"/>
                <w:color w:val="000000"/>
                <w:sz w:val="22"/>
              </w:rPr>
              <w:t>分钟</w:t>
            </w:r>
          </w:p>
        </w:tc>
      </w:tr>
      <w:tr w:rsidR="001F2BCF" w:rsidRPr="005D6E83" w:rsidTr="00F30354">
        <w:trPr>
          <w:trHeight w:val="454"/>
        </w:trPr>
        <w:tc>
          <w:tcPr>
            <w:tcW w:w="696" w:type="dxa"/>
            <w:shd w:val="clear" w:color="auto" w:fill="auto"/>
            <w:vAlign w:val="center"/>
          </w:tcPr>
          <w:p w:rsidR="001F2BCF" w:rsidRPr="005D6E83" w:rsidRDefault="001F2BCF" w:rsidP="00991327">
            <w:pPr>
              <w:tabs>
                <w:tab w:val="left" w:pos="6360"/>
              </w:tabs>
              <w:jc w:val="center"/>
              <w:rPr>
                <w:rFonts w:eastAsia="黑体"/>
                <w:color w:val="000000"/>
                <w:sz w:val="24"/>
              </w:rPr>
            </w:pPr>
            <w:r>
              <w:rPr>
                <w:rFonts w:eastAsia="黑体" w:hint="eastAsia"/>
                <w:color w:val="000000"/>
                <w:sz w:val="24"/>
              </w:rPr>
              <w:t>……</w:t>
            </w:r>
          </w:p>
        </w:tc>
        <w:tc>
          <w:tcPr>
            <w:tcW w:w="5859" w:type="dxa"/>
            <w:gridSpan w:val="4"/>
            <w:shd w:val="clear" w:color="auto" w:fill="auto"/>
            <w:vAlign w:val="center"/>
          </w:tcPr>
          <w:p w:rsidR="001F2BCF" w:rsidRPr="00CF384C" w:rsidRDefault="001F2BCF" w:rsidP="00991327">
            <w:pPr>
              <w:tabs>
                <w:tab w:val="left" w:pos="6360"/>
              </w:tabs>
              <w:rPr>
                <w:rFonts w:asciiTheme="minorEastAsia" w:hAnsiTheme="minorEastAsia"/>
                <w:color w:val="000000"/>
                <w:sz w:val="22"/>
              </w:rPr>
            </w:pPr>
          </w:p>
        </w:tc>
        <w:tc>
          <w:tcPr>
            <w:tcW w:w="3079" w:type="dxa"/>
            <w:vAlign w:val="center"/>
          </w:tcPr>
          <w:p w:rsidR="001F2BCF" w:rsidRPr="00CF384C" w:rsidRDefault="001F2BCF" w:rsidP="00991327">
            <w:pPr>
              <w:tabs>
                <w:tab w:val="left" w:pos="6360"/>
              </w:tabs>
              <w:jc w:val="center"/>
              <w:rPr>
                <w:rFonts w:asciiTheme="minorEastAsia" w:hAnsiTheme="minorEastAsia"/>
                <w:color w:val="000000"/>
                <w:sz w:val="22"/>
              </w:rPr>
            </w:pPr>
          </w:p>
        </w:tc>
      </w:tr>
    </w:tbl>
    <w:p w:rsidR="001F2BCF" w:rsidRDefault="001F2BCF" w:rsidP="00991327">
      <w:pPr>
        <w:pStyle w:val="a7"/>
        <w:jc w:val="left"/>
      </w:pPr>
    </w:p>
    <w:p w:rsidR="001F2BCF" w:rsidRDefault="001F2BCF" w:rsidP="00991327"/>
    <w:p w:rsidR="00E22BE8" w:rsidRDefault="00E22BE8" w:rsidP="00991327">
      <w:pPr>
        <w:pStyle w:val="a7"/>
        <w:jc w:val="left"/>
      </w:pPr>
    </w:p>
    <w:p w:rsidR="00145B60" w:rsidRPr="00B25C3E" w:rsidRDefault="002245B5" w:rsidP="00285104">
      <w:pPr>
        <w:pStyle w:val="a7"/>
        <w:spacing w:line="400" w:lineRule="exact"/>
        <w:jc w:val="left"/>
      </w:pPr>
      <w:r>
        <w:rPr>
          <w:noProof/>
        </w:rPr>
        <w:lastRenderedPageBreak/>
        <w:pict>
          <v:group id="_x0000_s1045" style="position:absolute;margin-left:148.1pt;margin-top:5.7pt;width:168.75pt;height:47.25pt;z-index:251703296" coordorigin="3405,1815" coordsize="3375,9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7" o:spid="_x0000_s1027" type="#_x0000_t75" style="position:absolute;left:3405;top:1815;width:2835;height:94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tBTvEAAAA2gAAAA8AAABkcnMvZG93bnJldi54bWxEj09rwkAUxO+C32F5ghfRTS1oiK7inxba&#10;Y6Pi9ZF9JiHZt2l21dRP3y0IPQ4z8xtmue5MLW7UutKygpdJBII4s7rkXMHx8D6OQTiPrLG2TAp+&#10;yMF61e8tMdH2zl90S30uAoRdggoK75tESpcVZNBNbEMcvIttDfog21zqFu8Bbmo5jaKZNFhyWCiw&#10;oV1BWZVejYJ0ax/1+fF9qkb7yzm2r9Xu8y1SajjoNgsQnjr/H362P7SCOfxdCTd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etBTvEAAAA2gAAAA8AAAAAAAAAAAAAAAAA&#10;nwIAAGRycy9kb3ducmV2LnhtbFBLBQYAAAAABAAEAPcAAACQAwAAAAA=&#10;">
              <v:imagedata r:id="rId9" o:title="" grayscale="t" bilevel="t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8" o:spid="_x0000_s1028" type="#_x0000_t202" style="position:absolute;left:4830;top:2023;width:1950;height:737;visibility:visible" filled="f" fillcolor="yellow" stroked="f" strokeweight=".5pt">
              <v:textbox>
                <w:txbxContent>
                  <w:p w:rsidR="00EE1DE9" w:rsidRPr="0077402A" w:rsidRDefault="00EE1DE9" w:rsidP="00493461">
                    <w:pPr>
                      <w:rPr>
                        <w:rFonts w:ascii="黑体" w:eastAsia="黑体" w:hAnsi="黑体"/>
                        <w:sz w:val="36"/>
                        <w:szCs w:val="36"/>
                      </w:rPr>
                    </w:pPr>
                    <w:r>
                      <w:rPr>
                        <w:rFonts w:ascii="黑体" w:eastAsia="黑体" w:hAnsi="黑体" w:hint="eastAsia"/>
                        <w:sz w:val="36"/>
                        <w:szCs w:val="36"/>
                      </w:rPr>
                      <w:t>光的折射</w:t>
                    </w:r>
                  </w:p>
                </w:txbxContent>
              </v:textbox>
            </v:shape>
          </v:group>
        </w:pict>
      </w:r>
    </w:p>
    <w:p w:rsidR="0077402A" w:rsidRPr="00B25C3E" w:rsidRDefault="0077402A" w:rsidP="00285104">
      <w:pPr>
        <w:spacing w:line="400" w:lineRule="exact"/>
      </w:pPr>
    </w:p>
    <w:p w:rsidR="00502999" w:rsidRPr="00B25C3E" w:rsidRDefault="00502999" w:rsidP="00285104">
      <w:pPr>
        <w:spacing w:line="400" w:lineRule="exact"/>
      </w:pPr>
    </w:p>
    <w:p w:rsidR="00502999" w:rsidRPr="00B25C3E" w:rsidRDefault="002245B5" w:rsidP="00285104">
      <w:pPr>
        <w:spacing w:line="400" w:lineRule="exact"/>
      </w:pPr>
      <w:r>
        <w:rPr>
          <w:noProof/>
        </w:rPr>
        <w:pict>
          <v:group id="组合 56" o:spid="_x0000_s1029" style="position:absolute;left:0;text-align:left;margin-left:-.5pt;margin-top:3.9pt;width:119.7pt;height:51.05pt;z-index:251696128;mso-width-relative:margin" coordsize="15203,6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">
            <v:shape id="图片 54" o:spid="_x0000_s1030" type="#_x0000_t75" style="position:absolute;width:13609;height:648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Z5kjEAAAA2wAAAA8AAABkcnMvZG93bnJldi54bWxEj0FrwkAUhO8F/8PyhF6KblLSItE1VEsh&#10;0FOtIN4e2WeymH0bstsk/nu3UOhxmJlvmE0x2VYM1HvjWEG6TEAQV04brhUcvz8WKxA+IGtsHZOC&#10;G3kotrOHDebajfxFwyHUIkLY56igCaHLpfRVQxb90nXE0bu43mKIsq+l7nGMcNvK5yR5lRYNx4UG&#10;O9o3VF0PP1aBGbJzeTynyftufLJ7o3n3ySelHufT2xpEoCn8h//apVbwksHvl/gD5PY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KZ5kjEAAAA2wAAAA8AAAAAAAAAAAAAAAAA&#10;nwIAAGRycy9kb3ducmV2LnhtbFBLBQYAAAAABAAEAPcAAACQAwAAAAA=&#10;">
              <v:imagedata r:id="rId10" o:title=""/>
              <v:path arrowok="t"/>
            </v:shape>
            <v:shape id="文本框 55" o:spid="_x0000_s1031" type="#_x0000_t202" style="position:absolute;left:5741;top:2445;width:9462;height:30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5dgMYA&#10;AADbAAAADwAAAGRycy9kb3ducmV2LnhtbESPT2vCQBTE70K/w/IKvUjdWEkrqatIqX/wpqktvT2y&#10;r0lo9m3Irkn89q4geBxm5jfMbNGbSrTUuNKygvEoAkGcWV1yruArXT1PQTiPrLGyTArO5GAxfxjM&#10;MNG24z21B5+LAGGXoILC+zqR0mUFGXQjWxMH7882Bn2QTS51g12Am0q+RNGrNFhyWCiwpo+Csv/D&#10;ySj4HeY/O9evj90kntSfmzZ9+9apUk+P/fIdhKfe38O39lYriGO4fgk/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5dgMYAAADbAAAADwAAAAAAAAAAAAAAAACYAgAAZHJz&#10;L2Rvd25yZXYueG1sUEsFBgAAAAAEAAQA9QAAAIsDAAAAAA==&#10;" fillcolor="#cce8cf" stroked="f" strokeweight=".5pt">
              <v:textbox style="mso-next-textbox:#文本框 55">
                <w:txbxContent>
                  <w:p w:rsidR="00EE1DE9" w:rsidRPr="0014298B" w:rsidRDefault="00EE1DE9">
                    <w:pPr>
                      <w:rPr>
                        <w:rFonts w:ascii="幼圆" w:eastAsia="幼圆"/>
                        <w:b/>
                        <w:sz w:val="24"/>
                        <w:szCs w:val="24"/>
                      </w:rPr>
                    </w:pPr>
                    <w:r w:rsidRPr="0014298B">
                      <w:rPr>
                        <w:rFonts w:ascii="幼圆" w:eastAsia="幼圆" w:hint="eastAsia"/>
                        <w:b/>
                        <w:sz w:val="24"/>
                        <w:szCs w:val="24"/>
                      </w:rPr>
                      <w:t>知识梳理</w:t>
                    </w:r>
                  </w:p>
                </w:txbxContent>
              </v:textbox>
            </v:shape>
          </v:group>
        </w:pict>
      </w:r>
    </w:p>
    <w:p w:rsidR="0014298B" w:rsidRPr="00B25C3E" w:rsidRDefault="0014298B" w:rsidP="00285104">
      <w:pPr>
        <w:spacing w:line="400" w:lineRule="exact"/>
        <w:rPr>
          <w:rFonts w:ascii="黑体" w:eastAsia="黑体" w:hAnsi="黑体" w:cs="Times New Roman"/>
          <w:sz w:val="24"/>
          <w:szCs w:val="24"/>
        </w:rPr>
      </w:pPr>
    </w:p>
    <w:p w:rsidR="0014298B" w:rsidRPr="00B25C3E" w:rsidRDefault="0014298B" w:rsidP="00285104">
      <w:pPr>
        <w:spacing w:line="400" w:lineRule="exact"/>
        <w:rPr>
          <w:rFonts w:ascii="黑体" w:eastAsia="黑体" w:hAnsi="黑体" w:cs="Times New Roman"/>
          <w:sz w:val="24"/>
          <w:szCs w:val="24"/>
        </w:rPr>
      </w:pPr>
    </w:p>
    <w:p w:rsidR="000D3194" w:rsidRPr="00B25C3E" w:rsidRDefault="00A16A16" w:rsidP="00285104">
      <w:pPr>
        <w:spacing w:line="400" w:lineRule="exact"/>
        <w:rPr>
          <w:rFonts w:ascii="Times New Roman" w:eastAsia="黑体" w:hAnsi="Times New Roman" w:cs="Times New Roman"/>
          <w:sz w:val="24"/>
          <w:szCs w:val="24"/>
        </w:rPr>
      </w:pPr>
      <w:r w:rsidRPr="00B25C3E">
        <w:rPr>
          <w:rFonts w:ascii="Times New Roman" w:eastAsia="黑体" w:hAnsi="Times New Roman" w:cs="Times New Roman" w:hint="eastAsia"/>
          <w:sz w:val="24"/>
          <w:szCs w:val="24"/>
        </w:rPr>
        <w:t>一</w:t>
      </w:r>
      <w:r w:rsidR="00493461" w:rsidRPr="00B25C3E">
        <w:rPr>
          <w:rFonts w:ascii="Times New Roman" w:eastAsia="黑体" w:hAnsi="黑体" w:cs="Times New Roman"/>
          <w:sz w:val="24"/>
          <w:szCs w:val="24"/>
        </w:rPr>
        <w:t>、</w:t>
      </w:r>
      <w:r w:rsidR="006606E6" w:rsidRPr="00B25C3E">
        <w:rPr>
          <w:rFonts w:ascii="Times New Roman" w:eastAsia="黑体" w:hAnsi="黑体" w:cs="Times New Roman" w:hint="eastAsia"/>
          <w:sz w:val="24"/>
          <w:szCs w:val="24"/>
        </w:rPr>
        <w:t>光的折射</w:t>
      </w:r>
    </w:p>
    <w:p w:rsidR="00E046A8" w:rsidRPr="00B25C3E" w:rsidRDefault="00E046A8" w:rsidP="00285104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 w:hint="eastAsia"/>
          <w:szCs w:val="21"/>
        </w:rPr>
        <w:t>解释下列现象形成的原因。</w:t>
      </w:r>
    </w:p>
    <w:p w:rsidR="00547909" w:rsidRPr="00B25C3E" w:rsidRDefault="00547909" w:rsidP="00285104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  <w:r w:rsidRPr="00B25C3E">
        <w:rPr>
          <w:noProof/>
        </w:rPr>
        <w:drawing>
          <wp:anchor distT="0" distB="0" distL="114300" distR="114300" simplePos="0" relativeHeight="251704320" behindDoc="0" locked="0" layoutInCell="1" allowOverlap="1" wp14:anchorId="11EFE933" wp14:editId="3BD1F37D">
            <wp:simplePos x="0" y="0"/>
            <wp:positionH relativeFrom="column">
              <wp:posOffset>490220</wp:posOffset>
            </wp:positionH>
            <wp:positionV relativeFrom="paragraph">
              <wp:posOffset>158115</wp:posOffset>
            </wp:positionV>
            <wp:extent cx="2028825" cy="143827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noProof/>
        </w:rPr>
        <w:drawing>
          <wp:anchor distT="0" distB="0" distL="114300" distR="114300" simplePos="0" relativeHeight="251705344" behindDoc="0" locked="0" layoutInCell="1" allowOverlap="1" wp14:anchorId="0076D177" wp14:editId="694E678B">
            <wp:simplePos x="0" y="0"/>
            <wp:positionH relativeFrom="column">
              <wp:posOffset>2814320</wp:posOffset>
            </wp:positionH>
            <wp:positionV relativeFrom="paragraph">
              <wp:posOffset>167640</wp:posOffset>
            </wp:positionV>
            <wp:extent cx="2294255" cy="142875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7909" w:rsidRPr="00B25C3E" w:rsidRDefault="00547909" w:rsidP="00285104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</w:p>
    <w:p w:rsidR="00547909" w:rsidRPr="00B25C3E" w:rsidRDefault="00547909" w:rsidP="00285104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</w:p>
    <w:p w:rsidR="00547909" w:rsidRPr="00B25C3E" w:rsidRDefault="00547909" w:rsidP="00285104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</w:p>
    <w:p w:rsidR="00547909" w:rsidRPr="00B25C3E" w:rsidRDefault="00547909" w:rsidP="00285104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</w:p>
    <w:p w:rsidR="00547909" w:rsidRPr="00B25C3E" w:rsidRDefault="00547909" w:rsidP="00285104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</w:p>
    <w:p w:rsidR="00547909" w:rsidRPr="00B25C3E" w:rsidRDefault="00547909" w:rsidP="00285104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</w:p>
    <w:p w:rsidR="00832EEB" w:rsidRPr="00B25C3E" w:rsidRDefault="000D3194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1</w:t>
      </w:r>
      <w:r w:rsidR="00A16A16" w:rsidRPr="00B25C3E">
        <w:rPr>
          <w:rFonts w:ascii="Times New Roman" w:hAnsiTheme="minorEastAsia" w:cs="Times New Roman" w:hint="eastAsia"/>
          <w:szCs w:val="21"/>
        </w:rPr>
        <w:t>、</w:t>
      </w:r>
      <w:r w:rsidR="00547909" w:rsidRPr="00B25C3E">
        <w:rPr>
          <w:rFonts w:ascii="Times New Roman" w:hAnsiTheme="minorEastAsia" w:cs="Times New Roman" w:hint="eastAsia"/>
          <w:szCs w:val="21"/>
        </w:rPr>
        <w:t>光的折射：光从一种介质</w:t>
      </w:r>
      <w:r w:rsidR="00547909" w:rsidRPr="00B25C3E">
        <w:rPr>
          <w:rFonts w:ascii="Times New Roman" w:hAnsiTheme="minorEastAsia" w:cs="Times New Roman" w:hint="eastAsia"/>
          <w:szCs w:val="21"/>
        </w:rPr>
        <w:t>_______</w:t>
      </w:r>
      <w:r w:rsidR="00547909" w:rsidRPr="00B25C3E">
        <w:rPr>
          <w:rFonts w:ascii="Times New Roman" w:hAnsiTheme="minorEastAsia" w:cs="Times New Roman" w:hint="eastAsia"/>
          <w:szCs w:val="21"/>
        </w:rPr>
        <w:t>入另一种介质时，传播方向发生</w:t>
      </w:r>
      <w:r w:rsidR="00547909" w:rsidRPr="00B25C3E">
        <w:rPr>
          <w:rFonts w:ascii="Times New Roman" w:hAnsiTheme="minorEastAsia" w:cs="Times New Roman" w:hint="eastAsia"/>
          <w:szCs w:val="21"/>
        </w:rPr>
        <w:t>_______</w:t>
      </w:r>
      <w:r w:rsidR="00547909" w:rsidRPr="00B25C3E">
        <w:rPr>
          <w:rFonts w:ascii="Times New Roman" w:hAnsiTheme="minorEastAsia" w:cs="Times New Roman" w:hint="eastAsia"/>
          <w:szCs w:val="21"/>
        </w:rPr>
        <w:t>的现象。</w:t>
      </w:r>
    </w:p>
    <w:p w:rsidR="00832EEB" w:rsidRPr="00B25C3E" w:rsidRDefault="00832EEB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2</w:t>
      </w:r>
      <w:r w:rsidR="00A16A16" w:rsidRPr="00B25C3E">
        <w:rPr>
          <w:rFonts w:ascii="Times New Roman" w:hAnsiTheme="minorEastAsia" w:cs="Times New Roman" w:hint="eastAsia"/>
          <w:szCs w:val="21"/>
        </w:rPr>
        <w:t>、</w:t>
      </w:r>
      <w:r w:rsidR="0002746D" w:rsidRPr="00B25C3E">
        <w:rPr>
          <w:rFonts w:ascii="Times New Roman" w:hAnsiTheme="minorEastAsia" w:cs="Times New Roman" w:hint="eastAsia"/>
          <w:szCs w:val="21"/>
        </w:rPr>
        <w:t>光的折射定律：</w:t>
      </w:r>
    </w:p>
    <w:p w:rsidR="0002746D" w:rsidRPr="00B25C3E" w:rsidRDefault="0002746D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  <w:r w:rsidRPr="00B25C3E">
        <w:rPr>
          <w:rFonts w:ascii="Times New Roman" w:hAnsiTheme="minorEastAsia" w:cs="Times New Roman" w:hint="eastAsia"/>
          <w:szCs w:val="21"/>
        </w:rPr>
        <w:t>（</w:t>
      </w:r>
      <w:r w:rsidRPr="00B25C3E">
        <w:rPr>
          <w:rFonts w:ascii="Times New Roman" w:hAnsiTheme="minorEastAsia" w:cs="Times New Roman" w:hint="eastAsia"/>
          <w:szCs w:val="21"/>
        </w:rPr>
        <w:t>1</w:t>
      </w:r>
      <w:r w:rsidRPr="00B25C3E">
        <w:rPr>
          <w:rFonts w:ascii="Times New Roman" w:hAnsiTheme="minorEastAsia" w:cs="Times New Roman" w:hint="eastAsia"/>
          <w:szCs w:val="21"/>
        </w:rPr>
        <w:t>）折射光线、入射光线和法线在</w:t>
      </w:r>
      <w:r w:rsidR="00005ED0" w:rsidRPr="00B25C3E">
        <w:rPr>
          <w:rFonts w:ascii="Times New Roman" w:hAnsiTheme="minorEastAsia" w:cs="Times New Roman" w:hint="eastAsia"/>
          <w:szCs w:val="21"/>
        </w:rPr>
        <w:t>_________</w:t>
      </w:r>
      <w:r w:rsidRPr="00B25C3E">
        <w:rPr>
          <w:rFonts w:ascii="Times New Roman" w:hAnsiTheme="minorEastAsia" w:cs="Times New Roman" w:hint="eastAsia"/>
          <w:szCs w:val="21"/>
        </w:rPr>
        <w:t>平面内；</w:t>
      </w:r>
    </w:p>
    <w:p w:rsidR="0002746D" w:rsidRPr="00B25C3E" w:rsidRDefault="0002746D" w:rsidP="0002746D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  <w:r w:rsidRPr="00B25C3E">
        <w:rPr>
          <w:rFonts w:ascii="Times New Roman" w:hAnsiTheme="minorEastAsia" w:cs="Times New Roman" w:hint="eastAsia"/>
          <w:szCs w:val="21"/>
        </w:rPr>
        <w:t>（</w:t>
      </w:r>
      <w:r w:rsidRPr="00B25C3E">
        <w:rPr>
          <w:rFonts w:ascii="Times New Roman" w:hAnsiTheme="minorEastAsia" w:cs="Times New Roman" w:hint="eastAsia"/>
          <w:szCs w:val="21"/>
        </w:rPr>
        <w:t>2</w:t>
      </w:r>
      <w:r w:rsidRPr="00B25C3E">
        <w:rPr>
          <w:rFonts w:ascii="Times New Roman" w:hAnsiTheme="minorEastAsia" w:cs="Times New Roman" w:hint="eastAsia"/>
          <w:szCs w:val="21"/>
        </w:rPr>
        <w:t>）折射光线和入射光线分别位于法线</w:t>
      </w:r>
      <w:r w:rsidR="00CE4439" w:rsidRPr="00B25C3E">
        <w:rPr>
          <w:rFonts w:ascii="Times New Roman" w:hAnsiTheme="minorEastAsia" w:cs="Times New Roman" w:hint="eastAsia"/>
          <w:szCs w:val="21"/>
        </w:rPr>
        <w:t>_______</w:t>
      </w:r>
      <w:r w:rsidRPr="00B25C3E">
        <w:rPr>
          <w:rFonts w:ascii="Times New Roman" w:hAnsiTheme="minorEastAsia" w:cs="Times New Roman" w:hint="eastAsia"/>
          <w:szCs w:val="21"/>
        </w:rPr>
        <w:t>；</w:t>
      </w:r>
    </w:p>
    <w:p w:rsidR="0002746D" w:rsidRPr="00B25C3E" w:rsidRDefault="0002746D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  <w:r w:rsidRPr="00B25C3E">
        <w:rPr>
          <w:rFonts w:ascii="Times New Roman" w:hAnsiTheme="minorEastAsia" w:cs="Times New Roman" w:hint="eastAsia"/>
          <w:szCs w:val="21"/>
        </w:rPr>
        <w:t>（</w:t>
      </w:r>
      <w:r w:rsidRPr="00B25C3E">
        <w:rPr>
          <w:rFonts w:ascii="Times New Roman" w:hAnsiTheme="minorEastAsia" w:cs="Times New Roman" w:hint="eastAsia"/>
          <w:szCs w:val="21"/>
        </w:rPr>
        <w:t>3</w:t>
      </w:r>
      <w:r w:rsidRPr="00B25C3E">
        <w:rPr>
          <w:rFonts w:ascii="Times New Roman" w:hAnsiTheme="minorEastAsia" w:cs="Times New Roman" w:hint="eastAsia"/>
          <w:szCs w:val="21"/>
        </w:rPr>
        <w:t>）当光从空气斜射入水或其他透明介质中时，折射光线向法线</w:t>
      </w:r>
      <w:r w:rsidR="00CE4439" w:rsidRPr="00B25C3E">
        <w:rPr>
          <w:rFonts w:ascii="Times New Roman" w:hAnsiTheme="minorEastAsia" w:cs="Times New Roman" w:hint="eastAsia"/>
          <w:szCs w:val="21"/>
        </w:rPr>
        <w:t>_______</w:t>
      </w:r>
      <w:r w:rsidRPr="00B25C3E">
        <w:rPr>
          <w:rFonts w:ascii="Times New Roman" w:hAnsiTheme="minorEastAsia" w:cs="Times New Roman" w:hint="eastAsia"/>
          <w:szCs w:val="21"/>
        </w:rPr>
        <w:t>，折射角</w:t>
      </w:r>
      <w:r w:rsidR="00CE4439" w:rsidRPr="00B25C3E">
        <w:rPr>
          <w:rFonts w:ascii="Times New Roman" w:hAnsiTheme="minorEastAsia" w:cs="Times New Roman" w:hint="eastAsia"/>
          <w:szCs w:val="21"/>
        </w:rPr>
        <w:t>_______</w:t>
      </w:r>
      <w:r w:rsidRPr="00B25C3E">
        <w:rPr>
          <w:rFonts w:ascii="Times New Roman" w:hAnsiTheme="minorEastAsia" w:cs="Times New Roman" w:hint="eastAsia"/>
          <w:szCs w:val="21"/>
        </w:rPr>
        <w:t>入射角。减小入射角，折射角也随之</w:t>
      </w:r>
      <w:r w:rsidR="00CE4439" w:rsidRPr="00B25C3E">
        <w:rPr>
          <w:rFonts w:ascii="Times New Roman" w:hAnsiTheme="minorEastAsia" w:cs="Times New Roman" w:hint="eastAsia"/>
          <w:szCs w:val="21"/>
        </w:rPr>
        <w:t>_______</w:t>
      </w:r>
      <w:r w:rsidRPr="00B25C3E">
        <w:rPr>
          <w:rFonts w:ascii="Times New Roman" w:hAnsiTheme="minorEastAsia" w:cs="Times New Roman" w:hint="eastAsia"/>
          <w:szCs w:val="21"/>
        </w:rPr>
        <w:t>；反之，增大入射角，折射角也随之</w:t>
      </w:r>
      <w:r w:rsidR="00CE4439" w:rsidRPr="00B25C3E">
        <w:rPr>
          <w:rFonts w:ascii="Times New Roman" w:hAnsiTheme="minorEastAsia" w:cs="Times New Roman" w:hint="eastAsia"/>
          <w:szCs w:val="21"/>
        </w:rPr>
        <w:t>_______</w:t>
      </w:r>
      <w:r w:rsidRPr="00B25C3E">
        <w:rPr>
          <w:rFonts w:ascii="Times New Roman" w:hAnsiTheme="minorEastAsia" w:cs="Times New Roman" w:hint="eastAsia"/>
          <w:szCs w:val="21"/>
        </w:rPr>
        <w:t>。当光线垂直于界面射入时，光的传播方向</w:t>
      </w:r>
      <w:r w:rsidR="00CE4439" w:rsidRPr="00B25C3E">
        <w:rPr>
          <w:rFonts w:ascii="Times New Roman" w:hAnsiTheme="minorEastAsia" w:cs="Times New Roman" w:hint="eastAsia"/>
          <w:szCs w:val="21"/>
        </w:rPr>
        <w:t>______________</w:t>
      </w:r>
      <w:r w:rsidRPr="00B25C3E">
        <w:rPr>
          <w:rFonts w:ascii="Times New Roman" w:hAnsiTheme="minorEastAsia" w:cs="Times New Roman" w:hint="eastAsia"/>
          <w:szCs w:val="21"/>
        </w:rPr>
        <w:t>。</w:t>
      </w:r>
      <w:r w:rsidR="0075068B" w:rsidRPr="00B25C3E">
        <w:rPr>
          <w:rFonts w:ascii="Times New Roman" w:hAnsiTheme="minorEastAsia" w:cs="Times New Roman" w:hint="eastAsia"/>
          <w:szCs w:val="21"/>
        </w:rPr>
        <w:t>光的传播是</w:t>
      </w:r>
      <w:r w:rsidR="0075068B" w:rsidRPr="00B25C3E">
        <w:rPr>
          <w:rFonts w:ascii="Times New Roman" w:hAnsiTheme="minorEastAsia" w:cs="Times New Roman" w:hint="eastAsia"/>
          <w:szCs w:val="21"/>
        </w:rPr>
        <w:t>________</w:t>
      </w:r>
      <w:r w:rsidR="0075068B" w:rsidRPr="00B25C3E">
        <w:rPr>
          <w:rFonts w:ascii="Times New Roman" w:hAnsiTheme="minorEastAsia" w:cs="Times New Roman" w:hint="eastAsia"/>
          <w:szCs w:val="21"/>
        </w:rPr>
        <w:t>的。</w:t>
      </w:r>
    </w:p>
    <w:p w:rsidR="00CE241E" w:rsidRPr="00B25C3E" w:rsidRDefault="002245B5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pict>
          <v:group id="_x0000_s1185" style="position:absolute;left:0;text-align:left;margin-left:55.1pt;margin-top:3.25pt;width:375.55pt;height:135.45pt;z-index:251732992" coordorigin="2312,10546" coordsize="7511,2709">
            <v:shape id="_x0000_s1176" type="#_x0000_t202" style="position:absolute;left:3610;top:10599;width:449;height:367" filled="f" stroked="f">
              <v:textbox>
                <w:txbxContent>
                  <w:p w:rsidR="00EE1DE9" w:rsidRPr="003F0E5C" w:rsidRDefault="00EE1DE9" w:rsidP="00782B14">
                    <w:pPr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 w:hint="eastAsia"/>
                      </w:rPr>
                      <w:t>M</w:t>
                    </w:r>
                  </w:p>
                </w:txbxContent>
              </v:textbox>
            </v:shape>
            <v:group id="_x0000_s1184" style="position:absolute;left:2312;top:10546;width:7511;height:2709" coordorigin="2312,10441" coordsize="7511,2709">
              <v:group id="_x0000_s1183" style="position:absolute;left:6552;top:10441;width:3271;height:2647" coordorigin="6552,10441" coordsize="3271,2647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162" type="#_x0000_t32" style="position:absolute;left:6583;top:11815;width:3240;height:0" o:connectortype="straight"/>
                <v:shape id="_x0000_s1163" type="#_x0000_t32" style="position:absolute;left:8135;top:11028;width:2;height:583" o:connectortype="straight">
                  <v:stroke endarrow="block"/>
                </v:shape>
                <v:shape id="_x0000_s1164" type="#_x0000_t32" style="position:absolute;left:8135;top:11476;width:1;height:339" o:connectortype="straight"/>
                <v:shape id="_x0000_s1165" type="#_x0000_t32" style="position:absolute;left:8135;top:10771;width:0;height:2085" o:connectortype="straight">
                  <v:stroke dashstyle="dash"/>
                </v:shape>
                <v:shape id="_x0000_s1166" type="#_x0000_t32" style="position:absolute;left:8135;top:11815;width:2;height:473" o:connectortype="straight">
                  <v:stroke endarrow="block"/>
                </v:shape>
                <v:shape id="_x0000_s1167" type="#_x0000_t32" style="position:absolute;left:8136;top:12021;width:1;height:507" o:connectortype="straight"/>
                <v:shape id="_x0000_s1168" type="#_x0000_t202" style="position:absolute;left:9042;top:11091;width:765;height:480" filled="f" stroked="f">
                  <v:textbox>
                    <w:txbxContent>
                      <w:p w:rsidR="00EE1DE9" w:rsidRDefault="00EE1DE9" w:rsidP="00CE4439">
                        <w:r>
                          <w:rPr>
                            <w:rFonts w:hint="eastAsia"/>
                          </w:rPr>
                          <w:t>空气</w:t>
                        </w:r>
                      </w:p>
                    </w:txbxContent>
                  </v:textbox>
                </v:shape>
                <v:shape id="_x0000_s1169" type="#_x0000_t202" style="position:absolute;left:9162;top:12066;width:539;height:480" filled="f" stroked="f">
                  <v:textbox>
                    <w:txbxContent>
                      <w:p w:rsidR="00EE1DE9" w:rsidRDefault="00EE1DE9" w:rsidP="00CE4439">
                        <w:r>
                          <w:rPr>
                            <w:rFonts w:hint="eastAsia"/>
                          </w:rPr>
                          <w:t>水</w:t>
                        </w:r>
                      </w:p>
                    </w:txbxContent>
                  </v:textbox>
                </v:shape>
                <v:shape id="_x0000_s1170" type="#_x0000_t202" style="position:absolute;left:7763;top:10906;width:449;height:367" filled="f" stroked="f">
                  <v:textbox>
                    <w:txbxContent>
                      <w:p w:rsidR="00EE1DE9" w:rsidRPr="003F0E5C" w:rsidRDefault="00EE1DE9" w:rsidP="00CE4439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C</w:t>
                        </w:r>
                      </w:p>
                    </w:txbxContent>
                  </v:textbox>
                </v:shape>
                <v:shape id="_x0000_s1171" type="#_x0000_t202" style="position:absolute;left:8082;top:12306;width:585;height:430" filled="f" stroked="f">
                  <v:textbox>
                    <w:txbxContent>
                      <w:p w:rsidR="00EE1DE9" w:rsidRPr="003F0E5C" w:rsidRDefault="00EE1DE9" w:rsidP="00CE4439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D</w:t>
                        </w:r>
                      </w:p>
                    </w:txbxContent>
                  </v:textbox>
                </v:shape>
                <v:shape id="_x0000_s1172" type="#_x0000_t202" style="position:absolute;left:6552;top:12211;width:1425;height:495" filled="f" stroked="f">
                  <v:textbox>
                    <w:txbxContent>
                      <w:p w:rsidR="00EE1DE9" w:rsidRPr="00CE4439" w:rsidRDefault="00EE1DE9" w:rsidP="00CE4439">
                        <w:pPr>
                          <w:rPr>
                            <w:b/>
                          </w:rPr>
                        </w:pPr>
                        <w:r w:rsidRPr="00CE4439">
                          <w:rPr>
                            <w:rFonts w:hint="eastAsia"/>
                            <w:b/>
                          </w:rPr>
                          <w:t>光</w:t>
                        </w:r>
                        <w:r>
                          <w:rPr>
                            <w:rFonts w:hint="eastAsia"/>
                            <w:b/>
                          </w:rPr>
                          <w:t>垂直</w:t>
                        </w:r>
                        <w:r w:rsidRPr="00CE4439">
                          <w:rPr>
                            <w:rFonts w:hint="eastAsia"/>
                            <w:b/>
                          </w:rPr>
                          <w:t>射入</w:t>
                        </w:r>
                      </w:p>
                    </w:txbxContent>
                  </v:textbox>
                </v:shape>
                <v:shape id="_x0000_s1173" type="#_x0000_t202" style="position:absolute;left:8037;top:11481;width:483;height:480" filled="f" stroked="f">
                  <v:textbox>
                    <w:txbxContent>
                      <w:p w:rsidR="00EE1DE9" w:rsidRPr="00CE4439" w:rsidRDefault="00EE1DE9" w:rsidP="00CE4439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CE4439">
                          <w:rPr>
                            <w:rFonts w:ascii="Times New Roman" w:hAnsi="Times New Roman" w:cs="Times New Roman"/>
                          </w:rPr>
                          <w:t>O</w:t>
                        </w:r>
                      </w:p>
                    </w:txbxContent>
                  </v:textbox>
                </v:shape>
                <v:shape id="_x0000_s1174" type="#_x0000_t202" style="position:absolute;left:7883;top:10441;width:449;height:367" filled="f" stroked="f">
                  <v:textbox>
                    <w:txbxContent>
                      <w:p w:rsidR="00EE1DE9" w:rsidRPr="003F0E5C" w:rsidRDefault="00EE1DE9" w:rsidP="00782B1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M</w:t>
                        </w:r>
                      </w:p>
                    </w:txbxContent>
                  </v:textbox>
                </v:shape>
                <v:shape id="_x0000_s1175" type="#_x0000_t202" style="position:absolute;left:7943;top:12721;width:449;height:367" filled="f" stroked="f">
                  <v:textbox>
                    <w:txbxContent>
                      <w:p w:rsidR="00EE1DE9" w:rsidRPr="003F0E5C" w:rsidRDefault="00EE1DE9" w:rsidP="00782B1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N</w:t>
                        </w:r>
                      </w:p>
                    </w:txbxContent>
                  </v:textbox>
                </v:shape>
              </v:group>
              <v:group id="_x0000_s1182" style="position:absolute;left:2312;top:10848;width:3240;height:2302" coordorigin="2312,10848" coordsize="3240,2302">
                <v:group id="_x0000_s1078" style="position:absolute;left:2312;top:10848;width:3240;height:2085" coordorigin="6871,8760" coordsize="3240,2085">
                  <v:group id="_x0000_s1064" style="position:absolute;left:6871;top:8760;width:3240;height:2085" coordorigin="4763,9165" coordsize="3240,2085">
                    <v:shape id="_x0000_s1065" type="#_x0000_t32" style="position:absolute;left:4763;top:10210;width:3240;height:0" o:connectortype="straight"/>
                    <v:shape id="_x0000_s1066" type="#_x0000_t32" style="position:absolute;left:5190;top:9405;width:630;height:460" o:connectortype="straight">
                      <v:stroke endarrow="block"/>
                    </v:shape>
                    <v:shape id="_x0000_s1067" type="#_x0000_t32" style="position:absolute;left:5820;top:9865;width:495;height:345" o:connectortype="straight"/>
                    <v:shape id="_x0000_s1068" type="#_x0000_t32" style="position:absolute;left:6315;top:9165;width:0;height:2085" o:connectortype="straight">
                      <v:stroke dashstyle="dash"/>
                    </v:shape>
                    <v:shape id="_x0000_s1069" type="#_x0000_t32" style="position:absolute;left:6315;top:10210;width:217;height:610" o:connectortype="straight">
                      <v:stroke endarrow="block"/>
                    </v:shape>
                    <v:shape id="_x0000_s1070" type="#_x0000_t32" style="position:absolute;left:6532;top:10820;width:150;height:430" o:connectortype="straight"/>
                    <v:shape id="_x0000_s1071" type="#_x0000_t202" style="position:absolute;left:7222;top:9485;width:765;height:480" filled="f" stroked="f">
                      <v:textbox>
                        <w:txbxContent>
                          <w:p w:rsidR="00EE1DE9" w:rsidRDefault="00EE1DE9" w:rsidP="003F0E5C">
                            <w:r>
                              <w:rPr>
                                <w:rFonts w:hint="eastAsia"/>
                              </w:rPr>
                              <w:t>空气</w:t>
                            </w:r>
                          </w:p>
                        </w:txbxContent>
                      </v:textbox>
                    </v:shape>
                    <v:shape id="_x0000_s1072" type="#_x0000_t202" style="position:absolute;left:7342;top:10460;width:539;height:480" filled="f" stroked="f">
                      <v:textbox>
                        <w:txbxContent>
                          <w:p w:rsidR="00EE1DE9" w:rsidRDefault="00EE1DE9" w:rsidP="003F0E5C">
                            <w:r>
                              <w:rPr>
                                <w:rFonts w:hint="eastAsia"/>
                              </w:rPr>
                              <w:t>水</w:t>
                            </w:r>
                          </w:p>
                        </w:txbxContent>
                      </v:textbox>
                    </v:shape>
                    <v:shape id="_x0000_s1073" type="#_x0000_t202" style="position:absolute;left:4777;top:9165;width:584;height:480" filled="f" stroked="f">
                      <v:textbox>
                        <w:txbxContent>
                          <w:p w:rsidR="00EE1DE9" w:rsidRPr="003F0E5C" w:rsidRDefault="00EE1DE9" w:rsidP="003F0E5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F0E5C"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_x0000_s1074" type="#_x0000_t202" style="position:absolute;left:6638;top:10820;width:584;height:430" filled="f" stroked="f">
                      <v:textbox>
                        <w:txbxContent>
                          <w:p w:rsidR="00EE1DE9" w:rsidRPr="003F0E5C" w:rsidRDefault="00EE1DE9" w:rsidP="003F0E5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_x0000_s1075" type="#_x0000_t202" style="position:absolute;left:6217;top:9855;width:368;height:380" filled="f" stroked="f">
                      <v:textbox>
                        <w:txbxContent>
                          <w:p w:rsidR="00EE1DE9" w:rsidRPr="003F0E5C" w:rsidRDefault="00EE1DE9" w:rsidP="003F0E5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_x0000_s1077" type="#_x0000_t202" style="position:absolute;left:7095;top:10200;width:1425;height:495" filled="f" stroked="f">
                    <v:textbox>
                      <w:txbxContent>
                        <w:p w:rsidR="00EE1DE9" w:rsidRPr="00CE4439" w:rsidRDefault="00EE1DE9">
                          <w:pPr>
                            <w:rPr>
                              <w:b/>
                            </w:rPr>
                          </w:pPr>
                          <w:r w:rsidRPr="00CE4439">
                            <w:rPr>
                              <w:rFonts w:hint="eastAsia"/>
                              <w:b/>
                            </w:rPr>
                            <w:t>光斜射入</w:t>
                          </w:r>
                        </w:p>
                      </w:txbxContent>
                    </v:textbox>
                  </v:shape>
                </v:group>
                <v:shape id="_x0000_s1177" type="#_x0000_t202" style="position:absolute;left:3632;top:12783;width:449;height:367" filled="f" stroked="f">
                  <v:textbox>
                    <w:txbxContent>
                      <w:p w:rsidR="00EE1DE9" w:rsidRPr="003F0E5C" w:rsidRDefault="00EE1DE9" w:rsidP="00782B1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N</w:t>
                        </w:r>
                      </w:p>
                    </w:txbxContent>
                  </v:textbox>
                </v:shape>
                <v:shapetype id="_x0000_t19" coordsize="21600,21600" o:spt="19" adj="-5898240,,,21600,21600" path="wr-21600,,21600,43200,,,21600,21600nfewr-21600,,21600,43200,,,21600,21600l,21600nsxe" filled="f">
                  <v:formulas>
                    <v:f eqn="val #2"/>
                    <v:f eqn="val #3"/>
                    <v:f eqn="val #4"/>
                  </v:formulas>
                  <v:path arrowok="t" o:extrusionok="f" gradientshapeok="t" o:connecttype="custom" o:connectlocs="0,0;21600,21600;0,21600"/>
                  <v:handles>
                    <v:h position="@2,#0" polar="@0,@1"/>
                    <v:h position="@2,#1" polar="@0,@1"/>
                  </v:handles>
                </v:shapetype>
                <v:shape id="_x0000_s1178" type="#_x0000_t19" style="position:absolute;left:3796;top:11691;width:158;height:307;rotation:135;flip:x y" coordsize="15528,21600" adj="-6762375,-3972034,4927" path="wr-16673,,26527,43200,,569,15528,2780nfewr-16673,,26527,43200,,569,15528,2780l4927,21600nsxe">
                  <v:path o:connectlocs="0,569;15528,2780;4927,21600"/>
                </v:shape>
                <v:shape id="_x0000_s1179" type="#_x0000_t202" style="position:absolute;left:3460;top:11334;width:621;height:559" filled="f" stroked="f">
                  <v:textbox>
                    <w:txbxContent>
                      <w:p w:rsidR="00EE1DE9" w:rsidRPr="00782B14" w:rsidRDefault="00EE1DE9" w:rsidP="00782B1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782B14">
                          <w:rPr>
                            <w:rFonts w:ascii="Times New Roman" w:hAnsi="Times New Roman" w:cs="Times New Roman"/>
                          </w:rPr>
                          <w:t>α</w:t>
                        </w:r>
                      </w:p>
                    </w:txbxContent>
                  </v:textbox>
                </v:shape>
                <v:shape id="_x0000_s1180" type="#_x0000_t202" style="position:absolute;left:3745;top:12129;width:449;height:417" filled="f" stroked="f">
                  <v:textbox>
                    <w:txbxContent>
                      <w:p w:rsidR="00EE1DE9" w:rsidRPr="003F0E5C" w:rsidRDefault="00EE1DE9" w:rsidP="00782B1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 w:rsidRPr="00782B14">
                          <w:rPr>
                            <w:rFonts w:ascii="Times New Roman" w:hAnsi="Times New Roman" w:cs="Times New Roman"/>
                          </w:rPr>
                          <w:t>γ</w:t>
                        </w:r>
                        <w:proofErr w:type="gramEnd"/>
                      </w:p>
                    </w:txbxContent>
                  </v:textbox>
                </v:shape>
                <v:shape id="_x0000_s1181" type="#_x0000_t19" style="position:absolute;left:3836;top:12027;width:113;height:227;rotation:-345;flip:y" coordsize="15528,21600" adj="-6762375,-3972034,4927" path="wr-16673,,26527,43200,,569,15528,2780nfewr-16673,,26527,43200,,569,15528,2780l4927,21600nsxe">
                  <v:path o:connectlocs="0,569;15528,2780;4927,21600"/>
                </v:shape>
              </v:group>
            </v:group>
            <w10:wrap type="square"/>
          </v:group>
        </w:pict>
      </w:r>
    </w:p>
    <w:p w:rsidR="00CE241E" w:rsidRPr="00B25C3E" w:rsidRDefault="00CE241E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</w:p>
    <w:p w:rsidR="00CE241E" w:rsidRPr="00B25C3E" w:rsidRDefault="00CE241E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</w:p>
    <w:p w:rsidR="00CE241E" w:rsidRPr="00B25C3E" w:rsidRDefault="00CE241E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</w:p>
    <w:p w:rsidR="00CE241E" w:rsidRPr="00B25C3E" w:rsidRDefault="00CE241E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</w:p>
    <w:p w:rsidR="00CE241E" w:rsidRPr="00B25C3E" w:rsidRDefault="00CE241E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</w:p>
    <w:p w:rsidR="00CE241E" w:rsidRPr="00B25C3E" w:rsidRDefault="00CE241E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</w:p>
    <w:p w:rsidR="000D3194" w:rsidRPr="00B25C3E" w:rsidRDefault="00CE241E" w:rsidP="00A847FE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  <w:r w:rsidRPr="00B25C3E">
        <w:rPr>
          <w:rFonts w:ascii="Times New Roman" w:hAnsiTheme="minorEastAsia" w:cs="Times New Roman" w:hint="eastAsia"/>
          <w:szCs w:val="21"/>
        </w:rPr>
        <w:t>光斜射入水中时，法线：</w:t>
      </w:r>
      <w:r w:rsidRPr="00B25C3E">
        <w:rPr>
          <w:rFonts w:ascii="Times New Roman" w:hAnsiTheme="minorEastAsia" w:cs="Times New Roman" w:hint="eastAsia"/>
          <w:szCs w:val="21"/>
        </w:rPr>
        <w:t>________</w:t>
      </w:r>
      <w:r w:rsidRPr="00B25C3E">
        <w:rPr>
          <w:rFonts w:ascii="Times New Roman" w:hAnsiTheme="minorEastAsia" w:cs="Times New Roman" w:hint="eastAsia"/>
          <w:szCs w:val="21"/>
        </w:rPr>
        <w:t>；入射光线：</w:t>
      </w:r>
      <w:r w:rsidRPr="00B25C3E">
        <w:rPr>
          <w:rFonts w:ascii="Times New Roman" w:hAnsiTheme="minorEastAsia" w:cs="Times New Roman" w:hint="eastAsia"/>
          <w:szCs w:val="21"/>
        </w:rPr>
        <w:t>________</w:t>
      </w:r>
      <w:r w:rsidRPr="00B25C3E">
        <w:rPr>
          <w:rFonts w:ascii="Times New Roman" w:hAnsiTheme="minorEastAsia" w:cs="Times New Roman" w:hint="eastAsia"/>
          <w:szCs w:val="21"/>
        </w:rPr>
        <w:t>；折射光线：</w:t>
      </w:r>
      <w:r w:rsidRPr="00B25C3E">
        <w:rPr>
          <w:rFonts w:ascii="Times New Roman" w:hAnsiTheme="minorEastAsia" w:cs="Times New Roman" w:hint="eastAsia"/>
          <w:szCs w:val="21"/>
        </w:rPr>
        <w:t>________</w:t>
      </w:r>
      <w:r w:rsidRPr="00B25C3E">
        <w:rPr>
          <w:rFonts w:ascii="Times New Roman" w:hAnsiTheme="minorEastAsia" w:cs="Times New Roman" w:hint="eastAsia"/>
          <w:szCs w:val="21"/>
        </w:rPr>
        <w:t>；入射角：</w:t>
      </w:r>
      <w:r w:rsidRPr="00B25C3E">
        <w:rPr>
          <w:rFonts w:ascii="Times New Roman" w:hAnsiTheme="minorEastAsia" w:cs="Times New Roman" w:hint="eastAsia"/>
          <w:szCs w:val="21"/>
        </w:rPr>
        <w:t>________</w:t>
      </w:r>
      <w:r w:rsidRPr="00B25C3E">
        <w:rPr>
          <w:rFonts w:ascii="Times New Roman" w:hAnsiTheme="minorEastAsia" w:cs="Times New Roman" w:hint="eastAsia"/>
          <w:szCs w:val="21"/>
        </w:rPr>
        <w:t>；折射角：</w:t>
      </w:r>
      <w:r w:rsidRPr="00B25C3E">
        <w:rPr>
          <w:rFonts w:ascii="Times New Roman" w:hAnsiTheme="minorEastAsia" w:cs="Times New Roman" w:hint="eastAsia"/>
          <w:szCs w:val="21"/>
        </w:rPr>
        <w:t>________</w:t>
      </w:r>
      <w:r w:rsidRPr="00B25C3E">
        <w:rPr>
          <w:rFonts w:ascii="Times New Roman" w:hAnsiTheme="minorEastAsia" w:cs="Times New Roman" w:hint="eastAsia"/>
          <w:szCs w:val="21"/>
        </w:rPr>
        <w:t>。</w:t>
      </w:r>
    </w:p>
    <w:p w:rsidR="00EB749F" w:rsidRPr="00B25C3E" w:rsidRDefault="000D3194" w:rsidP="00285104">
      <w:pPr>
        <w:spacing w:line="400" w:lineRule="exact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832EEB" w:rsidRPr="00B25C3E">
        <w:rPr>
          <w:rFonts w:ascii="Times New Roman" w:hAnsi="Times New Roman" w:cs="Times New Roman"/>
          <w:color w:val="FF0000"/>
          <w:szCs w:val="21"/>
        </w:rPr>
        <w:t>1</w:t>
      </w:r>
      <w:r w:rsidR="00A16A16" w:rsidRPr="00B25C3E">
        <w:rPr>
          <w:rFonts w:ascii="Times New Roman" w:hAnsi="Times New Roman" w:cs="Times New Roman" w:hint="eastAsia"/>
          <w:color w:val="FF0000"/>
          <w:szCs w:val="21"/>
        </w:rPr>
        <w:t>、</w:t>
      </w:r>
      <w:r w:rsidR="00547909" w:rsidRPr="00B25C3E">
        <w:rPr>
          <w:rFonts w:ascii="Times New Roman" w:hAnsi="Times New Roman" w:cs="Times New Roman" w:hint="eastAsia"/>
          <w:color w:val="FF0000"/>
          <w:szCs w:val="21"/>
        </w:rPr>
        <w:t>斜射；偏折</w:t>
      </w:r>
    </w:p>
    <w:p w:rsidR="000D3194" w:rsidRPr="00B25C3E" w:rsidRDefault="00832EEB" w:rsidP="00A847FE">
      <w:pPr>
        <w:spacing w:line="400" w:lineRule="exact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2</w:t>
      </w:r>
      <w:r w:rsidR="00A16A16" w:rsidRPr="00B25C3E">
        <w:rPr>
          <w:rFonts w:ascii="Times New Roman" w:hAnsi="Times New Roman" w:cs="Times New Roman" w:hint="eastAsia"/>
          <w:color w:val="FF0000"/>
          <w:szCs w:val="21"/>
        </w:rPr>
        <w:t>、</w:t>
      </w:r>
      <w:r w:rsidR="00005ED0" w:rsidRPr="00B25C3E">
        <w:rPr>
          <w:rFonts w:ascii="Times New Roman" w:hAnsi="Times New Roman" w:cs="Times New Roman" w:hint="eastAsia"/>
          <w:color w:val="FF0000"/>
          <w:szCs w:val="21"/>
        </w:rPr>
        <w:t>同一；</w:t>
      </w:r>
      <w:r w:rsidR="00CE4439" w:rsidRPr="00B25C3E">
        <w:rPr>
          <w:rFonts w:ascii="Times New Roman" w:hAnsi="Times New Roman" w:cs="Times New Roman" w:hint="eastAsia"/>
          <w:color w:val="FF0000"/>
          <w:szCs w:val="21"/>
        </w:rPr>
        <w:t>两侧；偏折；小于；减少；增大；不发生偏折</w:t>
      </w:r>
      <w:r w:rsidR="00CE241E" w:rsidRPr="00B25C3E">
        <w:rPr>
          <w:rFonts w:ascii="Times New Roman" w:hAnsi="Times New Roman" w:cs="Times New Roman" w:hint="eastAsia"/>
          <w:color w:val="FF0000"/>
          <w:szCs w:val="21"/>
        </w:rPr>
        <w:t>；</w:t>
      </w:r>
      <w:r w:rsidR="00CE241E" w:rsidRPr="00B25C3E">
        <w:rPr>
          <w:rFonts w:ascii="Times New Roman" w:hAnsi="Times New Roman" w:cs="Times New Roman" w:hint="eastAsia"/>
          <w:color w:val="FF0000"/>
          <w:szCs w:val="21"/>
        </w:rPr>
        <w:t>MN</w:t>
      </w:r>
      <w:r w:rsidR="00CE241E" w:rsidRPr="00B25C3E">
        <w:rPr>
          <w:rFonts w:ascii="Times New Roman" w:hAnsi="Times New Roman" w:cs="Times New Roman" w:hint="eastAsia"/>
          <w:color w:val="FF0000"/>
          <w:szCs w:val="21"/>
        </w:rPr>
        <w:t>；</w:t>
      </w:r>
      <w:r w:rsidR="00CE241E" w:rsidRPr="00B25C3E">
        <w:rPr>
          <w:rFonts w:ascii="Times New Roman" w:hAnsi="Times New Roman" w:cs="Times New Roman" w:hint="eastAsia"/>
          <w:color w:val="FF0000"/>
          <w:szCs w:val="21"/>
        </w:rPr>
        <w:t>AO</w:t>
      </w:r>
      <w:r w:rsidR="00CE241E" w:rsidRPr="00B25C3E">
        <w:rPr>
          <w:rFonts w:ascii="Times New Roman" w:hAnsi="Times New Roman" w:cs="Times New Roman" w:hint="eastAsia"/>
          <w:color w:val="FF0000"/>
          <w:szCs w:val="21"/>
        </w:rPr>
        <w:t>；</w:t>
      </w:r>
      <w:r w:rsidR="00CE241E" w:rsidRPr="00B25C3E">
        <w:rPr>
          <w:rFonts w:ascii="Times New Roman" w:hAnsi="Times New Roman" w:cs="Times New Roman" w:hint="eastAsia"/>
          <w:color w:val="FF0000"/>
          <w:szCs w:val="21"/>
        </w:rPr>
        <w:t>OB</w:t>
      </w:r>
      <w:r w:rsidR="00CE241E" w:rsidRPr="00B25C3E">
        <w:rPr>
          <w:rFonts w:ascii="Times New Roman" w:hAnsi="Times New Roman" w:cs="Times New Roman" w:hint="eastAsia"/>
          <w:color w:val="FF0000"/>
          <w:szCs w:val="21"/>
        </w:rPr>
        <w:t>；</w:t>
      </w:r>
      <w:r w:rsidR="00CE241E" w:rsidRPr="00B25C3E">
        <w:rPr>
          <w:rFonts w:ascii="Times New Roman" w:hAnsi="Times New Roman" w:cs="Times New Roman"/>
          <w:color w:val="FF0000"/>
          <w:szCs w:val="21"/>
        </w:rPr>
        <w:t>α</w:t>
      </w:r>
      <w:r w:rsidR="00CE241E" w:rsidRPr="00B25C3E">
        <w:rPr>
          <w:rFonts w:ascii="Times New Roman" w:hAnsi="Times New Roman" w:cs="Times New Roman"/>
          <w:color w:val="FF0000"/>
          <w:szCs w:val="21"/>
        </w:rPr>
        <w:t>；</w:t>
      </w:r>
      <w:r w:rsidR="00CE241E" w:rsidRPr="00B25C3E">
        <w:rPr>
          <w:rFonts w:ascii="Times New Roman" w:hAnsi="Times New Roman" w:cs="Times New Roman"/>
          <w:color w:val="FF0000"/>
          <w:szCs w:val="21"/>
        </w:rPr>
        <w:t>γ</w:t>
      </w:r>
      <w:r w:rsidR="0075068B" w:rsidRPr="00B25C3E">
        <w:rPr>
          <w:rFonts w:ascii="Times New Roman" w:hAnsi="Times New Roman" w:cs="Times New Roman" w:hint="eastAsia"/>
          <w:color w:val="FF0000"/>
          <w:szCs w:val="21"/>
        </w:rPr>
        <w:t>；可逆</w:t>
      </w:r>
    </w:p>
    <w:p w:rsidR="000D3194" w:rsidRPr="00B25C3E" w:rsidRDefault="00A16A16" w:rsidP="00285104">
      <w:pPr>
        <w:spacing w:line="400" w:lineRule="exact"/>
        <w:rPr>
          <w:rFonts w:ascii="Times New Roman" w:eastAsia="黑体" w:hAnsi="Times New Roman" w:cs="Times New Roman"/>
          <w:sz w:val="24"/>
          <w:szCs w:val="24"/>
        </w:rPr>
      </w:pPr>
      <w:r w:rsidRPr="00B25C3E">
        <w:rPr>
          <w:rFonts w:ascii="Times New Roman" w:eastAsia="黑体" w:hAnsi="Times New Roman" w:cs="Times New Roman" w:hint="eastAsia"/>
          <w:sz w:val="24"/>
          <w:szCs w:val="24"/>
        </w:rPr>
        <w:lastRenderedPageBreak/>
        <w:t>二</w:t>
      </w:r>
      <w:r w:rsidR="00493461" w:rsidRPr="00B25C3E">
        <w:rPr>
          <w:rFonts w:ascii="Times New Roman" w:eastAsia="黑体" w:hAnsi="黑体" w:cs="Times New Roman"/>
          <w:sz w:val="24"/>
          <w:szCs w:val="24"/>
        </w:rPr>
        <w:t>、</w:t>
      </w:r>
      <w:r w:rsidR="006606E6" w:rsidRPr="00B25C3E">
        <w:rPr>
          <w:rFonts w:ascii="Times New Roman" w:eastAsia="黑体" w:hAnsi="黑体" w:cs="Times New Roman" w:hint="eastAsia"/>
          <w:sz w:val="24"/>
          <w:szCs w:val="24"/>
        </w:rPr>
        <w:t>光的折射的应用</w:t>
      </w:r>
    </w:p>
    <w:p w:rsidR="00F66321" w:rsidRPr="00B25C3E" w:rsidRDefault="00F66321" w:rsidP="00285104">
      <w:pPr>
        <w:spacing w:line="400" w:lineRule="exact"/>
        <w:ind w:leftChars="200" w:left="420"/>
        <w:rPr>
          <w:rFonts w:ascii="宋体" w:eastAsia="宋体" w:hAnsi="宋体" w:cs="Times New Roman"/>
          <w:szCs w:val="21"/>
        </w:rPr>
      </w:pPr>
      <w:r w:rsidRPr="00B25C3E">
        <w:rPr>
          <w:rFonts w:ascii="宋体" w:eastAsia="宋体" w:hAnsi="宋体" w:cs="Times New Roman" w:hint="eastAsia"/>
          <w:szCs w:val="21"/>
        </w:rPr>
        <w:t>规律：从一种介质中看另一种介质中的物体，所看到的物体的位置都比实际的“高”</w:t>
      </w:r>
      <w:r w:rsidR="006F3224" w:rsidRPr="00B25C3E">
        <w:rPr>
          <w:rFonts w:ascii="宋体" w:eastAsia="宋体" w:hAnsi="宋体" w:cs="Times New Roman" w:hint="eastAsia"/>
          <w:szCs w:val="21"/>
        </w:rPr>
        <w:t>，成虚像</w:t>
      </w:r>
      <w:r w:rsidRPr="00B25C3E">
        <w:rPr>
          <w:rFonts w:ascii="宋体" w:eastAsia="宋体" w:hAnsi="宋体" w:cs="Times New Roman" w:hint="eastAsia"/>
          <w:szCs w:val="21"/>
        </w:rPr>
        <w:t>。</w:t>
      </w:r>
    </w:p>
    <w:p w:rsidR="00F66321" w:rsidRPr="00B25C3E" w:rsidRDefault="00F66321" w:rsidP="00285104">
      <w:pPr>
        <w:spacing w:line="400" w:lineRule="exact"/>
        <w:ind w:leftChars="200" w:left="420"/>
        <w:rPr>
          <w:rFonts w:ascii="Times New Roman" w:eastAsia="宋体" w:hAnsi="Times New Roman" w:cs="Times New Roman"/>
          <w:szCs w:val="21"/>
        </w:rPr>
      </w:pPr>
      <w:r w:rsidRPr="00B25C3E">
        <w:rPr>
          <w:rFonts w:ascii="宋体" w:eastAsia="宋体" w:hAnsi="宋体" w:cs="Times New Roman" w:hint="eastAsia"/>
          <w:szCs w:val="21"/>
        </w:rPr>
        <w:t>运用光的折射定律来解释下列现象。</w:t>
      </w:r>
    </w:p>
    <w:p w:rsidR="009821D1" w:rsidRPr="00B25C3E" w:rsidRDefault="005E724F" w:rsidP="00285104">
      <w:pPr>
        <w:spacing w:line="400" w:lineRule="exact"/>
        <w:ind w:leftChars="200" w:left="420"/>
        <w:rPr>
          <w:rFonts w:ascii="Times New Roman" w:eastAsia="宋体" w:hAnsi="Times New Roman" w:cs="Times New Roman"/>
          <w:szCs w:val="21"/>
        </w:rPr>
      </w:pPr>
      <w:r w:rsidRPr="00B25C3E">
        <w:rPr>
          <w:noProof/>
        </w:rPr>
        <w:drawing>
          <wp:anchor distT="0" distB="0" distL="114300" distR="114300" simplePos="0" relativeHeight="251738112" behindDoc="0" locked="0" layoutInCell="1" allowOverlap="1" wp14:anchorId="7FE72ADE" wp14:editId="6264771D">
            <wp:simplePos x="0" y="0"/>
            <wp:positionH relativeFrom="column">
              <wp:posOffset>547370</wp:posOffset>
            </wp:positionH>
            <wp:positionV relativeFrom="paragraph">
              <wp:posOffset>65405</wp:posOffset>
            </wp:positionV>
            <wp:extent cx="1724025" cy="152527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7"/>
                    <a:stretch/>
                  </pic:blipFill>
                  <pic:spPr bwMode="auto">
                    <a:xfrm>
                      <a:off x="0" y="0"/>
                      <a:ext cx="1724025" cy="152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21D1" w:rsidRPr="00B25C3E" w:rsidRDefault="00F66321" w:rsidP="005E724F">
      <w:pPr>
        <w:spacing w:line="400" w:lineRule="exact"/>
        <w:ind w:leftChars="200" w:left="420"/>
        <w:rPr>
          <w:rFonts w:ascii="Times New Roman" w:eastAsia="宋体" w:hAnsi="Times New Roman" w:cs="Times New Roman"/>
          <w:szCs w:val="21"/>
        </w:rPr>
      </w:pPr>
      <w:r w:rsidRPr="00B25C3E">
        <w:rPr>
          <w:noProof/>
        </w:rPr>
        <w:drawing>
          <wp:anchor distT="0" distB="0" distL="114300" distR="114300" simplePos="0" relativeHeight="251737088" behindDoc="0" locked="0" layoutInCell="1" allowOverlap="1" wp14:anchorId="433A861A" wp14:editId="373762DF">
            <wp:simplePos x="0" y="0"/>
            <wp:positionH relativeFrom="column">
              <wp:posOffset>2797810</wp:posOffset>
            </wp:positionH>
            <wp:positionV relativeFrom="paragraph">
              <wp:posOffset>72390</wp:posOffset>
            </wp:positionV>
            <wp:extent cx="2195830" cy="1185545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3194" w:rsidRPr="00B25C3E" w:rsidRDefault="000D3194" w:rsidP="00285104">
      <w:pPr>
        <w:spacing w:line="400" w:lineRule="exact"/>
        <w:ind w:leftChars="200" w:left="420"/>
        <w:rPr>
          <w:rFonts w:ascii="Times New Roman" w:eastAsia="宋体" w:hAnsi="Times New Roman" w:cs="Times New Roman"/>
          <w:szCs w:val="21"/>
        </w:rPr>
      </w:pPr>
    </w:p>
    <w:p w:rsidR="000D3194" w:rsidRPr="00B25C3E" w:rsidRDefault="000D3194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5E724F" w:rsidRPr="00B25C3E" w:rsidRDefault="005E724F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5E724F" w:rsidRPr="00B25C3E" w:rsidRDefault="005E724F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5E724F" w:rsidRPr="00B25C3E" w:rsidRDefault="002245B5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noProof/>
          <w:color w:val="FF0000"/>
          <w:szCs w:val="21"/>
        </w:rPr>
        <w:pict>
          <v:shape id="_x0000_s1188" type="#_x0000_t202" style="position:absolute;left:0;text-align:left;margin-left:242.6pt;margin-top:4.45pt;width:140.25pt;height:21.75pt;z-index:251740160" filled="f" stroked="f">
            <v:textbox>
              <w:txbxContent>
                <w:p w:rsidR="00EE1DE9" w:rsidRDefault="00EE1DE9" w:rsidP="00F66321">
                  <w:r>
                    <w:rPr>
                      <w:rFonts w:hint="eastAsia"/>
                    </w:rPr>
                    <w:t>光线经过大气层发生折射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color w:val="FF0000"/>
          <w:szCs w:val="21"/>
        </w:rPr>
        <w:pict>
          <v:shape id="_x0000_s1187" type="#_x0000_t202" style="position:absolute;left:0;text-align:left;margin-left:40.85pt;margin-top:4.45pt;width:140.25pt;height:21.75pt;z-index:251739136" filled="f" stroked="f">
            <v:textbox>
              <w:txbxContent>
                <w:p w:rsidR="00EE1DE9" w:rsidRDefault="00EE1DE9">
                  <w:r>
                    <w:rPr>
                      <w:rFonts w:hint="eastAsia"/>
                    </w:rPr>
                    <w:t>潜水员看岸上的树偏高了</w:t>
                  </w:r>
                </w:p>
              </w:txbxContent>
            </v:textbox>
          </v:shape>
        </w:pict>
      </w:r>
    </w:p>
    <w:p w:rsidR="005E724F" w:rsidRPr="00B25C3E" w:rsidRDefault="005E724F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noProof/>
        </w:rPr>
        <w:drawing>
          <wp:anchor distT="0" distB="0" distL="114300" distR="114300" simplePos="0" relativeHeight="251736064" behindDoc="0" locked="0" layoutInCell="1" allowOverlap="1" wp14:anchorId="62D8CD2A" wp14:editId="3243C164">
            <wp:simplePos x="0" y="0"/>
            <wp:positionH relativeFrom="column">
              <wp:posOffset>547370</wp:posOffset>
            </wp:positionH>
            <wp:positionV relativeFrom="paragraph">
              <wp:posOffset>199390</wp:posOffset>
            </wp:positionV>
            <wp:extent cx="1943735" cy="134937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724F" w:rsidRPr="00B25C3E" w:rsidRDefault="00F66321" w:rsidP="00285104">
      <w:pPr>
        <w:spacing w:line="400" w:lineRule="exact"/>
        <w:rPr>
          <w:rFonts w:ascii="Times New Roman" w:hAnsi="Times New Roman" w:cs="Times New Roman"/>
          <w:szCs w:val="21"/>
        </w:rPr>
      </w:pPr>
      <w:r w:rsidRPr="00B25C3E">
        <w:rPr>
          <w:noProof/>
        </w:rPr>
        <w:drawing>
          <wp:anchor distT="0" distB="0" distL="114300" distR="114300" simplePos="0" relativeHeight="251735040" behindDoc="0" locked="0" layoutInCell="1" allowOverlap="1" wp14:anchorId="6C5ED9D7" wp14:editId="0DD7F602">
            <wp:simplePos x="0" y="0"/>
            <wp:positionH relativeFrom="column">
              <wp:posOffset>3061970</wp:posOffset>
            </wp:positionH>
            <wp:positionV relativeFrom="paragraph">
              <wp:posOffset>37465</wp:posOffset>
            </wp:positionV>
            <wp:extent cx="1617345" cy="120015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68"/>
                    <a:stretch/>
                  </pic:blipFill>
                  <pic:spPr bwMode="auto">
                    <a:xfrm>
                      <a:off x="0" y="0"/>
                      <a:ext cx="161734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46C3" w:rsidRPr="00B25C3E" w:rsidRDefault="006A46C3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732945" w:rsidRPr="00B25C3E" w:rsidRDefault="00732945" w:rsidP="00285104">
      <w:pPr>
        <w:spacing w:line="400" w:lineRule="exact"/>
        <w:rPr>
          <w:rFonts w:ascii="Times New Roman" w:eastAsia="黑体" w:hAnsi="Times New Roman" w:cs="Times New Roman"/>
          <w:sz w:val="24"/>
          <w:szCs w:val="24"/>
        </w:rPr>
      </w:pPr>
    </w:p>
    <w:p w:rsidR="00080C6E" w:rsidRPr="00B25C3E" w:rsidRDefault="00080C6E" w:rsidP="00285104">
      <w:pPr>
        <w:spacing w:line="400" w:lineRule="exact"/>
        <w:rPr>
          <w:rFonts w:ascii="Times New Roman" w:eastAsia="黑体" w:hAnsi="Times New Roman" w:cs="Times New Roman"/>
          <w:sz w:val="24"/>
          <w:szCs w:val="24"/>
        </w:rPr>
      </w:pPr>
    </w:p>
    <w:p w:rsidR="00080C6E" w:rsidRPr="00B25C3E" w:rsidRDefault="00080C6E" w:rsidP="00285104">
      <w:pPr>
        <w:spacing w:line="400" w:lineRule="exact"/>
        <w:rPr>
          <w:rFonts w:ascii="Times New Roman" w:eastAsia="黑体" w:hAnsi="Times New Roman" w:cs="Times New Roman"/>
          <w:sz w:val="24"/>
          <w:szCs w:val="24"/>
        </w:rPr>
      </w:pPr>
    </w:p>
    <w:p w:rsidR="00080C6E" w:rsidRPr="00B25C3E" w:rsidRDefault="002245B5" w:rsidP="00285104">
      <w:pPr>
        <w:spacing w:line="400" w:lineRule="exact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noProof/>
          <w:sz w:val="24"/>
          <w:szCs w:val="24"/>
        </w:rPr>
        <w:pict>
          <v:shape id="_x0000_s1190" type="#_x0000_t202" style="position:absolute;left:0;text-align:left;margin-left:232.85pt;margin-top:1.7pt;width:150.75pt;height:21.75pt;z-index:251742208" filled="f" stroked="f">
            <v:textbox>
              <w:txbxContent>
                <w:p w:rsidR="00EE1DE9" w:rsidRDefault="00EE1DE9" w:rsidP="00F66321">
                  <w:r>
                    <w:rPr>
                      <w:rFonts w:hint="eastAsia"/>
                    </w:rPr>
                    <w:t>岸上看到的鱼并非真实的鱼</w:t>
                  </w:r>
                </w:p>
              </w:txbxContent>
            </v:textbox>
          </v:shape>
        </w:pict>
      </w:r>
      <w:r>
        <w:rPr>
          <w:rFonts w:ascii="Times New Roman" w:eastAsia="黑体" w:hAnsi="Times New Roman" w:cs="Times New Roman"/>
          <w:noProof/>
          <w:sz w:val="24"/>
          <w:szCs w:val="24"/>
        </w:rPr>
        <w:pict>
          <v:shape id="_x0000_s1189" type="#_x0000_t202" style="position:absolute;left:0;text-align:left;margin-left:52.85pt;margin-top:3.2pt;width:124.5pt;height:21.75pt;z-index:251741184" filled="f" stroked="f">
            <v:textbox>
              <w:txbxContent>
                <w:p w:rsidR="00EE1DE9" w:rsidRDefault="00EE1DE9" w:rsidP="00F66321">
                  <w:r>
                    <w:rPr>
                      <w:rFonts w:hint="eastAsia"/>
                    </w:rPr>
                    <w:t>水里的筷子像断了似的</w:t>
                  </w:r>
                </w:p>
              </w:txbxContent>
            </v:textbox>
          </v:shape>
        </w:pict>
      </w:r>
    </w:p>
    <w:p w:rsidR="00080C6E" w:rsidRPr="00B25C3E" w:rsidRDefault="00080C6E" w:rsidP="00285104">
      <w:pPr>
        <w:spacing w:line="400" w:lineRule="exact"/>
        <w:rPr>
          <w:rFonts w:ascii="Times New Roman" w:hAnsi="Times New Roman" w:cs="Times New Roman"/>
        </w:rPr>
      </w:pPr>
    </w:p>
    <w:p w:rsidR="00502999" w:rsidRPr="00B25C3E" w:rsidRDefault="002245B5" w:rsidP="00285104"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组合 59" o:spid="_x0000_s1032" style="position:absolute;left:0;text-align:left;margin-left:-.4pt;margin-top:9.45pt;width:110.25pt;height:48.75pt;z-index:251697152" coordsize="14001,6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">
            <v:shape id="图片 57" o:spid="_x0000_s1033" type="#_x0000_t75" style="position:absolute;width:14001;height:619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GK3vGAAAA2wAAAA8AAABkcnMvZG93bnJldi54bWxEj0FrwkAUhO8F/8PyCr3VTYrVNrqRailI&#10;DxG10Osj+0xSs29jdtXor3cLgsdhZr5hJtPO1OJIrassK4j7EQji3OqKCwU/m6/nNxDOI2usLZOC&#10;MzmYpr2HCSbannhFx7UvRICwS1BB6X2TSOnykgy6vm2Ig7e1rUEfZFtI3eIpwE0tX6JoKA1WHBZK&#10;bGheUr5bH4yCQzz45dWf/Dx/Z3r5fsmz/WaWKfX02H2MQXjq/D18ay+0gtcR/H8JP0Cm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YYre8YAAADbAAAADwAAAAAAAAAAAAAA&#10;AACfAgAAZHJzL2Rvd25yZXYueG1sUEsFBgAAAAAEAAQA9wAAAJIDAAAAAA==&#10;">
              <v:imagedata r:id="rId17" o:title=""/>
              <v:path arrowok="t"/>
            </v:shape>
            <v:shape id="文本框 58" o:spid="_x0000_s1034" type="#_x0000_t202" style="position:absolute;left:5238;top:2571;width:8160;height:27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vSc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MDZ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C69JwgAAANsAAAAPAAAAAAAAAAAAAAAAAJgCAABkcnMvZG93&#10;bnJldi54bWxQSwUGAAAAAAQABAD1AAAAhwMAAAAA&#10;" filled="f" stroked="f" strokeweight=".5pt">
              <v:textbox style="mso-next-textbox:#文本框 58">
                <w:txbxContent>
                  <w:p w:rsidR="00EE1DE9" w:rsidRPr="0014298B" w:rsidRDefault="00EE1DE9">
                    <w:pPr>
                      <w:rPr>
                        <w:rFonts w:ascii="幼圆" w:eastAsia="幼圆"/>
                        <w:b/>
                        <w:sz w:val="24"/>
                        <w:szCs w:val="24"/>
                      </w:rPr>
                    </w:pPr>
                    <w:r w:rsidRPr="0014298B">
                      <w:rPr>
                        <w:rFonts w:ascii="幼圆" w:eastAsia="幼圆" w:hint="eastAsia"/>
                        <w:b/>
                        <w:sz w:val="24"/>
                        <w:szCs w:val="24"/>
                      </w:rPr>
                      <w:t>例题解析</w:t>
                    </w:r>
                  </w:p>
                </w:txbxContent>
              </v:textbox>
            </v:shape>
          </v:group>
        </w:pict>
      </w:r>
    </w:p>
    <w:p w:rsidR="0014298B" w:rsidRPr="00B25C3E" w:rsidRDefault="0014298B" w:rsidP="00285104">
      <w:pPr>
        <w:spacing w:line="400" w:lineRule="exact"/>
        <w:rPr>
          <w:rFonts w:ascii="Times New Roman" w:eastAsia="黑体" w:hAnsi="Times New Roman" w:cs="Times New Roman"/>
          <w:sz w:val="24"/>
          <w:szCs w:val="24"/>
        </w:rPr>
      </w:pPr>
    </w:p>
    <w:p w:rsidR="0014298B" w:rsidRPr="00B25C3E" w:rsidRDefault="0014298B" w:rsidP="00285104">
      <w:pPr>
        <w:spacing w:line="400" w:lineRule="exact"/>
        <w:rPr>
          <w:rFonts w:ascii="Times New Roman" w:eastAsia="黑体" w:hAnsi="Times New Roman" w:cs="Times New Roman"/>
          <w:sz w:val="24"/>
          <w:szCs w:val="24"/>
        </w:rPr>
      </w:pPr>
    </w:p>
    <w:p w:rsidR="000D3194" w:rsidRPr="00B25C3E" w:rsidRDefault="00A16A16" w:rsidP="00285104">
      <w:pPr>
        <w:spacing w:line="400" w:lineRule="exact"/>
        <w:rPr>
          <w:rFonts w:ascii="Times New Roman" w:eastAsia="黑体" w:hAnsi="Times New Roman" w:cs="Times New Roman"/>
          <w:sz w:val="24"/>
          <w:szCs w:val="24"/>
        </w:rPr>
      </w:pPr>
      <w:r w:rsidRPr="00B25C3E">
        <w:rPr>
          <w:rFonts w:ascii="Times New Roman" w:eastAsia="黑体" w:hAnsi="Times New Roman" w:cs="Times New Roman" w:hint="eastAsia"/>
          <w:sz w:val="24"/>
          <w:szCs w:val="24"/>
        </w:rPr>
        <w:t>一</w:t>
      </w:r>
      <w:r w:rsidR="003262D7" w:rsidRPr="00B25C3E">
        <w:rPr>
          <w:rFonts w:ascii="Times New Roman" w:eastAsia="黑体" w:hAnsi="黑体" w:cs="Times New Roman"/>
          <w:sz w:val="24"/>
          <w:szCs w:val="24"/>
        </w:rPr>
        <w:t>、</w:t>
      </w:r>
      <w:r w:rsidR="00925CC3" w:rsidRPr="00B25C3E">
        <w:rPr>
          <w:rFonts w:ascii="Times New Roman" w:eastAsia="黑体" w:hAnsi="黑体" w:cs="Times New Roman" w:hint="eastAsia"/>
          <w:sz w:val="24"/>
          <w:szCs w:val="24"/>
        </w:rPr>
        <w:t>光的折射</w:t>
      </w:r>
    </w:p>
    <w:p w:rsidR="000D3194" w:rsidRPr="00B25C3E" w:rsidRDefault="000D319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b/>
          <w:szCs w:val="21"/>
        </w:rPr>
      </w:pPr>
      <w:r w:rsidRPr="00B25C3E">
        <w:rPr>
          <w:rFonts w:ascii="Times New Roman" w:hAnsi="Times New Roman" w:cs="Times New Roman"/>
          <w:b/>
          <w:szCs w:val="24"/>
        </w:rPr>
        <w:t>知识点</w:t>
      </w:r>
      <w:proofErr w:type="gramStart"/>
      <w:r w:rsidRPr="00B25C3E">
        <w:rPr>
          <w:rFonts w:ascii="Times New Roman" w:hAnsi="Times New Roman" w:cs="Times New Roman"/>
          <w:b/>
          <w:szCs w:val="24"/>
        </w:rPr>
        <w:t>一</w:t>
      </w:r>
      <w:proofErr w:type="gramEnd"/>
      <w:r w:rsidRPr="00B25C3E">
        <w:rPr>
          <w:rFonts w:ascii="Times New Roman" w:hAnsi="Times New Roman" w:cs="Times New Roman"/>
          <w:b/>
          <w:szCs w:val="24"/>
        </w:rPr>
        <w:t>：</w:t>
      </w:r>
      <w:r w:rsidR="00925CC3" w:rsidRPr="00B25C3E">
        <w:rPr>
          <w:rFonts w:ascii="Times New Roman" w:hAnsi="Times New Roman" w:cs="Times New Roman" w:hint="eastAsia"/>
          <w:b/>
          <w:szCs w:val="24"/>
        </w:rPr>
        <w:t>折射定律</w:t>
      </w:r>
    </w:p>
    <w:p w:rsidR="00CA6EAD" w:rsidRPr="00B25C3E" w:rsidRDefault="0006221A" w:rsidP="00CA6EAD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1</w:t>
      </w:r>
      <w:r w:rsidRPr="00B25C3E">
        <w:rPr>
          <w:rFonts w:ascii="Times New Roman" w:hAnsi="Times New Roman" w:cs="Times New Roman" w:hint="eastAsia"/>
          <w:szCs w:val="24"/>
        </w:rPr>
        <w:t>】</w:t>
      </w:r>
      <w:r w:rsidR="00CA6EAD" w:rsidRPr="00B25C3E">
        <w:rPr>
          <w:rFonts w:ascii="Times New Roman" w:hAnsi="Times New Roman" w:cs="Times New Roman"/>
        </w:rPr>
        <w:t>下列关于光的折射现象的说法中正确的是</w:t>
      </w:r>
      <w:r w:rsidR="00CD49B4" w:rsidRPr="00B25C3E">
        <w:rPr>
          <w:rFonts w:ascii="Times New Roman" w:hAnsi="Times New Roman" w:cs="Times New Roman" w:hint="eastAsia"/>
        </w:rPr>
        <w:tab/>
      </w:r>
      <w:r w:rsidR="00CA6EAD" w:rsidRPr="00B25C3E">
        <w:rPr>
          <w:rFonts w:ascii="Times New Roman" w:hAnsi="Times New Roman" w:cs="Times New Roman"/>
        </w:rPr>
        <w:t>（</w:t>
      </w:r>
      <w:r w:rsidR="00CD49B4" w:rsidRPr="00B25C3E">
        <w:rPr>
          <w:rFonts w:ascii="Times New Roman" w:hAnsi="Times New Roman" w:cs="Times New Roman" w:hint="eastAsia"/>
        </w:rPr>
        <w:tab/>
      </w:r>
      <w:r w:rsidR="00CD49B4" w:rsidRPr="00B25C3E">
        <w:rPr>
          <w:rFonts w:ascii="Times New Roman" w:hAnsi="Times New Roman" w:cs="Times New Roman" w:hint="eastAsia"/>
        </w:rPr>
        <w:tab/>
      </w:r>
      <w:r w:rsidR="00CA6EAD" w:rsidRPr="00B25C3E">
        <w:rPr>
          <w:rFonts w:ascii="Times New Roman" w:hAnsi="Times New Roman" w:cs="Times New Roman"/>
        </w:rPr>
        <w:t>）</w:t>
      </w:r>
    </w:p>
    <w:p w:rsidR="00CA6EAD" w:rsidRPr="00B25C3E" w:rsidRDefault="00CA6EAD" w:rsidP="00CD49B4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．光从一种介质射入另一种介质时，光的传播方向一定改变</w:t>
      </w:r>
    </w:p>
    <w:p w:rsidR="00CA6EAD" w:rsidRPr="00B25C3E" w:rsidRDefault="00CA6EAD" w:rsidP="00CD49B4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．发生折射时，折射角一定</w:t>
      </w:r>
      <w:r w:rsidR="00CC236F">
        <w:rPr>
          <w:rFonts w:ascii="Times New Roman" w:hAnsi="Times New Roman" w:cs="Times New Roman" w:hint="eastAsia"/>
          <w:szCs w:val="24"/>
        </w:rPr>
        <w:t>小</w:t>
      </w:r>
      <w:r w:rsidRPr="00B25C3E">
        <w:rPr>
          <w:rFonts w:ascii="Times New Roman" w:hAnsi="Times New Roman" w:cs="Times New Roman"/>
          <w:szCs w:val="24"/>
        </w:rPr>
        <w:t>于入射角</w:t>
      </w:r>
    </w:p>
    <w:p w:rsidR="00CA6EAD" w:rsidRPr="00B25C3E" w:rsidRDefault="00CA6EAD" w:rsidP="00CD49B4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．当光从空气射入水中时，其传播速度不发生变化</w:t>
      </w:r>
    </w:p>
    <w:p w:rsidR="00CA6EAD" w:rsidRPr="00B25C3E" w:rsidRDefault="00CA6EAD" w:rsidP="00CD49B4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．当入射光线靠近法线时，反射光线、折射光线都靠近法线</w:t>
      </w:r>
    </w:p>
    <w:p w:rsidR="00732945" w:rsidRPr="00B25C3E" w:rsidRDefault="00732945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0D3194" w:rsidRPr="00B25C3E" w:rsidRDefault="00732945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="00CA6EAD" w:rsidRPr="00B25C3E">
        <w:rPr>
          <w:rFonts w:ascii="Times New Roman" w:hAnsi="Times New Roman" w:cs="Times New Roman" w:hint="eastAsia"/>
          <w:color w:val="FF0000"/>
          <w:szCs w:val="24"/>
        </w:rPr>
        <w:t>D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color w:val="FF0000"/>
        </w:rPr>
      </w:pPr>
    </w:p>
    <w:p w:rsidR="009F4B58" w:rsidRPr="00B25C3E" w:rsidRDefault="00285104" w:rsidP="009F4B58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2</w:t>
      </w:r>
      <w:r w:rsidRPr="00B25C3E">
        <w:rPr>
          <w:rFonts w:ascii="Times New Roman" w:hAnsi="Times New Roman" w:cs="Times New Roman"/>
          <w:szCs w:val="24"/>
        </w:rPr>
        <w:t>】</w:t>
      </w:r>
      <w:r w:rsidR="009F4B58" w:rsidRPr="00B25C3E">
        <w:rPr>
          <w:rFonts w:ascii="Times New Roman" w:hAnsi="Times New Roman" w:cs="Times New Roman"/>
        </w:rPr>
        <w:t>当光从空气射入水中，入射角为</w:t>
      </w:r>
      <w:r w:rsidR="009F4B58" w:rsidRPr="00B25C3E">
        <w:rPr>
          <w:rFonts w:ascii="Times New Roman" w:hAnsi="Times New Roman" w:cs="Times New Roman"/>
        </w:rPr>
        <w:t>40°</w:t>
      </w:r>
      <w:r w:rsidR="009F4B58" w:rsidRPr="00B25C3E">
        <w:rPr>
          <w:rFonts w:ascii="Times New Roman" w:hAnsi="Times New Roman" w:cs="Times New Roman"/>
        </w:rPr>
        <w:t>，则折射角可能为</w:t>
      </w:r>
      <w:r w:rsidR="00B25C3E">
        <w:rPr>
          <w:rFonts w:ascii="Times New Roman" w:hAnsi="Times New Roman" w:cs="Times New Roman" w:hint="eastAsia"/>
        </w:rPr>
        <w:tab/>
      </w:r>
      <w:r w:rsidR="009F4B58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9F4B58" w:rsidRPr="00B25C3E">
        <w:rPr>
          <w:rFonts w:ascii="Times New Roman" w:hAnsi="Times New Roman" w:cs="Times New Roman"/>
        </w:rPr>
        <w:t>）</w:t>
      </w:r>
    </w:p>
    <w:p w:rsidR="00285104" w:rsidRPr="00B25C3E" w:rsidRDefault="009F4B58" w:rsidP="00B25C3E">
      <w:pPr>
        <w:spacing w:line="400" w:lineRule="exact"/>
        <w:ind w:leftChars="200" w:left="420" w:firstLine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A</w:t>
      </w:r>
      <w:r w:rsidR="00B25C3E">
        <w:rPr>
          <w:rFonts w:ascii="Times New Roman" w:hAnsi="Times New Roman" w:cs="Times New Roman" w:hint="eastAsia"/>
          <w:szCs w:val="24"/>
        </w:rPr>
        <w:t>．</w:t>
      </w:r>
      <w:r w:rsidRPr="00B25C3E">
        <w:rPr>
          <w:rFonts w:ascii="Times New Roman" w:hAnsi="Times New Roman" w:cs="Times New Roman"/>
          <w:szCs w:val="24"/>
        </w:rPr>
        <w:t>30°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B</w:t>
      </w:r>
      <w:r w:rsidR="00B25C3E">
        <w:rPr>
          <w:rFonts w:ascii="Times New Roman" w:hAnsi="Times New Roman" w:cs="Times New Roman" w:hint="eastAsia"/>
          <w:szCs w:val="24"/>
        </w:rPr>
        <w:t>．</w:t>
      </w:r>
      <w:r w:rsidRPr="00B25C3E">
        <w:rPr>
          <w:rFonts w:ascii="Times New Roman" w:hAnsi="Times New Roman" w:cs="Times New Roman"/>
          <w:szCs w:val="24"/>
        </w:rPr>
        <w:t>40°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C</w:t>
      </w:r>
      <w:r w:rsidR="00B25C3E">
        <w:rPr>
          <w:rFonts w:ascii="Times New Roman" w:hAnsi="Times New Roman" w:cs="Times New Roman" w:hint="eastAsia"/>
          <w:szCs w:val="24"/>
        </w:rPr>
        <w:t>．</w:t>
      </w:r>
      <w:r w:rsidRPr="00B25C3E">
        <w:rPr>
          <w:rFonts w:ascii="Times New Roman" w:hAnsi="Times New Roman" w:cs="Times New Roman"/>
          <w:szCs w:val="24"/>
        </w:rPr>
        <w:t>50°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D</w:t>
      </w:r>
      <w:r w:rsidR="00B25C3E">
        <w:rPr>
          <w:rFonts w:ascii="Times New Roman" w:hAnsi="Times New Roman" w:cs="Times New Roman" w:hint="eastAsia"/>
          <w:szCs w:val="24"/>
        </w:rPr>
        <w:t>．</w:t>
      </w:r>
      <w:r w:rsidRPr="00B25C3E">
        <w:rPr>
          <w:rFonts w:ascii="Times New Roman" w:hAnsi="Times New Roman" w:cs="Times New Roman"/>
          <w:szCs w:val="24"/>
        </w:rPr>
        <w:t>60°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lastRenderedPageBreak/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E83E8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="009F4B58" w:rsidRPr="00B25C3E">
        <w:rPr>
          <w:rFonts w:ascii="Times New Roman" w:hAnsi="Times New Roman" w:cs="Times New Roman" w:hint="eastAsia"/>
          <w:color w:val="FF0000"/>
          <w:szCs w:val="24"/>
        </w:rPr>
        <w:t>A</w:t>
      </w:r>
    </w:p>
    <w:p w:rsidR="003262D7" w:rsidRPr="00B25C3E" w:rsidRDefault="003262D7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DC6E49" w:rsidRPr="00B25C3E" w:rsidRDefault="00285104" w:rsidP="00DC6E49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3</w:t>
      </w:r>
      <w:r w:rsidRPr="00B25C3E">
        <w:rPr>
          <w:rFonts w:ascii="Times New Roman" w:hAnsi="Times New Roman" w:cs="Times New Roman"/>
          <w:szCs w:val="24"/>
        </w:rPr>
        <w:t>】</w:t>
      </w:r>
      <w:r w:rsidR="00DC6E49" w:rsidRPr="00B25C3E">
        <w:rPr>
          <w:rFonts w:ascii="Times New Roman" w:hAnsi="Times New Roman" w:cs="Times New Roman"/>
        </w:rPr>
        <w:t>如图所示，将一支铅笔放入水中，看起来铅笔发生了弯折</w:t>
      </w:r>
      <w:r w:rsidR="00B25C3E">
        <w:rPr>
          <w:rFonts w:ascii="Times New Roman" w:hAnsi="Times New Roman" w:cs="Times New Roman" w:hint="eastAsia"/>
        </w:rPr>
        <w:t>，</w:t>
      </w:r>
      <w:r w:rsidR="00DC6E49" w:rsidRPr="00B25C3E">
        <w:rPr>
          <w:rFonts w:ascii="Times New Roman" w:hAnsi="Times New Roman" w:cs="Times New Roman"/>
        </w:rPr>
        <w:t>这是因为</w:t>
      </w:r>
      <w:r w:rsidR="00CD49B4" w:rsidRPr="00B25C3E">
        <w:rPr>
          <w:rFonts w:ascii="Times New Roman" w:hAnsi="Times New Roman" w:cs="Times New Roman" w:hint="eastAsia"/>
        </w:rPr>
        <w:tab/>
      </w:r>
      <w:r w:rsidR="00DC6E49" w:rsidRPr="00B25C3E">
        <w:rPr>
          <w:rFonts w:ascii="Times New Roman" w:hAnsi="Times New Roman" w:cs="Times New Roman"/>
        </w:rPr>
        <w:t>（</w:t>
      </w:r>
      <w:r w:rsidR="00CD49B4" w:rsidRPr="00B25C3E">
        <w:rPr>
          <w:rFonts w:ascii="Times New Roman" w:hAnsi="Times New Roman" w:cs="Times New Roman" w:hint="eastAsia"/>
        </w:rPr>
        <w:tab/>
      </w:r>
      <w:r w:rsidR="00CD49B4" w:rsidRPr="00B25C3E">
        <w:rPr>
          <w:rFonts w:ascii="Times New Roman" w:hAnsi="Times New Roman" w:cs="Times New Roman" w:hint="eastAsia"/>
        </w:rPr>
        <w:tab/>
      </w:r>
      <w:r w:rsidR="00DC6E49" w:rsidRPr="00B25C3E">
        <w:rPr>
          <w:rFonts w:ascii="Times New Roman" w:hAnsi="Times New Roman" w:cs="Times New Roman"/>
        </w:rPr>
        <w:t>）</w:t>
      </w:r>
    </w:p>
    <w:p w:rsidR="00DC6E49" w:rsidRPr="00B25C3E" w:rsidRDefault="00DC6E49" w:rsidP="001D3C29">
      <w:pPr>
        <w:spacing w:line="400" w:lineRule="exact"/>
        <w:ind w:leftChars="400" w:left="840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74976" behindDoc="0" locked="0" layoutInCell="1" allowOverlap="1" wp14:anchorId="713F5C30" wp14:editId="26C09866">
            <wp:simplePos x="0" y="0"/>
            <wp:positionH relativeFrom="column">
              <wp:posOffset>4119245</wp:posOffset>
            </wp:positionH>
            <wp:positionV relativeFrom="paragraph">
              <wp:posOffset>72390</wp:posOffset>
            </wp:positionV>
            <wp:extent cx="722592" cy="1116000"/>
            <wp:effectExtent l="0" t="0" r="0" b="0"/>
            <wp:wrapSquare wrapText="bothSides"/>
            <wp:docPr id="49" name="图片 49" descr="http://czwl.cooco.net.cn/files/down/test/2016/01/31/00/2016013100450883776596.files/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http://czwl.cooco.net.cn/files/down/test/2016/01/31/00/2016013100450883776596.files/image00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92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．光在空气和水的分界面发生了镜面反射</w:t>
      </w:r>
    </w:p>
    <w:p w:rsidR="00DC6E49" w:rsidRPr="00B25C3E" w:rsidRDefault="00DC6E49" w:rsidP="001D3C29">
      <w:pPr>
        <w:spacing w:line="400" w:lineRule="exact"/>
        <w:ind w:leftChars="400" w:left="840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．光在空气和水的分界面发生了漫反射</w:t>
      </w:r>
    </w:p>
    <w:p w:rsidR="00DC6E49" w:rsidRPr="00B25C3E" w:rsidRDefault="00DC6E49" w:rsidP="001D3C29">
      <w:pPr>
        <w:spacing w:line="400" w:lineRule="exact"/>
        <w:ind w:leftChars="400" w:left="840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．光从空气射入水中，传播方向不变</w:t>
      </w:r>
    </w:p>
    <w:p w:rsidR="00DC6E49" w:rsidRPr="00B25C3E" w:rsidRDefault="00DC6E49" w:rsidP="001D3C29">
      <w:pPr>
        <w:spacing w:line="400" w:lineRule="exact"/>
        <w:ind w:leftChars="400" w:left="840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．光从水射入空气中，传播方向改变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="00DC6E49" w:rsidRPr="00B25C3E">
        <w:rPr>
          <w:rFonts w:ascii="Times New Roman" w:hAnsi="Times New Roman" w:cs="Times New Roman" w:hint="eastAsia"/>
          <w:color w:val="FF0000"/>
          <w:szCs w:val="24"/>
        </w:rPr>
        <w:t>D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C840D8" w:rsidRPr="00B25C3E" w:rsidRDefault="00C840D8" w:rsidP="00C840D8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90336" behindDoc="0" locked="0" layoutInCell="1" allowOverlap="1" wp14:anchorId="45A33761" wp14:editId="2190522A">
            <wp:simplePos x="0" y="0"/>
            <wp:positionH relativeFrom="column">
              <wp:posOffset>3947795</wp:posOffset>
            </wp:positionH>
            <wp:positionV relativeFrom="paragraph">
              <wp:posOffset>189865</wp:posOffset>
            </wp:positionV>
            <wp:extent cx="1285875" cy="1038225"/>
            <wp:effectExtent l="0" t="0" r="0" b="0"/>
            <wp:wrapSquare wrapText="bothSides"/>
            <wp:docPr id="77" name="图片 77" descr="http://czwl.cooco.net.cn/files/down/test/2015/11/13/06/2015111306571824666323.files/image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http://czwl.cooco.net.cn/files/down/test/2015/11/13/06/2015111306571824666323.files/image007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hAnsi="Times New Roman" w:cs="Times New Roman"/>
          <w:szCs w:val="24"/>
        </w:rPr>
        <w:t>【例</w:t>
      </w:r>
      <w:r w:rsidR="00285104" w:rsidRPr="00B25C3E">
        <w:rPr>
          <w:rFonts w:ascii="Times New Roman" w:hAnsi="Times New Roman" w:cs="Times New Roman" w:hint="eastAsia"/>
          <w:szCs w:val="24"/>
        </w:rPr>
        <w:t>4</w:t>
      </w:r>
      <w:r w:rsidR="00285104" w:rsidRPr="00B25C3E">
        <w:rPr>
          <w:rFonts w:ascii="Times New Roman" w:hAnsi="Times New Roman" w:cs="Times New Roman"/>
          <w:szCs w:val="24"/>
        </w:rPr>
        <w:t>】</w:t>
      </w:r>
      <w:r w:rsidRPr="00B25C3E">
        <w:rPr>
          <w:rFonts w:ascii="Times New Roman" w:hAnsi="Times New Roman" w:cs="Times New Roman"/>
        </w:rPr>
        <w:t>有关右图</w:t>
      </w:r>
      <w:r w:rsidRPr="00B25C3E">
        <w:rPr>
          <w:rFonts w:ascii="Times New Roman" w:hAnsi="Times New Roman" w:cs="Times New Roman" w:hint="eastAsia"/>
        </w:rPr>
        <w:t>光路</w:t>
      </w:r>
      <w:r w:rsidRPr="00B25C3E">
        <w:rPr>
          <w:rFonts w:ascii="Times New Roman" w:hAnsi="Times New Roman" w:cs="Times New Roman"/>
        </w:rPr>
        <w:t>描述正确的是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）</w:t>
      </w:r>
    </w:p>
    <w:p w:rsidR="00C840D8" w:rsidRPr="00B25C3E" w:rsidRDefault="00C840D8" w:rsidP="00B25C3E">
      <w:pPr>
        <w:spacing w:line="400" w:lineRule="exact"/>
        <w:ind w:leftChars="400" w:left="840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</w:t>
      </w: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是入射光、</w:t>
      </w: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是反射光、</w:t>
      </w: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是折射光、</w:t>
      </w:r>
      <w:r w:rsidRPr="00B25C3E">
        <w:rPr>
          <w:rFonts w:ascii="Times New Roman" w:hAnsi="Times New Roman" w:cs="Times New Roman"/>
          <w:szCs w:val="24"/>
        </w:rPr>
        <w:t>QP</w:t>
      </w:r>
      <w:r w:rsidRPr="00B25C3E">
        <w:rPr>
          <w:rFonts w:ascii="Times New Roman" w:hAnsi="Times New Roman" w:cs="Times New Roman"/>
          <w:szCs w:val="24"/>
        </w:rPr>
        <w:t>是法线</w:t>
      </w:r>
    </w:p>
    <w:p w:rsidR="00C840D8" w:rsidRPr="00B25C3E" w:rsidRDefault="00C840D8" w:rsidP="00B25C3E">
      <w:pPr>
        <w:spacing w:line="400" w:lineRule="exact"/>
        <w:ind w:leftChars="400" w:left="840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</w:t>
      </w: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是入射光、</w:t>
      </w: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是反射光、</w:t>
      </w: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是折射光、</w:t>
      </w:r>
      <w:r w:rsidRPr="00B25C3E">
        <w:rPr>
          <w:rFonts w:ascii="Times New Roman" w:hAnsi="Times New Roman" w:cs="Times New Roman"/>
          <w:szCs w:val="24"/>
        </w:rPr>
        <w:t>QP</w:t>
      </w:r>
      <w:r w:rsidRPr="00B25C3E">
        <w:rPr>
          <w:rFonts w:ascii="Times New Roman" w:hAnsi="Times New Roman" w:cs="Times New Roman"/>
          <w:szCs w:val="24"/>
        </w:rPr>
        <w:t>是法线</w:t>
      </w:r>
    </w:p>
    <w:p w:rsidR="00C840D8" w:rsidRPr="00B25C3E" w:rsidRDefault="00C840D8" w:rsidP="00B25C3E">
      <w:pPr>
        <w:spacing w:line="400" w:lineRule="exact"/>
        <w:ind w:leftChars="400" w:left="840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</w:t>
      </w: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是入射光、</w:t>
      </w:r>
      <w:r w:rsidRPr="00B25C3E">
        <w:rPr>
          <w:rFonts w:ascii="Times New Roman" w:hAnsi="Times New Roman" w:cs="Times New Roman"/>
          <w:szCs w:val="24"/>
        </w:rPr>
        <w:t>e</w:t>
      </w:r>
      <w:r w:rsidRPr="00B25C3E">
        <w:rPr>
          <w:rFonts w:ascii="Times New Roman" w:hAnsi="Times New Roman" w:cs="Times New Roman"/>
          <w:szCs w:val="24"/>
        </w:rPr>
        <w:t>是反射光、</w:t>
      </w: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是折射光、</w:t>
      </w:r>
      <w:r w:rsidRPr="00B25C3E">
        <w:rPr>
          <w:rFonts w:ascii="Times New Roman" w:hAnsi="Times New Roman" w:cs="Times New Roman"/>
          <w:szCs w:val="24"/>
        </w:rPr>
        <w:t>MN</w:t>
      </w:r>
      <w:r w:rsidRPr="00B25C3E">
        <w:rPr>
          <w:rFonts w:ascii="Times New Roman" w:hAnsi="Times New Roman" w:cs="Times New Roman"/>
          <w:szCs w:val="24"/>
        </w:rPr>
        <w:t>是法线</w:t>
      </w:r>
    </w:p>
    <w:p w:rsidR="00C840D8" w:rsidRPr="00B25C3E" w:rsidRDefault="00C840D8" w:rsidP="00B25C3E">
      <w:pPr>
        <w:spacing w:line="400" w:lineRule="exact"/>
        <w:ind w:leftChars="400" w:left="840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</w:t>
      </w: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是入射光、</w:t>
      </w: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是反射光、</w:t>
      </w:r>
      <w:r w:rsidRPr="00B25C3E">
        <w:rPr>
          <w:rFonts w:ascii="Times New Roman" w:hAnsi="Times New Roman" w:cs="Times New Roman"/>
          <w:szCs w:val="24"/>
        </w:rPr>
        <w:t>e</w:t>
      </w:r>
      <w:r w:rsidRPr="00B25C3E">
        <w:rPr>
          <w:rFonts w:ascii="Times New Roman" w:hAnsi="Times New Roman" w:cs="Times New Roman"/>
          <w:szCs w:val="24"/>
        </w:rPr>
        <w:t>是折射光、</w:t>
      </w:r>
      <w:r w:rsidRPr="00B25C3E">
        <w:rPr>
          <w:rFonts w:ascii="Times New Roman" w:hAnsi="Times New Roman" w:cs="Times New Roman"/>
          <w:szCs w:val="24"/>
        </w:rPr>
        <w:t>QP</w:t>
      </w:r>
      <w:r w:rsidRPr="00B25C3E">
        <w:rPr>
          <w:rFonts w:ascii="Times New Roman" w:hAnsi="Times New Roman" w:cs="Times New Roman"/>
          <w:szCs w:val="24"/>
        </w:rPr>
        <w:t>是法线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="00C840D8" w:rsidRPr="00B25C3E">
        <w:rPr>
          <w:rFonts w:ascii="Times New Roman" w:hAnsi="Times New Roman" w:cs="Times New Roman" w:hint="eastAsia"/>
          <w:color w:val="FF0000"/>
          <w:szCs w:val="24"/>
        </w:rPr>
        <w:t>B</w:t>
      </w:r>
    </w:p>
    <w:p w:rsidR="00285104" w:rsidRPr="00B25C3E" w:rsidRDefault="001D3C29" w:rsidP="001D3C29">
      <w:pPr>
        <w:spacing w:line="400" w:lineRule="exact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34368" behindDoc="0" locked="0" layoutInCell="1" allowOverlap="1" wp14:anchorId="5E3667DF" wp14:editId="683BB279">
            <wp:simplePos x="0" y="0"/>
            <wp:positionH relativeFrom="column">
              <wp:posOffset>4940300</wp:posOffset>
            </wp:positionH>
            <wp:positionV relativeFrom="paragraph">
              <wp:posOffset>200025</wp:posOffset>
            </wp:positionV>
            <wp:extent cx="752475" cy="714375"/>
            <wp:effectExtent l="0" t="0" r="0" b="0"/>
            <wp:wrapSquare wrapText="bothSides"/>
            <wp:docPr id="99" name="图片 99" descr="http://czwl.cooco.net.cn/files/down/test/2015/09/24/06/2015092406081196458003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zwl.cooco.net.cn/files/down/test/2015/09/24/06/2015092406081196458003.files/image008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="001D3C29">
        <w:rPr>
          <w:rFonts w:ascii="Times New Roman" w:hAnsi="Times New Roman" w:cs="Times New Roman" w:hint="eastAsia"/>
          <w:szCs w:val="24"/>
        </w:rPr>
        <w:t>5</w:t>
      </w:r>
      <w:r w:rsidRPr="00B25C3E">
        <w:rPr>
          <w:rFonts w:ascii="Times New Roman" w:hAnsi="Times New Roman" w:cs="Times New Roman"/>
          <w:szCs w:val="24"/>
        </w:rPr>
        <w:t>】某同学在做探究光的折射特点的实验，如图是光从空气射入水中时的光路</w:t>
      </w:r>
      <w:r w:rsidR="009D5FD9">
        <w:rPr>
          <w:rFonts w:ascii="Times New Roman" w:hAnsi="Times New Roman" w:cs="Times New Roman" w:hint="eastAsia"/>
          <w:szCs w:val="24"/>
        </w:rPr>
        <w:t>。</w:t>
      </w:r>
      <w:r w:rsidRPr="00B25C3E">
        <w:rPr>
          <w:rFonts w:ascii="Times New Roman" w:hAnsi="Times New Roman" w:cs="Times New Roman"/>
          <w:szCs w:val="24"/>
        </w:rPr>
        <w:t>实验中发现，入射光线、折射光线和法线在同一平面内，折射光线和入射光线分别位于法线的两侧</w:t>
      </w:r>
      <w:r w:rsidR="009D5FD9">
        <w:rPr>
          <w:rFonts w:ascii="Times New Roman" w:hAnsi="Times New Roman" w:cs="Times New Roman" w:hint="eastAsia"/>
          <w:szCs w:val="24"/>
        </w:rPr>
        <w:t>。</w:t>
      </w:r>
      <w:r w:rsidRPr="00B25C3E">
        <w:rPr>
          <w:rFonts w:ascii="Times New Roman" w:hAnsi="Times New Roman" w:cs="Times New Roman"/>
          <w:szCs w:val="24"/>
        </w:rPr>
        <w:t>通过实验还得到如下数据：</w:t>
      </w:r>
    </w:p>
    <w:tbl>
      <w:tblPr>
        <w:tblStyle w:val="af3"/>
        <w:tblW w:w="0" w:type="auto"/>
        <w:tblInd w:w="920" w:type="dxa"/>
        <w:tblLook w:val="04A0" w:firstRow="1" w:lastRow="0" w:firstColumn="1" w:lastColumn="0" w:noHBand="0" w:noVBand="1"/>
      </w:tblPr>
      <w:tblGrid>
        <w:gridCol w:w="1252"/>
        <w:gridCol w:w="1198"/>
        <w:gridCol w:w="1199"/>
        <w:gridCol w:w="1199"/>
        <w:gridCol w:w="1199"/>
        <w:gridCol w:w="1199"/>
      </w:tblGrid>
      <w:tr w:rsidR="001D3C29" w:rsidTr="001D3C29">
        <w:tc>
          <w:tcPr>
            <w:tcW w:w="1252" w:type="dxa"/>
          </w:tcPr>
          <w:p w:rsidR="001D3C29" w:rsidRDefault="001D3C29" w:rsidP="00F2485E">
            <w:pPr>
              <w:spacing w:line="400" w:lineRule="exact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入射角</w:t>
            </w:r>
            <w:r w:rsidRPr="00B25C3E">
              <w:rPr>
                <w:rFonts w:ascii="Times New Roman" w:hAnsi="Times New Roman" w:cs="Times New Roman"/>
                <w:i/>
                <w:iCs/>
                <w:szCs w:val="24"/>
              </w:rPr>
              <w:t>α</w:t>
            </w:r>
          </w:p>
        </w:tc>
        <w:tc>
          <w:tcPr>
            <w:tcW w:w="1198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0°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15°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30°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45°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60°</w:t>
            </w:r>
          </w:p>
        </w:tc>
      </w:tr>
      <w:tr w:rsidR="001D3C29" w:rsidTr="001D3C29">
        <w:tc>
          <w:tcPr>
            <w:tcW w:w="1252" w:type="dxa"/>
            <w:vAlign w:val="center"/>
          </w:tcPr>
          <w:p w:rsidR="001D3C29" w:rsidRPr="00B25C3E" w:rsidRDefault="001D3C29" w:rsidP="001D3C29">
            <w:pPr>
              <w:spacing w:line="400" w:lineRule="exact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反射角</w:t>
            </w:r>
            <w:r w:rsidRPr="00B25C3E">
              <w:rPr>
                <w:rFonts w:ascii="Times New Roman" w:hAnsi="Times New Roman" w:cs="Times New Roman"/>
                <w:i/>
                <w:iCs/>
                <w:szCs w:val="24"/>
              </w:rPr>
              <w:t>β</w:t>
            </w:r>
          </w:p>
        </w:tc>
        <w:tc>
          <w:tcPr>
            <w:tcW w:w="1198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0°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15°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30°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45°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60°</w:t>
            </w:r>
          </w:p>
        </w:tc>
      </w:tr>
      <w:tr w:rsidR="001D3C29" w:rsidTr="001D3C29">
        <w:tc>
          <w:tcPr>
            <w:tcW w:w="1252" w:type="dxa"/>
            <w:vAlign w:val="center"/>
          </w:tcPr>
          <w:p w:rsidR="001D3C29" w:rsidRPr="00B25C3E" w:rsidRDefault="001D3C29" w:rsidP="001D3C29">
            <w:pPr>
              <w:spacing w:line="400" w:lineRule="exact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折射角</w:t>
            </w:r>
            <w:r w:rsidRPr="00B25C3E">
              <w:rPr>
                <w:rFonts w:ascii="Times New Roman" w:hAnsi="Times New Roman" w:cs="Times New Roman"/>
                <w:szCs w:val="24"/>
              </w:rPr>
              <w:t>γ</w:t>
            </w:r>
          </w:p>
        </w:tc>
        <w:tc>
          <w:tcPr>
            <w:tcW w:w="1198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0°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11°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22.1°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35.4°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40.9°</w:t>
            </w:r>
          </w:p>
        </w:tc>
      </w:tr>
    </w:tbl>
    <w:p w:rsidR="00F2485E" w:rsidRPr="00B25C3E" w:rsidRDefault="00B25C3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</w:t>
      </w:r>
      <w:r w:rsidR="00F2485E" w:rsidRPr="00B25C3E">
        <w:rPr>
          <w:rFonts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/>
          <w:szCs w:val="24"/>
        </w:rPr>
        <w:t>）</w:t>
      </w:r>
      <w:r w:rsidR="00F2485E" w:rsidRPr="00B25C3E">
        <w:rPr>
          <w:rFonts w:ascii="Times New Roman" w:hAnsi="Times New Roman" w:cs="Times New Roman"/>
          <w:szCs w:val="24"/>
        </w:rPr>
        <w:t>分析表中数据，可得出结论：</w:t>
      </w: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宋体" w:eastAsia="宋体" w:hAnsi="宋体" w:cs="宋体" w:hint="eastAsia"/>
          <w:szCs w:val="24"/>
        </w:rPr>
        <w:t>①</w:t>
      </w:r>
      <w:r w:rsidRPr="00B25C3E">
        <w:rPr>
          <w:rFonts w:ascii="Times New Roman" w:hAnsi="Times New Roman" w:cs="Times New Roman"/>
          <w:szCs w:val="24"/>
        </w:rPr>
        <w:t>光从空气斜射到水面时，将同时发生</w:t>
      </w:r>
      <w:r w:rsidRPr="00B25C3E">
        <w:rPr>
          <w:rFonts w:ascii="Times New Roman" w:hAnsi="Times New Roman" w:cs="Times New Roman"/>
          <w:szCs w:val="24"/>
        </w:rPr>
        <w:t>________</w:t>
      </w:r>
      <w:r w:rsidRPr="00B25C3E">
        <w:rPr>
          <w:rFonts w:ascii="Times New Roman" w:hAnsi="Times New Roman" w:cs="Times New Roman"/>
          <w:szCs w:val="24"/>
        </w:rPr>
        <w:t>和</w:t>
      </w:r>
      <w:r w:rsidRPr="00B25C3E">
        <w:rPr>
          <w:rFonts w:ascii="Times New Roman" w:hAnsi="Times New Roman" w:cs="Times New Roman"/>
          <w:szCs w:val="24"/>
        </w:rPr>
        <w:t>______</w:t>
      </w:r>
      <w:r w:rsidRPr="00B25C3E">
        <w:rPr>
          <w:rFonts w:ascii="Times New Roman" w:hAnsi="Times New Roman" w:cs="Times New Roman"/>
          <w:szCs w:val="24"/>
        </w:rPr>
        <w:t>现象；</w:t>
      </w: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宋体" w:eastAsia="宋体" w:hAnsi="宋体" w:cs="宋体" w:hint="eastAsia"/>
          <w:szCs w:val="24"/>
        </w:rPr>
        <w:t>②</w:t>
      </w:r>
      <w:r w:rsidRPr="00B25C3E">
        <w:rPr>
          <w:rFonts w:ascii="Times New Roman" w:hAnsi="Times New Roman" w:cs="Times New Roman"/>
          <w:szCs w:val="24"/>
        </w:rPr>
        <w:t>光从空气斜射到水面时，折射角随入射角的变化关系是：</w:t>
      </w:r>
      <w:r w:rsidRPr="00B25C3E">
        <w:rPr>
          <w:rFonts w:ascii="Times New Roman" w:hAnsi="Times New Roman" w:cs="Times New Roman"/>
          <w:szCs w:val="24"/>
        </w:rPr>
        <w:t>____________________________</w:t>
      </w:r>
      <w:r w:rsidRPr="00B25C3E">
        <w:rPr>
          <w:rFonts w:ascii="Times New Roman" w:hAnsi="Times New Roman" w:cs="Times New Roman"/>
          <w:szCs w:val="24"/>
        </w:rPr>
        <w:t>，且折射角</w:t>
      </w:r>
      <w:r w:rsidRPr="00B25C3E">
        <w:rPr>
          <w:rFonts w:ascii="Times New Roman" w:hAnsi="Times New Roman" w:cs="Times New Roman"/>
          <w:szCs w:val="24"/>
        </w:rPr>
        <w:t>______</w:t>
      </w:r>
      <w:r w:rsidR="00B25C3E">
        <w:rPr>
          <w:rFonts w:ascii="Times New Roman" w:hAnsi="Times New Roman" w:cs="Times New Roman"/>
          <w:szCs w:val="24"/>
        </w:rPr>
        <w:t>（</w:t>
      </w:r>
      <w:r w:rsidRPr="00B25C3E">
        <w:rPr>
          <w:rFonts w:ascii="Times New Roman" w:hAnsi="Times New Roman" w:cs="Times New Roman"/>
          <w:szCs w:val="24"/>
        </w:rPr>
        <w:t>填</w:t>
      </w:r>
      <w:r w:rsidRPr="001D3C29">
        <w:rPr>
          <w:rFonts w:asciiTheme="minorEastAsia" w:hAnsiTheme="minorEastAsia" w:cs="Times New Roman"/>
          <w:szCs w:val="24"/>
        </w:rPr>
        <w:t>“大于”“等于”或“小于”</w:t>
      </w:r>
      <w:r w:rsidR="00B25C3E">
        <w:rPr>
          <w:rFonts w:ascii="Times New Roman" w:hAnsi="Times New Roman" w:cs="Times New Roman"/>
          <w:szCs w:val="24"/>
        </w:rPr>
        <w:t>）</w:t>
      </w:r>
      <w:r w:rsidRPr="00B25C3E">
        <w:rPr>
          <w:rFonts w:ascii="Times New Roman" w:hAnsi="Times New Roman" w:cs="Times New Roman"/>
          <w:szCs w:val="24"/>
        </w:rPr>
        <w:t>入射角</w:t>
      </w:r>
      <w:r w:rsidR="001D3C29">
        <w:rPr>
          <w:rFonts w:ascii="Times New Roman" w:hAnsi="Times New Roman" w:cs="Times New Roman" w:hint="eastAsia"/>
          <w:szCs w:val="24"/>
        </w:rPr>
        <w:t>，</w:t>
      </w:r>
      <w:r w:rsidRPr="00B25C3E">
        <w:rPr>
          <w:rFonts w:ascii="Times New Roman" w:hAnsi="Times New Roman" w:cs="Times New Roman"/>
          <w:szCs w:val="24"/>
        </w:rPr>
        <w:t>当光从空气垂直射到水面时，折射角等于</w:t>
      </w:r>
      <w:r w:rsidRPr="00B25C3E">
        <w:rPr>
          <w:rFonts w:ascii="Times New Roman" w:hAnsi="Times New Roman" w:cs="Times New Roman"/>
          <w:szCs w:val="24"/>
        </w:rPr>
        <w:t>______</w:t>
      </w:r>
      <w:r w:rsidR="001D3C29">
        <w:rPr>
          <w:rFonts w:ascii="Times New Roman" w:hAnsi="Times New Roman" w:cs="Times New Roman" w:hint="eastAsia"/>
          <w:szCs w:val="24"/>
        </w:rPr>
        <w:t>。</w:t>
      </w:r>
    </w:p>
    <w:p w:rsidR="00F2485E" w:rsidRPr="00B25C3E" w:rsidRDefault="00B25C3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</w:t>
      </w:r>
      <w:r w:rsidR="00F2485E" w:rsidRPr="00B25C3E">
        <w:rPr>
          <w:rFonts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）</w:t>
      </w:r>
      <w:r w:rsidR="00F2485E" w:rsidRPr="00B25C3E">
        <w:rPr>
          <w:rFonts w:ascii="Times New Roman" w:hAnsi="Times New Roman" w:cs="Times New Roman"/>
          <w:szCs w:val="24"/>
        </w:rPr>
        <w:t>请你对该同学通过上述探究实验得出光的折射特点的过程</w:t>
      </w:r>
      <w:proofErr w:type="gramStart"/>
      <w:r w:rsidR="00F2485E" w:rsidRPr="00B25C3E">
        <w:rPr>
          <w:rFonts w:ascii="Times New Roman" w:hAnsi="Times New Roman" w:cs="Times New Roman"/>
          <w:szCs w:val="24"/>
        </w:rPr>
        <w:t>作出</w:t>
      </w:r>
      <w:proofErr w:type="gramEnd"/>
      <w:r w:rsidR="00F2485E" w:rsidRPr="00B25C3E">
        <w:rPr>
          <w:rFonts w:ascii="Times New Roman" w:hAnsi="Times New Roman" w:cs="Times New Roman"/>
          <w:szCs w:val="24"/>
        </w:rPr>
        <w:t>评价</w:t>
      </w:r>
      <w:r w:rsidR="001D3C29">
        <w:rPr>
          <w:rFonts w:ascii="Times New Roman" w:hAnsi="Times New Roman" w:cs="Times New Roman" w:hint="eastAsia"/>
          <w:szCs w:val="24"/>
        </w:rPr>
        <w:t>，</w:t>
      </w:r>
      <w:r w:rsidR="00F2485E" w:rsidRPr="00B25C3E">
        <w:rPr>
          <w:rFonts w:ascii="Times New Roman" w:hAnsi="Times New Roman" w:cs="Times New Roman"/>
          <w:szCs w:val="24"/>
        </w:rPr>
        <w:t>是否存在不足？答：</w:t>
      </w:r>
      <w:r w:rsidR="00F2485E" w:rsidRPr="00B25C3E">
        <w:rPr>
          <w:rFonts w:ascii="Times New Roman" w:hAnsi="Times New Roman" w:cs="Times New Roman"/>
          <w:szCs w:val="24"/>
        </w:rPr>
        <w:t>______</w:t>
      </w:r>
      <w:r>
        <w:rPr>
          <w:rFonts w:ascii="Times New Roman" w:hAnsi="Times New Roman" w:cs="Times New Roman"/>
          <w:szCs w:val="24"/>
        </w:rPr>
        <w:t>（</w:t>
      </w:r>
      <w:r w:rsidR="00F2485E" w:rsidRPr="00B25C3E">
        <w:rPr>
          <w:rFonts w:ascii="Times New Roman" w:hAnsi="Times New Roman" w:cs="Times New Roman"/>
          <w:szCs w:val="24"/>
        </w:rPr>
        <w:t>填</w:t>
      </w:r>
      <w:r w:rsidR="00F2485E" w:rsidRPr="001D3C29">
        <w:rPr>
          <w:rFonts w:asciiTheme="minorEastAsia" w:hAnsiTheme="minorEastAsia" w:cs="Times New Roman"/>
          <w:szCs w:val="24"/>
        </w:rPr>
        <w:t>“是”或“否”</w:t>
      </w:r>
      <w:r>
        <w:rPr>
          <w:rFonts w:ascii="Times New Roman" w:hAnsi="Times New Roman" w:cs="Times New Roman"/>
          <w:szCs w:val="24"/>
        </w:rPr>
        <w:t>）</w:t>
      </w:r>
      <w:r w:rsidR="001D3C29">
        <w:rPr>
          <w:rFonts w:ascii="Times New Roman" w:hAnsi="Times New Roman" w:cs="Times New Roman"/>
          <w:szCs w:val="24"/>
        </w:rPr>
        <w:t>；请简要说明理由</w:t>
      </w:r>
      <w:r w:rsidR="001D3C29">
        <w:rPr>
          <w:rFonts w:ascii="Times New Roman" w:hAnsi="Times New Roman" w:cs="Times New Roman" w:hint="eastAsia"/>
          <w:szCs w:val="24"/>
        </w:rPr>
        <w:t>：</w:t>
      </w:r>
      <w:r w:rsidR="001D3C29" w:rsidRPr="00B25C3E">
        <w:rPr>
          <w:rFonts w:ascii="Times New Roman" w:hAnsi="Times New Roman" w:cs="Times New Roman"/>
          <w:szCs w:val="24"/>
        </w:rPr>
        <w:t>____________</w:t>
      </w:r>
      <w:r w:rsidR="001D3C29">
        <w:rPr>
          <w:rFonts w:ascii="Times New Roman" w:hAnsi="Times New Roman" w:cs="Times New Roman"/>
          <w:szCs w:val="24"/>
        </w:rPr>
        <w:t>_______________________</w:t>
      </w:r>
      <w:r w:rsidR="001D3C29" w:rsidRPr="00B25C3E">
        <w:rPr>
          <w:rFonts w:ascii="Times New Roman" w:hAnsi="Times New Roman" w:cs="Times New Roman"/>
          <w:szCs w:val="24"/>
        </w:rPr>
        <w:t>___</w:t>
      </w:r>
      <w:r w:rsidR="001D3C29">
        <w:rPr>
          <w:rFonts w:ascii="Times New Roman" w:hAnsi="Times New Roman" w:cs="Times New Roman" w:hint="eastAsia"/>
          <w:szCs w:val="24"/>
        </w:rPr>
        <w:t>。</w:t>
      </w: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  <w:r w:rsidR="002A3FF5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B25C3E" w:rsidRDefault="00F2485E" w:rsidP="00B25C3E">
      <w:pPr>
        <w:spacing w:line="400" w:lineRule="exact"/>
        <w:ind w:leftChars="200" w:left="420"/>
        <w:jc w:val="lef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lastRenderedPageBreak/>
        <w:t>【答案】</w:t>
      </w:r>
      <w:r w:rsidR="00B25C3E">
        <w:rPr>
          <w:rFonts w:ascii="Times New Roman" w:hAnsi="Times New Roman" w:cs="Times New Roman"/>
          <w:color w:val="FF0000"/>
          <w:szCs w:val="24"/>
        </w:rPr>
        <w:t>（</w:t>
      </w:r>
      <w:r w:rsidRPr="00B25C3E">
        <w:rPr>
          <w:rFonts w:ascii="Times New Roman" w:hAnsi="Times New Roman" w:cs="Times New Roman"/>
          <w:color w:val="FF0000"/>
          <w:szCs w:val="24"/>
        </w:rPr>
        <w:t>1</w:t>
      </w:r>
      <w:r w:rsidR="00B25C3E">
        <w:rPr>
          <w:rFonts w:ascii="Times New Roman" w:hAnsi="Times New Roman" w:cs="Times New Roman"/>
          <w:color w:val="FF0000"/>
          <w:szCs w:val="24"/>
        </w:rPr>
        <w:t>）</w:t>
      </w:r>
      <w:r w:rsidRPr="00B25C3E">
        <w:rPr>
          <w:rFonts w:ascii="宋体" w:eastAsia="宋体" w:hAnsi="宋体" w:cs="宋体" w:hint="eastAsia"/>
          <w:color w:val="FF0000"/>
          <w:szCs w:val="24"/>
        </w:rPr>
        <w:t>①</w:t>
      </w:r>
      <w:r w:rsidRPr="00B25C3E">
        <w:rPr>
          <w:rFonts w:ascii="Times New Roman" w:hAnsi="Times New Roman" w:cs="Times New Roman"/>
          <w:color w:val="FF0000"/>
          <w:szCs w:val="24"/>
        </w:rPr>
        <w:t>折射</w:t>
      </w:r>
      <w:r w:rsidR="00B25C3E">
        <w:rPr>
          <w:rFonts w:ascii="Times New Roman" w:hAnsi="Times New Roman" w:cs="Times New Roman" w:hint="eastAsia"/>
          <w:color w:val="FF0000"/>
          <w:szCs w:val="24"/>
        </w:rPr>
        <w:t>；</w:t>
      </w:r>
      <w:r w:rsidRPr="00B25C3E">
        <w:rPr>
          <w:rFonts w:ascii="Times New Roman" w:hAnsi="Times New Roman" w:cs="Times New Roman"/>
          <w:color w:val="FF0000"/>
          <w:szCs w:val="24"/>
        </w:rPr>
        <w:t>反射</w:t>
      </w:r>
      <w:r w:rsidRPr="00B25C3E">
        <w:rPr>
          <w:rFonts w:ascii="宋体" w:eastAsia="宋体" w:hAnsi="宋体" w:cs="宋体" w:hint="eastAsia"/>
          <w:color w:val="FF0000"/>
          <w:szCs w:val="24"/>
        </w:rPr>
        <w:t>②</w:t>
      </w:r>
      <w:r w:rsidRPr="00B25C3E">
        <w:rPr>
          <w:rFonts w:ascii="Times New Roman" w:hAnsi="Times New Roman" w:cs="Times New Roman"/>
          <w:color w:val="FF0000"/>
          <w:szCs w:val="24"/>
        </w:rPr>
        <w:t>入射角增大，折射角增大</w:t>
      </w:r>
      <w:r w:rsidR="00B25C3E">
        <w:rPr>
          <w:rFonts w:ascii="Times New Roman" w:hAnsi="Times New Roman" w:cs="Times New Roman" w:hint="eastAsia"/>
          <w:color w:val="FF0000"/>
          <w:szCs w:val="24"/>
        </w:rPr>
        <w:t>；</w:t>
      </w:r>
      <w:r w:rsidRPr="00B25C3E">
        <w:rPr>
          <w:rFonts w:ascii="Times New Roman" w:hAnsi="Times New Roman" w:cs="Times New Roman"/>
          <w:color w:val="FF0000"/>
          <w:szCs w:val="24"/>
        </w:rPr>
        <w:t>小于</w:t>
      </w:r>
      <w:r w:rsidR="00B25C3E">
        <w:rPr>
          <w:rFonts w:ascii="Times New Roman" w:hAnsi="Times New Roman" w:cs="Times New Roman" w:hint="eastAsia"/>
          <w:color w:val="FF0000"/>
          <w:szCs w:val="24"/>
        </w:rPr>
        <w:t>；</w:t>
      </w:r>
      <w:r w:rsidRPr="00B25C3E">
        <w:rPr>
          <w:rFonts w:ascii="Times New Roman" w:hAnsi="Times New Roman" w:cs="Times New Roman"/>
          <w:color w:val="FF0000"/>
          <w:szCs w:val="24"/>
        </w:rPr>
        <w:t>零</w:t>
      </w:r>
    </w:p>
    <w:p w:rsidR="00F2485E" w:rsidRPr="00B25C3E" w:rsidRDefault="00B25C3E" w:rsidP="00B25C3E">
      <w:pPr>
        <w:spacing w:line="400" w:lineRule="exact"/>
        <w:ind w:leftChars="200" w:left="42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（</w:t>
      </w:r>
      <w:r w:rsidR="00F2485E" w:rsidRPr="00B25C3E">
        <w:rPr>
          <w:rFonts w:ascii="Times New Roman" w:hAnsi="Times New Roman" w:cs="Times New Roman"/>
          <w:color w:val="FF0000"/>
          <w:szCs w:val="24"/>
        </w:rPr>
        <w:t>2</w:t>
      </w:r>
      <w:r>
        <w:rPr>
          <w:rFonts w:ascii="Times New Roman" w:hAnsi="Times New Roman" w:cs="Times New Roman"/>
          <w:color w:val="FF0000"/>
          <w:szCs w:val="24"/>
        </w:rPr>
        <w:t>）</w:t>
      </w:r>
      <w:r w:rsidR="00F2485E" w:rsidRPr="00B25C3E">
        <w:rPr>
          <w:rFonts w:ascii="Times New Roman" w:hAnsi="Times New Roman" w:cs="Times New Roman"/>
          <w:color w:val="FF0000"/>
          <w:szCs w:val="24"/>
        </w:rPr>
        <w:t>是</w:t>
      </w:r>
      <w:r>
        <w:rPr>
          <w:rFonts w:ascii="Times New Roman" w:hAnsi="Times New Roman" w:cs="Times New Roman" w:hint="eastAsia"/>
          <w:color w:val="FF0000"/>
          <w:szCs w:val="24"/>
        </w:rPr>
        <w:t>；</w:t>
      </w:r>
      <w:r w:rsidR="00F2485E" w:rsidRPr="00B25C3E">
        <w:rPr>
          <w:rFonts w:ascii="Times New Roman" w:hAnsi="Times New Roman" w:cs="Times New Roman"/>
          <w:color w:val="FF0000"/>
          <w:szCs w:val="24"/>
        </w:rPr>
        <w:t>探究过程不完整，还应该做其他多种透明介质之间的折射实验</w:t>
      </w:r>
    </w:p>
    <w:p w:rsidR="00F2485E" w:rsidRDefault="00F2485E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1D3C29" w:rsidRPr="00B25C3E" w:rsidRDefault="001D3C29" w:rsidP="001D3C29">
      <w:pPr>
        <w:spacing w:line="400" w:lineRule="exact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48704" behindDoc="0" locked="0" layoutInCell="1" allowOverlap="1" wp14:anchorId="17759F89" wp14:editId="1676163A">
            <wp:simplePos x="0" y="0"/>
            <wp:positionH relativeFrom="column">
              <wp:posOffset>4404995</wp:posOffset>
            </wp:positionH>
            <wp:positionV relativeFrom="paragraph">
              <wp:posOffset>542290</wp:posOffset>
            </wp:positionV>
            <wp:extent cx="1276350" cy="1057275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szCs w:val="24"/>
        </w:rPr>
        <w:t>【例</w:t>
      </w:r>
      <w:r>
        <w:rPr>
          <w:rFonts w:ascii="Times New Roman" w:hAnsi="Times New Roman" w:cs="Times New Roman" w:hint="eastAsia"/>
          <w:szCs w:val="24"/>
        </w:rPr>
        <w:t>6</w:t>
      </w:r>
      <w:r w:rsidRPr="00B25C3E">
        <w:rPr>
          <w:rFonts w:ascii="Times New Roman" w:hAnsi="Times New Roman" w:cs="Times New Roman"/>
          <w:szCs w:val="24"/>
        </w:rPr>
        <w:t>】</w:t>
      </w:r>
      <w:r w:rsidRPr="00B25C3E">
        <w:rPr>
          <w:rFonts w:ascii="Times New Roman" w:hAnsi="Times New Roman" w:cs="Times New Roman"/>
        </w:rPr>
        <w:t>如图所示，当光从水中斜射入空气中时，在分界面同时发生反射和折射，反射角</w:t>
      </w:r>
      <w:r w:rsidRPr="00B25C3E">
        <w:rPr>
          <w:rFonts w:ascii="Times New Roman" w:hAnsi="Times New Roman" w:cs="Times New Roman" w:hint="eastAsia"/>
        </w:rPr>
        <w:t>_________</w:t>
      </w:r>
      <w:r w:rsidRPr="00B25C3E">
        <w:rPr>
          <w:rFonts w:ascii="Times New Roman" w:hAnsi="Times New Roman" w:cs="Times New Roman"/>
        </w:rPr>
        <w:t>入射角，折射角</w:t>
      </w:r>
      <w:r w:rsidRPr="00B25C3E">
        <w:rPr>
          <w:rFonts w:ascii="Times New Roman" w:hAnsi="Times New Roman" w:cs="Times New Roman" w:hint="eastAsia"/>
        </w:rPr>
        <w:t>_________</w:t>
      </w:r>
      <w:r w:rsidRPr="00B25C3E">
        <w:rPr>
          <w:rFonts w:ascii="Times New Roman" w:hAnsi="Times New Roman" w:cs="Times New Roman"/>
        </w:rPr>
        <w:t>入射角（以上两空</w:t>
      </w:r>
      <w:r w:rsidRPr="009D5FD9">
        <w:rPr>
          <w:rFonts w:asciiTheme="minorEastAsia" w:hAnsiTheme="minorEastAsia" w:cs="Times New Roman"/>
        </w:rPr>
        <w:t>选填“大于”、“等于”或“小于”</w:t>
      </w:r>
      <w:r w:rsidRPr="00B25C3E">
        <w:rPr>
          <w:rFonts w:ascii="Times New Roman" w:hAnsi="Times New Roman" w:cs="Times New Roman"/>
        </w:rPr>
        <w:t>），当入射角增大到一定程度时，折射角会先到达</w:t>
      </w:r>
      <w:r w:rsidRPr="00B25C3E">
        <w:rPr>
          <w:rFonts w:ascii="Times New Roman" w:hAnsi="Times New Roman" w:cs="Times New Roman"/>
        </w:rPr>
        <w:t>90°</w:t>
      </w:r>
      <w:r w:rsidRPr="00B25C3E">
        <w:rPr>
          <w:rFonts w:ascii="Times New Roman" w:hAnsi="Times New Roman" w:cs="Times New Roman"/>
        </w:rPr>
        <w:t>，入射角继续增大时，便没有了</w:t>
      </w:r>
      <w:r w:rsidRPr="00B25C3E">
        <w:rPr>
          <w:rFonts w:ascii="Times New Roman" w:hAnsi="Times New Roman" w:cs="Times New Roman" w:hint="eastAsia"/>
        </w:rPr>
        <w:t>_________</w:t>
      </w:r>
      <w:r w:rsidRPr="00B25C3E">
        <w:rPr>
          <w:rFonts w:ascii="Times New Roman" w:hAnsi="Times New Roman" w:cs="Times New Roman"/>
        </w:rPr>
        <w:t>（选</w:t>
      </w:r>
      <w:r w:rsidRPr="009D5FD9">
        <w:rPr>
          <w:rFonts w:asciiTheme="minorEastAsia" w:hAnsiTheme="minorEastAsia" w:cs="Times New Roman"/>
        </w:rPr>
        <w:t>填“反射光线”或“折射光线”</w:t>
      </w:r>
      <w:r w:rsidRPr="00B25C3E">
        <w:rPr>
          <w:rFonts w:ascii="Times New Roman" w:hAnsi="Times New Roman" w:cs="Times New Roman"/>
        </w:rPr>
        <w:t>），光纤通信就是利用了此原理来减少光在传播过程中的能量损失</w:t>
      </w:r>
      <w:r>
        <w:rPr>
          <w:rFonts w:ascii="Times New Roman" w:hAnsi="Times New Roman" w:cs="Times New Roman" w:hint="eastAsia"/>
        </w:rPr>
        <w:t>。</w:t>
      </w:r>
    </w:p>
    <w:p w:rsidR="001D3C29" w:rsidRPr="00B25C3E" w:rsidRDefault="001D3C29" w:rsidP="001D3C29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1D3C29" w:rsidRPr="00B25C3E" w:rsidRDefault="001D3C29" w:rsidP="001D3C29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【答案】等于；大于；折射光线</w:t>
      </w:r>
    </w:p>
    <w:p w:rsidR="001D3C29" w:rsidRPr="001D3C29" w:rsidRDefault="001D3C29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CA6EAD" w:rsidRPr="00B25C3E" w:rsidRDefault="002245B5" w:rsidP="00CA6EAD">
      <w:pPr>
        <w:spacing w:line="400" w:lineRule="exact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FF0000"/>
          <w:szCs w:val="24"/>
        </w:rPr>
        <w:pict>
          <v:group id="_x0000_s1240" style="position:absolute;left:0;text-align:left;margin-left:244.1pt;margin-top:18.95pt;width:162.75pt;height:136.5pt;z-index:251768832" coordorigin="6975,2897" coordsize="3255,2730">
            <v:shape id="_x0000_s1241" type="#_x0000_t202" style="position:absolute;left:8370;top:2897;width:525;height:433" filled="f" stroked="f">
              <v:textbox>
                <w:txbxContent>
                  <w:p w:rsidR="00EE1DE9" w:rsidRPr="00B1412F" w:rsidRDefault="00EE1DE9" w:rsidP="00CA6EAD">
                    <w:pPr>
                      <w:rPr>
                        <w:rFonts w:ascii="Times New Roman" w:hAnsi="Times New Roman" w:cs="Times New Roman"/>
                      </w:rPr>
                    </w:pPr>
                    <w:r w:rsidRPr="00B1412F">
                      <w:rPr>
                        <w:rFonts w:ascii="Times New Roman" w:hAnsi="Times New Roman" w:cs="Times New Roman"/>
                      </w:rPr>
                      <w:t>A</w:t>
                    </w:r>
                  </w:p>
                </w:txbxContent>
              </v:textbox>
            </v:shape>
            <v:group id="_x0000_s1242" style="position:absolute;left:6975;top:3137;width:3255;height:2490" coordorigin="6975,3137" coordsize="3255,2490">
              <v:shape id="_x0000_s1243" type="#_x0000_t32" style="position:absolute;left:7425;top:4395;width:2356;height:1" o:connectortype="straight"/>
              <v:shape id="_x0000_s1244" type="#_x0000_t32" style="position:absolute;left:8625;top:3330;width:0;height:1980" o:connectortype="straight"/>
              <v:shape id="_x0000_s1245" type="#_x0000_t32" style="position:absolute;left:7590;top:3945;width:1035;height:450;flip:x y" o:connectortype="straight"/>
              <v:shape id="_x0000_s1246" type="#_x0000_t32" style="position:absolute;left:8625;top:3480;width:555;height:916;flip:y" o:connectortype="straight"/>
              <v:shape id="_x0000_s1247" type="#_x0000_t32" style="position:absolute;left:7590;top:4396;width:1035;height:494;flip:x" o:connectortype="straight"/>
              <v:shape id="_x0000_s1248" type="#_x0000_t202" style="position:absolute;left:9135;top:3137;width:494;height:435" filled="f" stroked="f">
                <v:textbox style="mso-next-textbox:#_x0000_s1248">
                  <w:txbxContent>
                    <w:p w:rsidR="00EE1DE9" w:rsidRPr="00B1412F" w:rsidRDefault="00EE1DE9" w:rsidP="00CA6EA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G</w:t>
                      </w:r>
                    </w:p>
                  </w:txbxContent>
                </v:textbox>
              </v:shape>
              <v:shape id="_x0000_s1249" type="#_x0000_t202" style="position:absolute;left:9750;top:4140;width:480;height:452" filled="f" stroked="f">
                <v:textbox style="mso-next-textbox:#_x0000_s1249">
                  <w:txbxContent>
                    <w:p w:rsidR="00EE1DE9" w:rsidRPr="00B1412F" w:rsidRDefault="00EE1DE9" w:rsidP="00CA6EA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D</w:t>
                      </w:r>
                    </w:p>
                  </w:txbxContent>
                </v:textbox>
              </v:shape>
              <v:shape id="_x0000_s1250" type="#_x0000_t202" style="position:absolute;left:8430;top:5192;width:465;height:435" filled="f" stroked="f">
                <v:textbox style="mso-next-textbox:#_x0000_s1250">
                  <w:txbxContent>
                    <w:p w:rsidR="00EE1DE9" w:rsidRPr="00B1412F" w:rsidRDefault="00EE1DE9" w:rsidP="00CA6EA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B</w:t>
                      </w:r>
                    </w:p>
                  </w:txbxContent>
                </v:textbox>
              </v:shape>
              <v:shape id="_x0000_s1251" type="#_x0000_t202" style="position:absolute;left:7200;top:3602;width:495;height:538" filled="f" stroked="f">
                <v:textbox style="mso-next-textbox:#_x0000_s1251">
                  <w:txbxContent>
                    <w:p w:rsidR="00EE1DE9" w:rsidRPr="00B1412F" w:rsidRDefault="00EE1DE9" w:rsidP="00CA6EA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F</w:t>
                      </w:r>
                    </w:p>
                  </w:txbxContent>
                </v:textbox>
              </v:shape>
              <v:shape id="_x0000_s1252" type="#_x0000_t202" style="position:absolute;left:6975;top:4140;width:450;height:452" filled="f" stroked="f">
                <v:textbox style="mso-next-textbox:#_x0000_s1252">
                  <w:txbxContent>
                    <w:p w:rsidR="00EE1DE9" w:rsidRPr="00B1412F" w:rsidRDefault="00EE1DE9" w:rsidP="00CA6EA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C</w:t>
                      </w:r>
                    </w:p>
                  </w:txbxContent>
                </v:textbox>
              </v:shape>
              <v:shape id="_x0000_s1253" type="#_x0000_t202" style="position:absolute;left:7200;top:4727;width:495;height:465" filled="f" stroked="f">
                <v:textbox style="mso-next-textbox:#_x0000_s1253">
                  <w:txbxContent>
                    <w:p w:rsidR="00EE1DE9" w:rsidRPr="00B1412F" w:rsidRDefault="00EE1DE9" w:rsidP="00CA6EA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E</w:t>
                      </w:r>
                    </w:p>
                  </w:txbxContent>
                </v:textbox>
              </v:shape>
              <v:shape id="_x0000_s1254" type="#_x0000_t19" style="position:absolute;left:8305;top:4286;width:57;height:113;rotation:40;flip:x y"/>
              <v:shape id="_x0000_s1255" type="#_x0000_t202" style="position:absolute;left:7650;top:4067;width:630;height:418" filled="f" stroked="f">
                <v:textbox style="mso-next-textbox:#_x0000_s1255">
                  <w:txbxContent>
                    <w:p w:rsidR="00EE1DE9" w:rsidRPr="00B1412F" w:rsidRDefault="00EE1DE9" w:rsidP="00CA6EA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30</w:t>
                      </w:r>
                      <w:r w:rsidRPr="00F94BF6">
                        <w:rPr>
                          <w:rFonts w:ascii="Times New Roman" w:hAnsi="Times New Roman" w:cs="Times New Roman"/>
                        </w:rPr>
                        <w:t>°</w:t>
                      </w:r>
                    </w:p>
                  </w:txbxContent>
                </v:textbox>
              </v:shape>
              <v:shape id="_x0000_s1256" type="#_x0000_t19" style="position:absolute;left:8790;top:4140;width:143;height:256"/>
              <v:shape id="_x0000_s1257" type="#_x0000_t202" style="position:absolute;left:8835;top:3932;width:630;height:418" filled="f" stroked="f">
                <v:textbox style="mso-next-textbox:#_x0000_s1257">
                  <w:txbxContent>
                    <w:p w:rsidR="00EE1DE9" w:rsidRPr="00B1412F" w:rsidRDefault="00EE1DE9" w:rsidP="00CA6EA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50</w:t>
                      </w:r>
                      <w:r w:rsidRPr="00F94BF6">
                        <w:rPr>
                          <w:rFonts w:ascii="Times New Roman" w:hAnsi="Times New Roman" w:cs="Times New Roman"/>
                        </w:rPr>
                        <w:t>°</w:t>
                      </w:r>
                    </w:p>
                  </w:txbxContent>
                </v:textbox>
              </v:shape>
              <v:shape id="_x0000_s1258" type="#_x0000_t202" style="position:absolute;left:8055;top:4607;width:630;height:418" filled="f" stroked="f">
                <v:textbox style="mso-next-textbox:#_x0000_s1258">
                  <w:txbxContent>
                    <w:p w:rsidR="00EE1DE9" w:rsidRPr="00B1412F" w:rsidRDefault="00EE1DE9" w:rsidP="00CA6EA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60</w:t>
                      </w:r>
                      <w:r w:rsidRPr="00F94BF6">
                        <w:rPr>
                          <w:rFonts w:ascii="Times New Roman" w:hAnsi="Times New Roman" w:cs="Times New Roman"/>
                        </w:rPr>
                        <w:t>°</w:t>
                      </w:r>
                    </w:p>
                  </w:txbxContent>
                </v:textbox>
              </v:shape>
              <v:shape id="_x0000_s1259" type="#_x0000_t19" style="position:absolute;left:8400;top:4500;width:227;height:170;flip:x y"/>
              <v:shape id="_x0000_s1260" type="#_x0000_t202" style="position:absolute;left:8520;top:4307;width:630;height:418" filled="f" stroked="f">
                <v:textbox style="mso-next-textbox:#_x0000_s1260">
                  <w:txbxContent>
                    <w:p w:rsidR="00EE1DE9" w:rsidRPr="00B1412F" w:rsidRDefault="00EE1DE9" w:rsidP="00CA6EA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O</w:t>
                      </w:r>
                    </w:p>
                  </w:txbxContent>
                </v:textbox>
              </v:shape>
            </v:group>
          </v:group>
        </w:pict>
      </w:r>
      <w:r w:rsidR="003262D7" w:rsidRPr="00B25C3E">
        <w:rPr>
          <w:rFonts w:ascii="Times New Roman" w:hAnsi="Times New Roman" w:cs="Times New Roman"/>
          <w:szCs w:val="24"/>
        </w:rPr>
        <w:t>【例</w:t>
      </w:r>
      <w:r w:rsidR="00F2485E" w:rsidRPr="00B25C3E">
        <w:rPr>
          <w:rFonts w:ascii="Times New Roman" w:hAnsi="Times New Roman" w:cs="Times New Roman" w:hint="eastAsia"/>
          <w:szCs w:val="24"/>
        </w:rPr>
        <w:t>7</w:t>
      </w:r>
      <w:r w:rsidR="003262D7" w:rsidRPr="00B25C3E">
        <w:rPr>
          <w:rFonts w:ascii="Times New Roman" w:hAnsi="Times New Roman" w:cs="Times New Roman"/>
          <w:szCs w:val="24"/>
        </w:rPr>
        <w:t>】</w:t>
      </w:r>
      <w:r w:rsidR="00CA6EAD" w:rsidRPr="00B25C3E">
        <w:rPr>
          <w:rFonts w:ascii="Times New Roman" w:hAnsi="Times New Roman" w:cs="Times New Roman"/>
        </w:rPr>
        <w:t>如图是光在玻璃和空气两种介质界面同时发生了反射和折射，以下说法正确的是</w:t>
      </w:r>
    </w:p>
    <w:p w:rsidR="00CA6EAD" w:rsidRPr="00B25C3E" w:rsidRDefault="00CA6EAD" w:rsidP="00B25C3E">
      <w:pPr>
        <w:spacing w:line="400" w:lineRule="exact"/>
        <w:ind w:leftChars="200" w:left="420" w:firstLine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（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）</w:t>
      </w:r>
    </w:p>
    <w:p w:rsidR="00CA6EAD" w:rsidRPr="00B25C3E" w:rsidRDefault="00CA6EAD" w:rsidP="001D3C29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．入射角为</w:t>
      </w:r>
      <w:r w:rsidRPr="00B25C3E">
        <w:rPr>
          <w:rFonts w:ascii="Times New Roman" w:hAnsi="Times New Roman" w:cs="Times New Roman"/>
          <w:szCs w:val="24"/>
        </w:rPr>
        <w:t>60°</w:t>
      </w:r>
      <w:r w:rsidRPr="00B25C3E">
        <w:rPr>
          <w:rFonts w:ascii="Times New Roman" w:hAnsi="Times New Roman" w:cs="Times New Roman"/>
          <w:szCs w:val="24"/>
        </w:rPr>
        <w:t>，界面右侧是空气</w:t>
      </w:r>
    </w:p>
    <w:p w:rsidR="00CA6EAD" w:rsidRPr="00B25C3E" w:rsidRDefault="00CA6EAD" w:rsidP="001D3C29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．折射角为</w:t>
      </w:r>
      <w:r w:rsidRPr="00B25C3E">
        <w:rPr>
          <w:rFonts w:ascii="Times New Roman" w:hAnsi="Times New Roman" w:cs="Times New Roman"/>
          <w:szCs w:val="24"/>
        </w:rPr>
        <w:t>40°</w:t>
      </w:r>
      <w:r w:rsidRPr="00B25C3E">
        <w:rPr>
          <w:rFonts w:ascii="Times New Roman" w:hAnsi="Times New Roman" w:cs="Times New Roman"/>
          <w:szCs w:val="24"/>
        </w:rPr>
        <w:t>，界面右侧是玻璃</w:t>
      </w:r>
    </w:p>
    <w:p w:rsidR="00CA6EAD" w:rsidRPr="00B25C3E" w:rsidRDefault="00CA6EAD" w:rsidP="001D3C29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．入射角为</w:t>
      </w:r>
      <w:r w:rsidRPr="00B25C3E">
        <w:rPr>
          <w:rFonts w:ascii="Times New Roman" w:hAnsi="Times New Roman" w:cs="Times New Roman"/>
          <w:szCs w:val="24"/>
        </w:rPr>
        <w:t>30°</w:t>
      </w:r>
      <w:r w:rsidRPr="00B25C3E">
        <w:rPr>
          <w:rFonts w:ascii="Times New Roman" w:hAnsi="Times New Roman" w:cs="Times New Roman"/>
          <w:szCs w:val="24"/>
        </w:rPr>
        <w:t>，界面左侧是空气</w:t>
      </w:r>
    </w:p>
    <w:p w:rsidR="003262D7" w:rsidRPr="00B25C3E" w:rsidRDefault="00CA6EAD" w:rsidP="001D3C29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．折射角为</w:t>
      </w:r>
      <w:r w:rsidRPr="00B25C3E">
        <w:rPr>
          <w:rFonts w:ascii="Times New Roman" w:hAnsi="Times New Roman" w:cs="Times New Roman"/>
          <w:szCs w:val="24"/>
        </w:rPr>
        <w:t>50°</w:t>
      </w:r>
      <w:r w:rsidRPr="00B25C3E">
        <w:rPr>
          <w:rFonts w:ascii="Times New Roman" w:hAnsi="Times New Roman" w:cs="Times New Roman"/>
          <w:szCs w:val="24"/>
        </w:rPr>
        <w:t>，界面左侧是玻璃</w:t>
      </w:r>
    </w:p>
    <w:p w:rsidR="003262D7" w:rsidRPr="00B25C3E" w:rsidRDefault="003262D7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3262D7" w:rsidRPr="00B25C3E" w:rsidRDefault="003262D7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="00CA6EAD" w:rsidRPr="00B25C3E">
        <w:rPr>
          <w:rFonts w:ascii="Times New Roman" w:hAnsi="Times New Roman" w:cs="Times New Roman" w:hint="eastAsia"/>
          <w:color w:val="FF0000"/>
          <w:szCs w:val="24"/>
        </w:rPr>
        <w:t>D</w:t>
      </w:r>
    </w:p>
    <w:p w:rsidR="003262D7" w:rsidRPr="00B25C3E" w:rsidRDefault="003262D7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b/>
          <w:szCs w:val="24"/>
        </w:rPr>
        <w:t>知识点二：</w:t>
      </w:r>
      <w:r w:rsidRPr="00B25C3E">
        <w:rPr>
          <w:rFonts w:ascii="Times New Roman" w:hAnsi="Times New Roman" w:cs="Times New Roman" w:hint="eastAsia"/>
          <w:b/>
          <w:szCs w:val="24"/>
        </w:rPr>
        <w:t>折射作图</w:t>
      </w:r>
    </w:p>
    <w:p w:rsidR="0025076B" w:rsidRPr="00B25C3E" w:rsidRDefault="00F2485E" w:rsidP="0025076B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1</w:t>
      </w:r>
      <w:r w:rsidRPr="00B25C3E">
        <w:rPr>
          <w:rFonts w:ascii="Times New Roman" w:hAnsi="Times New Roman" w:cs="Times New Roman"/>
          <w:szCs w:val="24"/>
        </w:rPr>
        <w:t>】</w:t>
      </w:r>
      <w:r w:rsidR="0025076B" w:rsidRPr="00B25C3E">
        <w:rPr>
          <w:rFonts w:ascii="Times New Roman" w:hAnsi="Times New Roman" w:cs="Times New Roman"/>
        </w:rPr>
        <w:t>请在图中画出对应的反射光线和折射光线。</w:t>
      </w:r>
    </w:p>
    <w:p w:rsidR="0025076B" w:rsidRPr="00B25C3E" w:rsidRDefault="0025076B" w:rsidP="0025076B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38464" behindDoc="0" locked="0" layoutInCell="1" allowOverlap="1" wp14:anchorId="467EE7F9" wp14:editId="0D961F7D">
            <wp:simplePos x="0" y="0"/>
            <wp:positionH relativeFrom="column">
              <wp:posOffset>1347470</wp:posOffset>
            </wp:positionH>
            <wp:positionV relativeFrom="paragraph">
              <wp:posOffset>148590</wp:posOffset>
            </wp:positionV>
            <wp:extent cx="1524000" cy="685800"/>
            <wp:effectExtent l="0" t="0" r="0" b="0"/>
            <wp:wrapSquare wrapText="bothSides"/>
            <wp:docPr id="106" name="图片 106" descr="http://cooco.net.cn/files/down/test/2008/11/04/17/200811041713395837621128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://cooco.net.cn/files/down/test/2008/11/04/17/200811041713395837621128-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9" b="25664"/>
                    <a:stretch/>
                  </pic:blipFill>
                  <pic:spPr bwMode="auto">
                    <a:xfrm>
                      <a:off x="0" y="0"/>
                      <a:ext cx="1524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85E" w:rsidRPr="00B25C3E" w:rsidRDefault="00F2485E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5076B" w:rsidRPr="00B25C3E" w:rsidRDefault="0025076B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5076B" w:rsidRPr="00B25C3E" w:rsidRDefault="0025076B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F2485E" w:rsidRPr="00B25C3E" w:rsidRDefault="0025076B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color w:val="FF0000"/>
          <w:szCs w:val="24"/>
        </w:rPr>
      </w:pPr>
      <w:r w:rsidRPr="00B25C3E">
        <w:rPr>
          <w:noProof/>
        </w:rPr>
        <w:drawing>
          <wp:anchor distT="0" distB="0" distL="114300" distR="114300" simplePos="0" relativeHeight="251839488" behindDoc="0" locked="0" layoutInCell="1" allowOverlap="1" wp14:anchorId="5342C4B1" wp14:editId="4380A2AD">
            <wp:simplePos x="0" y="0"/>
            <wp:positionH relativeFrom="column">
              <wp:posOffset>1118870</wp:posOffset>
            </wp:positionH>
            <wp:positionV relativeFrom="paragraph">
              <wp:posOffset>31115</wp:posOffset>
            </wp:positionV>
            <wp:extent cx="1533525" cy="1095375"/>
            <wp:effectExtent l="0" t="0" r="0" b="0"/>
            <wp:wrapSquare wrapText="bothSides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85E" w:rsidRPr="00B25C3E">
        <w:rPr>
          <w:rFonts w:ascii="Times New Roman" w:hAnsi="Times New Roman" w:cs="Times New Roman"/>
          <w:color w:val="FF0000"/>
          <w:szCs w:val="24"/>
        </w:rPr>
        <w:t>【答案】</w:t>
      </w:r>
    </w:p>
    <w:p w:rsidR="0025076B" w:rsidRPr="00B25C3E" w:rsidRDefault="0025076B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color w:val="FF0000"/>
          <w:szCs w:val="24"/>
        </w:rPr>
      </w:pPr>
    </w:p>
    <w:p w:rsidR="0025076B" w:rsidRPr="00B25C3E" w:rsidRDefault="0025076B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color w:val="FF0000"/>
          <w:szCs w:val="24"/>
        </w:rPr>
      </w:pPr>
    </w:p>
    <w:p w:rsidR="0025076B" w:rsidRPr="00B25C3E" w:rsidRDefault="0025076B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F2485E" w:rsidRDefault="00F2485E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1D3C29" w:rsidRPr="00B25C3E" w:rsidRDefault="001D3C29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CA6EAD" w:rsidRPr="00B25C3E" w:rsidRDefault="00510BEA" w:rsidP="00CA6EAD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60640" behindDoc="0" locked="0" layoutInCell="1" allowOverlap="1" wp14:anchorId="38EDA1A9" wp14:editId="0F5FAFEE">
            <wp:simplePos x="0" y="0"/>
            <wp:positionH relativeFrom="column">
              <wp:posOffset>309245</wp:posOffset>
            </wp:positionH>
            <wp:positionV relativeFrom="paragraph">
              <wp:posOffset>582295</wp:posOffset>
            </wp:positionV>
            <wp:extent cx="5205095" cy="1151890"/>
            <wp:effectExtent l="0" t="0" r="0" b="0"/>
            <wp:wrapSquare wrapText="bothSides"/>
            <wp:docPr id="35" name="图片 35" descr="http://czwl.cooco.net.cn/files/down/test/2016/02/03/07/2016020307125943670383.files/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 descr="http://czwl.cooco.net.cn/files/down/test/2016/02/03/07/2016020307125943670383.files/image0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04"/>
                    <a:stretch/>
                  </pic:blipFill>
                  <pic:spPr bwMode="auto">
                    <a:xfrm>
                      <a:off x="0" y="0"/>
                      <a:ext cx="520509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hAnsi="Times New Roman" w:cs="Times New Roman"/>
          <w:szCs w:val="24"/>
        </w:rPr>
        <w:t>【例</w:t>
      </w:r>
      <w:r w:rsidR="00285104" w:rsidRPr="00B25C3E">
        <w:rPr>
          <w:rFonts w:ascii="Times New Roman" w:hAnsi="Times New Roman" w:cs="Times New Roman" w:hint="eastAsia"/>
          <w:szCs w:val="24"/>
        </w:rPr>
        <w:t>2</w:t>
      </w:r>
      <w:r w:rsidR="00285104" w:rsidRPr="00B25C3E">
        <w:rPr>
          <w:rFonts w:ascii="Times New Roman" w:hAnsi="Times New Roman" w:cs="Times New Roman"/>
          <w:szCs w:val="24"/>
        </w:rPr>
        <w:t>】</w:t>
      </w:r>
      <w:r w:rsidR="00CA6EAD" w:rsidRPr="00B25C3E">
        <w:rPr>
          <w:rFonts w:ascii="Times New Roman" w:hAnsi="Times New Roman" w:cs="Times New Roman"/>
        </w:rPr>
        <w:t>如图所示</w:t>
      </w:r>
      <w:r w:rsidR="001D3C29">
        <w:rPr>
          <w:rFonts w:ascii="Times New Roman" w:hAnsi="Times New Roman" w:cs="Times New Roman" w:hint="eastAsia"/>
        </w:rPr>
        <w:t>，</w:t>
      </w:r>
      <w:r w:rsidR="00CA6EAD" w:rsidRPr="00B25C3E">
        <w:rPr>
          <w:rFonts w:ascii="Times New Roman" w:hAnsi="Times New Roman" w:cs="Times New Roman"/>
        </w:rPr>
        <w:t>当一束光从空气中斜射向水面时，会同时发生反射和折射现象。下面哪一幅图能正确表示反射光线和折射光线的传播方向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/>
        </w:rPr>
        <w:t>）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="00CC236F">
        <w:rPr>
          <w:rFonts w:ascii="Times New Roman" w:hAnsi="Times New Roman" w:cs="Times New Roman" w:hint="eastAsia"/>
          <w:color w:val="FF0000"/>
          <w:szCs w:val="24"/>
        </w:rPr>
        <w:t>B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CA6EAD" w:rsidRPr="00B25C3E" w:rsidRDefault="00285104" w:rsidP="00CA6EAD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3</w:t>
      </w:r>
      <w:r w:rsidRPr="00B25C3E">
        <w:rPr>
          <w:rFonts w:ascii="Times New Roman" w:hAnsi="Times New Roman" w:cs="Times New Roman"/>
          <w:szCs w:val="24"/>
        </w:rPr>
        <w:t>】</w:t>
      </w:r>
      <w:r w:rsidR="00CA6EAD" w:rsidRPr="00B25C3E">
        <w:rPr>
          <w:rFonts w:ascii="Times New Roman" w:hAnsi="Times New Roman" w:cs="Times New Roman"/>
        </w:rPr>
        <w:t>下图中，光从空气斜射入玻璃的光路图正确的是</w:t>
      </w:r>
      <w:r w:rsidR="00DC6E49" w:rsidRPr="00B25C3E">
        <w:rPr>
          <w:rFonts w:ascii="Times New Roman" w:hAnsi="Times New Roman" w:cs="Times New Roman" w:hint="eastAsia"/>
        </w:rPr>
        <w:tab/>
      </w:r>
      <w:r w:rsidR="00CA6EAD" w:rsidRPr="00B25C3E">
        <w:rPr>
          <w:rFonts w:ascii="Times New Roman" w:hAnsi="Times New Roman" w:cs="Times New Roman"/>
        </w:rPr>
        <w:t>（</w:t>
      </w:r>
      <w:r w:rsidR="00DC6E49" w:rsidRPr="00B25C3E">
        <w:rPr>
          <w:rFonts w:ascii="Times New Roman" w:hAnsi="Times New Roman" w:cs="Times New Roman" w:hint="eastAsia"/>
        </w:rPr>
        <w:tab/>
      </w:r>
      <w:r w:rsidR="00DC6E49" w:rsidRPr="00B25C3E">
        <w:rPr>
          <w:rFonts w:ascii="Times New Roman" w:hAnsi="Times New Roman" w:cs="Times New Roman" w:hint="eastAsia"/>
        </w:rPr>
        <w:tab/>
      </w:r>
      <w:r w:rsidR="00CA6EAD" w:rsidRPr="00B25C3E">
        <w:rPr>
          <w:rFonts w:ascii="Times New Roman" w:hAnsi="Times New Roman" w:cs="Times New Roman"/>
        </w:rPr>
        <w:t>）</w:t>
      </w:r>
    </w:p>
    <w:p w:rsidR="00CA6EAD" w:rsidRPr="00B25C3E" w:rsidRDefault="00CA6EAD" w:rsidP="00CA6EAD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62688" behindDoc="0" locked="0" layoutInCell="1" allowOverlap="1" wp14:anchorId="64ED07A3" wp14:editId="744AF1AC">
            <wp:simplePos x="0" y="0"/>
            <wp:positionH relativeFrom="column">
              <wp:posOffset>547370</wp:posOffset>
            </wp:positionH>
            <wp:positionV relativeFrom="paragraph">
              <wp:posOffset>91440</wp:posOffset>
            </wp:positionV>
            <wp:extent cx="1076325" cy="866775"/>
            <wp:effectExtent l="0" t="0" r="0" b="0"/>
            <wp:wrapSquare wrapText="bothSides"/>
            <wp:docPr id="25" name="图片 25" descr="http://czwl.cooco.net.cn/files/down/test/2016/03/01/05/2016030105201584855932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ttp://czwl.cooco.net.cn/files/down/test/2016/03/01/05/2016030105201584855932.files/image00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65760" behindDoc="0" locked="0" layoutInCell="1" allowOverlap="1" wp14:anchorId="7A263E2E" wp14:editId="282C5DBA">
            <wp:simplePos x="0" y="0"/>
            <wp:positionH relativeFrom="column">
              <wp:posOffset>4281170</wp:posOffset>
            </wp:positionH>
            <wp:positionV relativeFrom="paragraph">
              <wp:posOffset>46990</wp:posOffset>
            </wp:positionV>
            <wp:extent cx="1095375" cy="895350"/>
            <wp:effectExtent l="0" t="0" r="0" b="0"/>
            <wp:wrapSquare wrapText="bothSides"/>
            <wp:docPr id="22" name="图片 22" descr="http://czwl.cooco.net.cn/files/down/test/2016/03/01/05/2016030105201584855932.files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http://czwl.cooco.net.cn/files/down/test/2016/03/01/05/2016030105201584855932.files/image00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64736" behindDoc="0" locked="0" layoutInCell="1" allowOverlap="1" wp14:anchorId="49147B84" wp14:editId="31D353B7">
            <wp:simplePos x="0" y="0"/>
            <wp:positionH relativeFrom="column">
              <wp:posOffset>2995295</wp:posOffset>
            </wp:positionH>
            <wp:positionV relativeFrom="paragraph">
              <wp:posOffset>75565</wp:posOffset>
            </wp:positionV>
            <wp:extent cx="1085850" cy="866775"/>
            <wp:effectExtent l="0" t="0" r="0" b="0"/>
            <wp:wrapSquare wrapText="bothSides"/>
            <wp:docPr id="23" name="图片 23" descr="http://czwl.cooco.net.cn/files/down/test/2016/03/01/05/2016030105201584855932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http://czwl.cooco.net.cn/files/down/test/2016/03/01/05/2016030105201584855932.files/image00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63712" behindDoc="0" locked="0" layoutInCell="1" allowOverlap="1" wp14:anchorId="133F6861" wp14:editId="0293FD00">
            <wp:simplePos x="0" y="0"/>
            <wp:positionH relativeFrom="column">
              <wp:posOffset>1747520</wp:posOffset>
            </wp:positionH>
            <wp:positionV relativeFrom="paragraph">
              <wp:posOffset>75565</wp:posOffset>
            </wp:positionV>
            <wp:extent cx="1095375" cy="885825"/>
            <wp:effectExtent l="0" t="0" r="0" b="0"/>
            <wp:wrapSquare wrapText="bothSides"/>
            <wp:docPr id="24" name="图片 24" descr="http://czwl.cooco.net.cn/files/down/test/2016/03/01/05/2016030105201584855932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http://czwl.cooco.net.cn/files/down/test/2016/03/01/05/2016030105201584855932.files/image00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6EAD" w:rsidRPr="00B25C3E" w:rsidRDefault="00CA6EAD" w:rsidP="00CA6EAD">
      <w:pPr>
        <w:spacing w:line="400" w:lineRule="exact"/>
        <w:ind w:leftChars="200" w:left="420"/>
        <w:rPr>
          <w:rFonts w:ascii="Times New Roman" w:hAnsi="Times New Roman" w:cs="Times New Roman"/>
        </w:rPr>
      </w:pPr>
    </w:p>
    <w:p w:rsidR="00CA6EAD" w:rsidRPr="00B25C3E" w:rsidRDefault="00CA6EAD" w:rsidP="00CA6EAD">
      <w:pPr>
        <w:spacing w:line="400" w:lineRule="exact"/>
        <w:ind w:leftChars="200" w:left="420"/>
        <w:rPr>
          <w:rFonts w:ascii="Times New Roman" w:hAnsi="Times New Roman" w:cs="Times New Roman"/>
        </w:rPr>
      </w:pPr>
    </w:p>
    <w:p w:rsidR="00285104" w:rsidRPr="00B25C3E" w:rsidRDefault="002245B5" w:rsidP="00510BEA">
      <w:pPr>
        <w:spacing w:line="400" w:lineRule="exact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Cs w:val="24"/>
        </w:rPr>
        <w:pict>
          <v:shape id="_x0000_s1239" type="#_x0000_t202" style="position:absolute;left:0;text-align:left;margin-left:34.85pt;margin-top:12.2pt;width:372pt;height:22.5pt;z-index:251766784" filled="f" stroked="f">
            <v:textbox style="mso-next-textbox:#_x0000_s1239">
              <w:txbxContent>
                <w:p w:rsidR="00EE1DE9" w:rsidRDefault="00EE1DE9" w:rsidP="00CA6EAD">
                  <w:pPr>
                    <w:ind w:left="420" w:firstLine="420"/>
                  </w:pP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A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B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C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D</w:t>
                  </w:r>
                </w:p>
              </w:txbxContent>
            </v:textbox>
          </v:shape>
        </w:pic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="00CA6EAD" w:rsidRPr="00B25C3E">
        <w:rPr>
          <w:rFonts w:ascii="Times New Roman" w:hAnsi="Times New Roman" w:cs="Times New Roman" w:hint="eastAsia"/>
          <w:color w:val="FF0000"/>
          <w:szCs w:val="24"/>
        </w:rPr>
        <w:t>D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DC6E49" w:rsidRPr="00B25C3E" w:rsidRDefault="00285104" w:rsidP="00DC6E49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4</w:t>
      </w:r>
      <w:r w:rsidRPr="00B25C3E">
        <w:rPr>
          <w:rFonts w:ascii="Times New Roman" w:hAnsi="Times New Roman" w:cs="Times New Roman"/>
          <w:szCs w:val="24"/>
        </w:rPr>
        <w:t>】</w:t>
      </w:r>
      <w:r w:rsidR="00DC6E49" w:rsidRPr="00B25C3E">
        <w:rPr>
          <w:rFonts w:ascii="Times New Roman" w:hAnsi="Times New Roman" w:cs="Times New Roman"/>
        </w:rPr>
        <w:t>光斜射到放在空气中的玻璃砖上，在上、下两个相互平行的表面发生折射，下列关于光传播的四张光路图中正确的是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）</w:t>
      </w:r>
    </w:p>
    <w:p w:rsidR="00DC6E49" w:rsidRPr="00B25C3E" w:rsidRDefault="00DC6E49" w:rsidP="00DC6E49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70880" behindDoc="0" locked="0" layoutInCell="1" allowOverlap="1" wp14:anchorId="3A6F1B2F" wp14:editId="5372BC74">
            <wp:simplePos x="0" y="0"/>
            <wp:positionH relativeFrom="column">
              <wp:posOffset>1747520</wp:posOffset>
            </wp:positionH>
            <wp:positionV relativeFrom="paragraph">
              <wp:posOffset>170815</wp:posOffset>
            </wp:positionV>
            <wp:extent cx="904875" cy="723900"/>
            <wp:effectExtent l="0" t="0" r="0" b="0"/>
            <wp:wrapSquare wrapText="bothSides"/>
            <wp:docPr id="43" name="图片 43" descr="http://czwl.cooco.net.cn/files/down/test/2016/02/01/19/2016020119203621117861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http://czwl.cooco.net.cn/files/down/test/2016/02/01/19/2016020119203621117861.files/image004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69856" behindDoc="0" locked="0" layoutInCell="1" allowOverlap="1" wp14:anchorId="73B49AEF" wp14:editId="72A8B922">
            <wp:simplePos x="0" y="0"/>
            <wp:positionH relativeFrom="column">
              <wp:posOffset>547370</wp:posOffset>
            </wp:positionH>
            <wp:positionV relativeFrom="paragraph">
              <wp:posOffset>208915</wp:posOffset>
            </wp:positionV>
            <wp:extent cx="981075" cy="638175"/>
            <wp:effectExtent l="0" t="0" r="0" b="0"/>
            <wp:wrapSquare wrapText="bothSides"/>
            <wp:docPr id="40" name="图片 40" descr="http://czwl.cooco.net.cn/files/down/test/2016/02/01/19/2016020119203621117861.files/image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http://czwl.cooco.net.cn/files/down/test/2016/02/01/19/2016020119203621117861.files/image007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72928" behindDoc="0" locked="0" layoutInCell="1" allowOverlap="1" wp14:anchorId="4DD3465C" wp14:editId="3D3F1EC0">
            <wp:simplePos x="0" y="0"/>
            <wp:positionH relativeFrom="column">
              <wp:posOffset>2928620</wp:posOffset>
            </wp:positionH>
            <wp:positionV relativeFrom="paragraph">
              <wp:posOffset>208915</wp:posOffset>
            </wp:positionV>
            <wp:extent cx="1019175" cy="676275"/>
            <wp:effectExtent l="0" t="0" r="0" b="0"/>
            <wp:wrapSquare wrapText="bothSides"/>
            <wp:docPr id="41" name="图片 41" descr="http://czwl.cooco.net.cn/files/down/test/2016/02/01/19/2016020119203621117861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http://czwl.cooco.net.cn/files/down/test/2016/02/01/19/2016020119203621117861.files/image006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71904" behindDoc="0" locked="0" layoutInCell="1" allowOverlap="1" wp14:anchorId="398B71BC" wp14:editId="359705CD">
            <wp:simplePos x="0" y="0"/>
            <wp:positionH relativeFrom="column">
              <wp:posOffset>4185920</wp:posOffset>
            </wp:positionH>
            <wp:positionV relativeFrom="paragraph">
              <wp:posOffset>142240</wp:posOffset>
            </wp:positionV>
            <wp:extent cx="914400" cy="752475"/>
            <wp:effectExtent l="0" t="0" r="0" b="0"/>
            <wp:wrapSquare wrapText="bothSides"/>
            <wp:docPr id="42" name="图片 42" descr="http://czwl.cooco.net.cn/files/down/test/2016/02/01/19/2016020119203621117861.files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http://czwl.cooco.net.cn/files/down/test/2016/02/01/19/2016020119203621117861.files/image005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6E49" w:rsidRPr="00B25C3E" w:rsidRDefault="00DC6E49" w:rsidP="00DC6E49">
      <w:pPr>
        <w:spacing w:line="400" w:lineRule="exact"/>
        <w:ind w:leftChars="200" w:left="420"/>
        <w:rPr>
          <w:rFonts w:ascii="Times New Roman" w:hAnsi="Times New Roman" w:cs="Times New Roman"/>
        </w:rPr>
      </w:pPr>
    </w:p>
    <w:p w:rsidR="00DC6E49" w:rsidRPr="00B25C3E" w:rsidRDefault="00DC6E49" w:rsidP="00DC6E49">
      <w:pPr>
        <w:spacing w:line="400" w:lineRule="exact"/>
        <w:ind w:leftChars="200" w:left="420"/>
        <w:rPr>
          <w:rFonts w:ascii="Times New Roman" w:hAnsi="Times New Roman" w:cs="Times New Roman"/>
        </w:rPr>
      </w:pPr>
    </w:p>
    <w:p w:rsidR="00DC6E49" w:rsidRPr="00B25C3E" w:rsidRDefault="002245B5" w:rsidP="00DC6E49">
      <w:pPr>
        <w:spacing w:line="400" w:lineRule="exact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Cs w:val="24"/>
        </w:rPr>
        <w:pict>
          <v:shape id="_x0000_s1261" type="#_x0000_t202" style="position:absolute;left:0;text-align:left;margin-left:23.6pt;margin-top:6.2pt;width:400.5pt;height:22.5pt;z-index:251773952" filled="f" stroked="f">
            <v:textbox style="mso-next-textbox:#_x0000_s1261">
              <w:txbxContent>
                <w:p w:rsidR="00EE1DE9" w:rsidRDefault="00EE1DE9" w:rsidP="00DC6E49">
                  <w:pPr>
                    <w:ind w:left="420" w:firstLine="420"/>
                  </w:pP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A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B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C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D</w:t>
                  </w:r>
                </w:p>
              </w:txbxContent>
            </v:textbox>
          </v:shape>
        </w:pict>
      </w:r>
    </w:p>
    <w:p w:rsidR="00285104" w:rsidRPr="00B25C3E" w:rsidRDefault="00285104" w:rsidP="00DC6E49">
      <w:pPr>
        <w:spacing w:line="400" w:lineRule="exact"/>
        <w:ind w:firstLine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  <w:r w:rsidR="002A3FF5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="00DC6E49" w:rsidRPr="00B25C3E">
        <w:rPr>
          <w:rFonts w:ascii="Times New Roman" w:hAnsi="Times New Roman" w:cs="Times New Roman" w:hint="eastAsia"/>
          <w:color w:val="FF0000"/>
          <w:szCs w:val="24"/>
        </w:rPr>
        <w:t>C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706BC" w:rsidRPr="00B25C3E" w:rsidRDefault="00285104" w:rsidP="002706BC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5</w:t>
      </w:r>
      <w:r w:rsidRPr="00B25C3E">
        <w:rPr>
          <w:rFonts w:ascii="Times New Roman" w:hAnsi="Times New Roman" w:cs="Times New Roman"/>
          <w:szCs w:val="24"/>
        </w:rPr>
        <w:t>】</w:t>
      </w:r>
      <w:r w:rsidR="002706BC" w:rsidRPr="00B25C3E">
        <w:rPr>
          <w:rFonts w:ascii="Times New Roman" w:hAnsi="Times New Roman" w:cs="Times New Roman"/>
        </w:rPr>
        <w:t>入射光线</w:t>
      </w:r>
      <w:r w:rsidR="002706BC" w:rsidRPr="00B25C3E">
        <w:rPr>
          <w:rFonts w:ascii="Times New Roman" w:hAnsi="Times New Roman" w:cs="Times New Roman"/>
        </w:rPr>
        <w:t>AB</w:t>
      </w:r>
      <w:r w:rsidR="002706BC" w:rsidRPr="00B25C3E">
        <w:rPr>
          <w:rFonts w:ascii="Times New Roman" w:hAnsi="Times New Roman" w:cs="Times New Roman"/>
        </w:rPr>
        <w:t>由空气斜射入水中，请</w:t>
      </w:r>
      <w:proofErr w:type="gramStart"/>
      <w:r w:rsidR="002706BC" w:rsidRPr="00B25C3E">
        <w:rPr>
          <w:rFonts w:ascii="Times New Roman" w:hAnsi="Times New Roman" w:cs="Times New Roman"/>
        </w:rPr>
        <w:t>作出</w:t>
      </w:r>
      <w:proofErr w:type="gramEnd"/>
      <w:r w:rsidR="002706BC" w:rsidRPr="00B25C3E">
        <w:rPr>
          <w:rFonts w:ascii="Times New Roman" w:hAnsi="Times New Roman" w:cs="Times New Roman"/>
        </w:rPr>
        <w:t>反射光线和折射光线的大致方向</w:t>
      </w:r>
      <w:r w:rsidR="00B25C3E">
        <w:rPr>
          <w:rFonts w:ascii="Times New Roman" w:hAnsi="Times New Roman" w:cs="Times New Roman" w:hint="eastAsia"/>
        </w:rPr>
        <w:t>。</w:t>
      </w:r>
    </w:p>
    <w:p w:rsidR="002706BC" w:rsidRPr="00B25C3E" w:rsidRDefault="002706BC" w:rsidP="002706BC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13888" behindDoc="0" locked="0" layoutInCell="1" allowOverlap="1" wp14:anchorId="7DC64E67" wp14:editId="3BBAC9D1">
            <wp:simplePos x="0" y="0"/>
            <wp:positionH relativeFrom="column">
              <wp:posOffset>1890395</wp:posOffset>
            </wp:positionH>
            <wp:positionV relativeFrom="paragraph">
              <wp:posOffset>100330</wp:posOffset>
            </wp:positionV>
            <wp:extent cx="952500" cy="942975"/>
            <wp:effectExtent l="0" t="0" r="0" b="0"/>
            <wp:wrapSquare wrapText="bothSides"/>
            <wp:docPr id="36" name="图片 36" descr="http://czwl.cooco.net.cn/files/down/test/2016/06/16/00/2016061600021276687778.files/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http://czwl.cooco.net.cn/files/down/test/2016/06/16/00/2016061600021276687778.files/image0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2"/>
                    <a:stretch/>
                  </pic:blipFill>
                  <pic:spPr bwMode="auto">
                    <a:xfrm>
                      <a:off x="0" y="0"/>
                      <a:ext cx="9525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706BC" w:rsidRPr="00B25C3E" w:rsidRDefault="002706BC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706BC" w:rsidRPr="00B25C3E" w:rsidRDefault="002706BC" w:rsidP="00B25C3E"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lastRenderedPageBreak/>
        <w:t>【答案】</w:t>
      </w:r>
      <w:r w:rsidR="002706BC" w:rsidRPr="00B25C3E">
        <w:rPr>
          <w:rFonts w:ascii="Times New Roman" w:hAnsi="Times New Roman" w:cs="Times New Roman" w:hint="eastAsia"/>
          <w:color w:val="FF0000"/>
          <w:szCs w:val="24"/>
        </w:rPr>
        <w:t>略</w:t>
      </w:r>
    </w:p>
    <w:p w:rsidR="00285104" w:rsidRPr="00B25C3E" w:rsidRDefault="00285104" w:rsidP="001D3C29"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 w:rsidR="00E95DA2" w:rsidRPr="00B25C3E" w:rsidRDefault="00285104" w:rsidP="00E95DA2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="001D3C29">
        <w:rPr>
          <w:rFonts w:ascii="Times New Roman" w:hAnsi="Times New Roman" w:cs="Times New Roman" w:hint="eastAsia"/>
          <w:szCs w:val="24"/>
        </w:rPr>
        <w:t>6</w:t>
      </w:r>
      <w:r w:rsidRPr="00B25C3E">
        <w:rPr>
          <w:rFonts w:ascii="Times New Roman" w:hAnsi="Times New Roman" w:cs="Times New Roman"/>
          <w:szCs w:val="24"/>
        </w:rPr>
        <w:t>】</w:t>
      </w:r>
      <w:r w:rsidR="00B25C3E">
        <w:rPr>
          <w:rFonts w:ascii="Times New Roman" w:hAnsi="Times New Roman" w:cs="Times New Roman"/>
        </w:rPr>
        <w:t>如图</w:t>
      </w:r>
      <w:r w:rsidR="00E95DA2" w:rsidRPr="00B25C3E">
        <w:rPr>
          <w:rFonts w:ascii="Times New Roman" w:hAnsi="Times New Roman" w:cs="Times New Roman"/>
        </w:rPr>
        <w:t>，两块同样的玻璃直角三棱镜</w:t>
      </w:r>
      <w:r w:rsidR="00E95DA2" w:rsidRPr="00B25C3E">
        <w:rPr>
          <w:rFonts w:ascii="Times New Roman" w:hAnsi="Times New Roman" w:cs="Times New Roman"/>
        </w:rPr>
        <w:t>ABC</w:t>
      </w:r>
      <w:r w:rsidR="00E95DA2" w:rsidRPr="00B25C3E">
        <w:rPr>
          <w:rFonts w:ascii="Times New Roman" w:hAnsi="Times New Roman" w:cs="Times New Roman"/>
        </w:rPr>
        <w:t>，两者的</w:t>
      </w:r>
      <w:r w:rsidR="00E95DA2" w:rsidRPr="00B25C3E">
        <w:rPr>
          <w:rFonts w:ascii="Times New Roman" w:hAnsi="Times New Roman" w:cs="Times New Roman"/>
        </w:rPr>
        <w:t>AC</w:t>
      </w:r>
      <w:r w:rsidR="00E95DA2" w:rsidRPr="00B25C3E">
        <w:rPr>
          <w:rFonts w:ascii="Times New Roman" w:hAnsi="Times New Roman" w:cs="Times New Roman"/>
        </w:rPr>
        <w:t>面是平行放置的，在它们之间是某种均匀的透明介质</w:t>
      </w:r>
      <w:r w:rsidR="00E95DA2" w:rsidRPr="00B25C3E">
        <w:rPr>
          <w:rFonts w:ascii="Times New Roman" w:hAnsi="Times New Roman" w:cs="Times New Roman" w:hint="eastAsia"/>
        </w:rPr>
        <w:t>。</w:t>
      </w:r>
      <w:proofErr w:type="gramStart"/>
      <w:r w:rsidR="00E95DA2" w:rsidRPr="00B25C3E">
        <w:rPr>
          <w:rFonts w:ascii="Times New Roman" w:hAnsi="Times New Roman" w:cs="Times New Roman"/>
        </w:rPr>
        <w:t>一</w:t>
      </w:r>
      <w:proofErr w:type="gramEnd"/>
      <w:r w:rsidR="00E95DA2" w:rsidRPr="00B25C3E">
        <w:rPr>
          <w:rFonts w:ascii="Times New Roman" w:hAnsi="Times New Roman" w:cs="Times New Roman"/>
        </w:rPr>
        <w:t>单色细光束</w:t>
      </w:r>
      <w:r w:rsidR="00E95DA2" w:rsidRPr="00B25C3E">
        <w:rPr>
          <w:rFonts w:ascii="Times New Roman" w:hAnsi="Times New Roman" w:cs="Times New Roman"/>
        </w:rPr>
        <w:t>O</w:t>
      </w:r>
      <w:r w:rsidR="00E95DA2" w:rsidRPr="00B25C3E">
        <w:rPr>
          <w:rFonts w:ascii="Times New Roman" w:hAnsi="Times New Roman" w:cs="Times New Roman"/>
        </w:rPr>
        <w:t>垂直于</w:t>
      </w:r>
      <w:r w:rsidR="00E95DA2" w:rsidRPr="00B25C3E">
        <w:rPr>
          <w:rFonts w:ascii="Times New Roman" w:hAnsi="Times New Roman" w:cs="Times New Roman"/>
        </w:rPr>
        <w:t>AB</w:t>
      </w:r>
      <w:r w:rsidR="00E95DA2" w:rsidRPr="00B25C3E">
        <w:rPr>
          <w:rFonts w:ascii="Times New Roman" w:hAnsi="Times New Roman" w:cs="Times New Roman"/>
        </w:rPr>
        <w:t>面入射，在图示的</w:t>
      </w:r>
      <w:proofErr w:type="gramStart"/>
      <w:r w:rsidR="00E95DA2" w:rsidRPr="00B25C3E">
        <w:rPr>
          <w:rFonts w:ascii="Times New Roman" w:hAnsi="Times New Roman" w:cs="Times New Roman"/>
        </w:rPr>
        <w:t>岀</w:t>
      </w:r>
      <w:proofErr w:type="gramEnd"/>
      <w:r w:rsidR="00E95DA2" w:rsidRPr="00B25C3E">
        <w:rPr>
          <w:rFonts w:ascii="Times New Roman" w:hAnsi="Times New Roman" w:cs="Times New Roman"/>
        </w:rPr>
        <w:t>射光线中</w:t>
      </w:r>
      <w:r w:rsidR="00B25C3E">
        <w:rPr>
          <w:rFonts w:ascii="Times New Roman" w:hAnsi="Times New Roman" w:cs="Times New Roman" w:hint="eastAsia"/>
        </w:rPr>
        <w:tab/>
      </w:r>
      <w:r w:rsidR="00E95DA2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E95DA2" w:rsidRPr="00B25C3E">
        <w:rPr>
          <w:rFonts w:ascii="Times New Roman" w:hAnsi="Times New Roman" w:cs="Times New Roman"/>
        </w:rPr>
        <w:t>）</w:t>
      </w:r>
    </w:p>
    <w:p w:rsidR="00E95DA2" w:rsidRPr="00B25C3E" w:rsidRDefault="00B25C3E" w:rsidP="00B25C3E">
      <w:pPr>
        <w:spacing w:line="400" w:lineRule="exact"/>
        <w:ind w:leftChars="400" w:left="84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97504" behindDoc="0" locked="0" layoutInCell="1" allowOverlap="1" wp14:anchorId="19D0FF60" wp14:editId="01E1BB3A">
            <wp:simplePos x="0" y="0"/>
            <wp:positionH relativeFrom="column">
              <wp:posOffset>3795395</wp:posOffset>
            </wp:positionH>
            <wp:positionV relativeFrom="paragraph">
              <wp:posOffset>18415</wp:posOffset>
            </wp:positionV>
            <wp:extent cx="1619250" cy="1352550"/>
            <wp:effectExtent l="0" t="0" r="0" b="0"/>
            <wp:wrapSquare wrapText="bothSides"/>
            <wp:docPr id="93" name="图片 93" descr="http://h.hiphotos.baidu.com/zhidao/wh%3D600%2C800/sign=5836508a1c30e924cff194377c38423e/dcc451da81cb39dbe9c32ad4d3160924ab183034.jpg">
              <a:hlinkClick xmlns:a="http://schemas.openxmlformats.org/drawingml/2006/main" r:id="rId35" tgtFrame="&quot;_blank&quot;" tooltip="&quot;点击查看大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 descr="http://h.hiphotos.baidu.com/zhidao/wh%3D600%2C800/sign=5836508a1c30e924cff194377c38423e/dcc451da81cb39dbe9c32ad4d3160924ab183034.jpg">
                      <a:hlinkClick r:id="rId35" tgtFrame="&quot;_blank&quot;" tooltip="&quot;点击查看大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DA2" w:rsidRPr="00B25C3E">
        <w:rPr>
          <w:rFonts w:ascii="Times New Roman" w:hAnsi="Times New Roman" w:cs="Times New Roman"/>
        </w:rPr>
        <w:t>A</w:t>
      </w:r>
      <w:r w:rsidR="00E95DA2" w:rsidRPr="00B25C3E">
        <w:rPr>
          <w:rFonts w:ascii="Times New Roman" w:hAnsi="Times New Roman" w:cs="Times New Roman"/>
        </w:rPr>
        <w:t>．</w:t>
      </w:r>
      <w:r w:rsidR="00E95DA2" w:rsidRPr="00B25C3E">
        <w:rPr>
          <w:rFonts w:ascii="Times New Roman" w:hAnsi="Times New Roman" w:cs="Times New Roman"/>
        </w:rPr>
        <w:t>1</w:t>
      </w:r>
      <w:r w:rsidR="00E95DA2" w:rsidRPr="00B25C3E">
        <w:rPr>
          <w:rFonts w:ascii="Times New Roman" w:hAnsi="Times New Roman" w:cs="Times New Roman"/>
        </w:rPr>
        <w:t>、</w:t>
      </w:r>
      <w:r w:rsidR="00E95DA2" w:rsidRPr="00B25C3E">
        <w:rPr>
          <w:rFonts w:ascii="Times New Roman" w:hAnsi="Times New Roman" w:cs="Times New Roman"/>
        </w:rPr>
        <w:t>2</w:t>
      </w:r>
      <w:r w:rsidR="00E95DA2" w:rsidRPr="00B25C3E">
        <w:rPr>
          <w:rFonts w:ascii="Times New Roman" w:hAnsi="Times New Roman" w:cs="Times New Roman"/>
        </w:rPr>
        <w:t>、</w:t>
      </w:r>
      <w:r w:rsidR="00E95DA2" w:rsidRPr="00B25C3E">
        <w:rPr>
          <w:rFonts w:ascii="Times New Roman" w:hAnsi="Times New Roman" w:cs="Times New Roman"/>
        </w:rPr>
        <w:t>3</w:t>
      </w:r>
      <w:r w:rsidR="00E95DA2" w:rsidRPr="00B25C3E">
        <w:rPr>
          <w:rFonts w:ascii="Times New Roman" w:hAnsi="Times New Roman" w:cs="Times New Roman"/>
        </w:rPr>
        <w:t>（彼此平行）中的任一条都有可能</w:t>
      </w:r>
    </w:p>
    <w:p w:rsidR="00E95DA2" w:rsidRPr="00B25C3E" w:rsidRDefault="00E95DA2" w:rsidP="001D3C29">
      <w:pPr>
        <w:spacing w:line="400" w:lineRule="exact"/>
        <w:ind w:leftChars="400" w:left="84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B</w:t>
      </w:r>
      <w:r w:rsidRPr="00B25C3E">
        <w:rPr>
          <w:rFonts w:ascii="Times New Roman" w:hAnsi="Times New Roman" w:cs="Times New Roman"/>
        </w:rPr>
        <w:t>．</w:t>
      </w:r>
      <w:r w:rsidRPr="00B25C3E">
        <w:rPr>
          <w:rFonts w:ascii="Times New Roman" w:hAnsi="Times New Roman" w:cs="Times New Roman"/>
        </w:rPr>
        <w:t>7</w:t>
      </w:r>
      <w:r w:rsidRPr="00B25C3E">
        <w:rPr>
          <w:rFonts w:ascii="Times New Roman" w:hAnsi="Times New Roman" w:cs="Times New Roman"/>
        </w:rPr>
        <w:t>、</w:t>
      </w:r>
      <w:r w:rsidRPr="00B25C3E">
        <w:rPr>
          <w:rFonts w:ascii="Times New Roman" w:hAnsi="Times New Roman" w:cs="Times New Roman"/>
        </w:rPr>
        <w:t>8</w:t>
      </w:r>
      <w:r w:rsidRPr="00B25C3E">
        <w:rPr>
          <w:rFonts w:ascii="Times New Roman" w:hAnsi="Times New Roman" w:cs="Times New Roman"/>
        </w:rPr>
        <w:t>、</w:t>
      </w:r>
      <w:r w:rsidRPr="00B25C3E">
        <w:rPr>
          <w:rFonts w:ascii="Times New Roman" w:hAnsi="Times New Roman" w:cs="Times New Roman"/>
        </w:rPr>
        <w:t>9</w:t>
      </w:r>
      <w:r w:rsidRPr="00B25C3E">
        <w:rPr>
          <w:rFonts w:ascii="Times New Roman" w:hAnsi="Times New Roman" w:cs="Times New Roman"/>
        </w:rPr>
        <w:t>（彼此平行）中的任一条都有可能</w:t>
      </w:r>
    </w:p>
    <w:p w:rsidR="00E95DA2" w:rsidRPr="00B25C3E" w:rsidRDefault="00E95DA2" w:rsidP="001D3C29">
      <w:pPr>
        <w:spacing w:line="400" w:lineRule="exact"/>
        <w:ind w:leftChars="400" w:left="84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C</w:t>
      </w:r>
      <w:r w:rsidRPr="00B25C3E">
        <w:rPr>
          <w:rFonts w:ascii="Times New Roman" w:hAnsi="Times New Roman" w:cs="Times New Roman"/>
        </w:rPr>
        <w:t>．只能是</w:t>
      </w:r>
      <w:r w:rsidRPr="00B25C3E">
        <w:rPr>
          <w:rFonts w:ascii="Times New Roman" w:hAnsi="Times New Roman" w:cs="Times New Roman"/>
        </w:rPr>
        <w:t>4</w:t>
      </w:r>
      <w:r w:rsidRPr="00B25C3E">
        <w:rPr>
          <w:rFonts w:ascii="Times New Roman" w:hAnsi="Times New Roman" w:cs="Times New Roman"/>
        </w:rPr>
        <w:t>、</w:t>
      </w:r>
      <w:r w:rsidRPr="00B25C3E">
        <w:rPr>
          <w:rFonts w:ascii="Times New Roman" w:hAnsi="Times New Roman" w:cs="Times New Roman"/>
        </w:rPr>
        <w:t>6</w:t>
      </w:r>
      <w:r w:rsidRPr="00B25C3E">
        <w:rPr>
          <w:rFonts w:ascii="Times New Roman" w:hAnsi="Times New Roman" w:cs="Times New Roman"/>
        </w:rPr>
        <w:t>（彼此平行）中的某一条</w:t>
      </w:r>
    </w:p>
    <w:p w:rsidR="00E95DA2" w:rsidRPr="00B25C3E" w:rsidRDefault="00E95DA2" w:rsidP="001D3C29">
      <w:pPr>
        <w:spacing w:line="400" w:lineRule="exact"/>
        <w:ind w:leftChars="400" w:left="84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D</w:t>
      </w:r>
      <w:r w:rsidRPr="00B25C3E">
        <w:rPr>
          <w:rFonts w:ascii="Times New Roman" w:hAnsi="Times New Roman" w:cs="Times New Roman"/>
        </w:rPr>
        <w:t>．</w:t>
      </w:r>
      <w:r w:rsidRPr="00B25C3E">
        <w:rPr>
          <w:rFonts w:ascii="Times New Roman" w:hAnsi="Times New Roman" w:cs="Times New Roman"/>
        </w:rPr>
        <w:t>4</w:t>
      </w:r>
      <w:r w:rsidRPr="00B25C3E">
        <w:rPr>
          <w:rFonts w:ascii="Times New Roman" w:hAnsi="Times New Roman" w:cs="Times New Roman"/>
        </w:rPr>
        <w:t>、</w:t>
      </w:r>
      <w:r w:rsidRPr="00B25C3E">
        <w:rPr>
          <w:rFonts w:ascii="Times New Roman" w:hAnsi="Times New Roman" w:cs="Times New Roman"/>
        </w:rPr>
        <w:t>5</w:t>
      </w:r>
      <w:r w:rsidRPr="00B25C3E">
        <w:rPr>
          <w:rFonts w:ascii="Times New Roman" w:hAnsi="Times New Roman" w:cs="Times New Roman"/>
        </w:rPr>
        <w:t>、</w:t>
      </w:r>
      <w:r w:rsidRPr="00B25C3E">
        <w:rPr>
          <w:rFonts w:ascii="Times New Roman" w:hAnsi="Times New Roman" w:cs="Times New Roman"/>
        </w:rPr>
        <w:t>6</w:t>
      </w:r>
      <w:r w:rsidRPr="00B25C3E">
        <w:rPr>
          <w:rFonts w:ascii="Times New Roman" w:hAnsi="Times New Roman" w:cs="Times New Roman"/>
        </w:rPr>
        <w:t>（彼此平行）中的任一条都有可能</w:t>
      </w:r>
    </w:p>
    <w:p w:rsidR="00285104" w:rsidRPr="00B25C3E" w:rsidRDefault="00285104" w:rsidP="00E95DA2">
      <w:pPr>
        <w:spacing w:line="400" w:lineRule="exact"/>
        <w:ind w:leftChars="200" w:left="420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  <w:r w:rsidR="001D3C29" w:rsidRPr="00B25C3E">
        <w:rPr>
          <w:rFonts w:ascii="Times New Roman" w:hAnsiTheme="minorEastAsia" w:cs="Times New Roman"/>
          <w:color w:val="FF0000"/>
          <w:szCs w:val="24"/>
        </w:rPr>
        <w:t>★★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="00E95DA2" w:rsidRPr="00B25C3E">
        <w:rPr>
          <w:rFonts w:ascii="Times New Roman" w:hAnsi="Times New Roman" w:cs="Times New Roman" w:hint="eastAsia"/>
          <w:color w:val="FF0000"/>
          <w:szCs w:val="24"/>
        </w:rPr>
        <w:t>D</w:t>
      </w:r>
    </w:p>
    <w:p w:rsidR="00E95DA2" w:rsidRPr="00B25C3E" w:rsidRDefault="00E95DA2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706BC" w:rsidRPr="00B25C3E" w:rsidRDefault="00285104" w:rsidP="002706BC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="001D3C29">
        <w:rPr>
          <w:rFonts w:ascii="Times New Roman" w:hAnsi="Times New Roman" w:cs="Times New Roman" w:hint="eastAsia"/>
          <w:szCs w:val="24"/>
        </w:rPr>
        <w:t>7</w:t>
      </w:r>
      <w:r w:rsidRPr="00B25C3E">
        <w:rPr>
          <w:rFonts w:ascii="Times New Roman" w:hAnsi="Times New Roman" w:cs="Times New Roman"/>
          <w:szCs w:val="24"/>
        </w:rPr>
        <w:t>】</w:t>
      </w:r>
      <w:r w:rsidR="002706BC" w:rsidRPr="00B25C3E">
        <w:rPr>
          <w:rFonts w:ascii="Times New Roman" w:hAnsi="Times New Roman" w:cs="Times New Roman"/>
        </w:rPr>
        <w:t>如图，发光点</w:t>
      </w:r>
      <w:r w:rsidR="002706BC" w:rsidRPr="00B25C3E">
        <w:rPr>
          <w:rFonts w:ascii="Times New Roman" w:hAnsi="Times New Roman" w:cs="Times New Roman"/>
        </w:rPr>
        <w:t>S</w:t>
      </w:r>
      <w:r w:rsidR="002706BC" w:rsidRPr="00B25C3E">
        <w:rPr>
          <w:rFonts w:ascii="Times New Roman" w:hAnsi="Times New Roman" w:cs="Times New Roman"/>
        </w:rPr>
        <w:t>发出一束光投射到水面上，其中一条光线反射后经过</w:t>
      </w:r>
      <w:r w:rsidR="002706BC" w:rsidRPr="00B25C3E">
        <w:rPr>
          <w:rFonts w:ascii="Times New Roman" w:hAnsi="Times New Roman" w:cs="Times New Roman"/>
        </w:rPr>
        <w:t>A</w:t>
      </w:r>
      <w:r w:rsidR="002706BC" w:rsidRPr="00B25C3E">
        <w:rPr>
          <w:rFonts w:ascii="Times New Roman" w:hAnsi="Times New Roman" w:cs="Times New Roman"/>
        </w:rPr>
        <w:t>点，请</w:t>
      </w:r>
      <w:proofErr w:type="gramStart"/>
      <w:r w:rsidR="002706BC" w:rsidRPr="00B25C3E">
        <w:rPr>
          <w:rFonts w:ascii="Times New Roman" w:hAnsi="Times New Roman" w:cs="Times New Roman"/>
        </w:rPr>
        <w:t>作出</w:t>
      </w:r>
      <w:proofErr w:type="gramEnd"/>
      <w:r w:rsidR="002706BC" w:rsidRPr="00B25C3E">
        <w:rPr>
          <w:rFonts w:ascii="Times New Roman" w:hAnsi="Times New Roman" w:cs="Times New Roman"/>
        </w:rPr>
        <w:t>入射光线、反射光线和大致的折射光线</w:t>
      </w:r>
      <w:r w:rsidR="002706BC" w:rsidRPr="00B25C3E">
        <w:rPr>
          <w:rFonts w:ascii="Times New Roman" w:hAnsi="Times New Roman" w:cs="Times New Roman" w:hint="eastAsia"/>
        </w:rPr>
        <w:t>。</w:t>
      </w:r>
    </w:p>
    <w:p w:rsidR="002706BC" w:rsidRPr="00B25C3E" w:rsidRDefault="002706BC" w:rsidP="002706BC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14912" behindDoc="0" locked="0" layoutInCell="1" allowOverlap="1" wp14:anchorId="60772755" wp14:editId="562CD067">
            <wp:simplePos x="0" y="0"/>
            <wp:positionH relativeFrom="column">
              <wp:posOffset>2061845</wp:posOffset>
            </wp:positionH>
            <wp:positionV relativeFrom="paragraph">
              <wp:posOffset>59690</wp:posOffset>
            </wp:positionV>
            <wp:extent cx="1619250" cy="1000125"/>
            <wp:effectExtent l="0" t="0" r="0" b="0"/>
            <wp:wrapSquare wrapText="bothSides"/>
            <wp:docPr id="38" name="图片 38" descr="http://czwl.cooco.net.cn/files/down/test/2016/05/30/21/2016053021215892843449.files/imag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czwl.cooco.net.cn/files/down/test/2016/05/30/21/2016053021215892843449.files/image01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706BC" w:rsidRPr="00B25C3E" w:rsidRDefault="002706BC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706BC" w:rsidRPr="00B25C3E" w:rsidRDefault="002706BC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  <w:r w:rsidR="002A3FF5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2706BC" w:rsidRPr="00B25C3E" w:rsidRDefault="000D4772" w:rsidP="000D4772">
      <w:pPr>
        <w:spacing w:line="400" w:lineRule="exact"/>
        <w:ind w:leftChars="200" w:left="420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="Times New Roman" w:cs="Times New Roman"/>
          <w:noProof/>
          <w:color w:val="FF0000"/>
        </w:rPr>
        <w:drawing>
          <wp:anchor distT="0" distB="0" distL="114300" distR="114300" simplePos="0" relativeHeight="251815936" behindDoc="0" locked="0" layoutInCell="1" allowOverlap="1" wp14:anchorId="1043E82C" wp14:editId="182E90EA">
            <wp:simplePos x="0" y="0"/>
            <wp:positionH relativeFrom="column">
              <wp:posOffset>890270</wp:posOffset>
            </wp:positionH>
            <wp:positionV relativeFrom="paragraph">
              <wp:posOffset>56515</wp:posOffset>
            </wp:positionV>
            <wp:extent cx="1619250" cy="1000125"/>
            <wp:effectExtent l="0" t="0" r="0" b="0"/>
            <wp:wrapSquare wrapText="bothSides"/>
            <wp:docPr id="46" name="图片 46" descr="http://czwl.cooco.net.cn/files/down/test/2016/05/30/21/2016053021215892843449.files/image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czwl.cooco.net.cn/files/down/test/2016/05/30/21/2016053021215892843449.files/image03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hAnsi="Times New Roman" w:cs="Times New Roman"/>
          <w:color w:val="FF0000"/>
          <w:szCs w:val="24"/>
        </w:rPr>
        <w:t>【答案】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0D4772" w:rsidRPr="00B25C3E" w:rsidRDefault="000D4772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0D4772" w:rsidRPr="00B25C3E" w:rsidRDefault="000D4772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85104" w:rsidRPr="00B25C3E" w:rsidRDefault="00285104" w:rsidP="001D3C29"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 w:rsidR="00925CC3" w:rsidRPr="00B25C3E" w:rsidRDefault="00925CC3" w:rsidP="00925CC3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b/>
          <w:szCs w:val="24"/>
        </w:rPr>
        <w:t>知识点</w:t>
      </w:r>
      <w:r w:rsidRPr="00B25C3E">
        <w:rPr>
          <w:rFonts w:ascii="Times New Roman" w:hAnsi="Times New Roman" w:cs="Times New Roman" w:hint="eastAsia"/>
          <w:b/>
          <w:szCs w:val="24"/>
        </w:rPr>
        <w:t>三</w:t>
      </w:r>
      <w:r w:rsidRPr="00B25C3E">
        <w:rPr>
          <w:rFonts w:ascii="Times New Roman" w:hAnsi="Times New Roman" w:cs="Times New Roman"/>
          <w:b/>
          <w:szCs w:val="24"/>
        </w:rPr>
        <w:t>：</w:t>
      </w:r>
      <w:r w:rsidR="00CA6EAD" w:rsidRPr="00B25C3E">
        <w:rPr>
          <w:rFonts w:ascii="Times New Roman" w:hAnsi="Times New Roman" w:cs="Times New Roman" w:hint="eastAsia"/>
          <w:b/>
          <w:szCs w:val="24"/>
        </w:rPr>
        <w:t>常见的</w:t>
      </w:r>
      <w:r w:rsidRPr="00B25C3E">
        <w:rPr>
          <w:rFonts w:ascii="Times New Roman" w:hAnsi="Times New Roman" w:cs="Times New Roman" w:hint="eastAsia"/>
          <w:b/>
          <w:szCs w:val="24"/>
        </w:rPr>
        <w:t>折射现象</w:t>
      </w:r>
    </w:p>
    <w:p w:rsidR="00814888" w:rsidRPr="00B25C3E" w:rsidRDefault="00814888" w:rsidP="00814888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43232" behindDoc="0" locked="0" layoutInCell="1" allowOverlap="1" wp14:anchorId="4D7A2BF0" wp14:editId="62F4623D">
            <wp:simplePos x="0" y="0"/>
            <wp:positionH relativeFrom="column">
              <wp:posOffset>261620</wp:posOffset>
            </wp:positionH>
            <wp:positionV relativeFrom="paragraph">
              <wp:posOffset>281940</wp:posOffset>
            </wp:positionV>
            <wp:extent cx="5438775" cy="1504950"/>
            <wp:effectExtent l="0" t="0" r="0" b="0"/>
            <wp:wrapSquare wrapText="bothSides"/>
            <wp:docPr id="9" name="图片 9" descr="http://czwl.cooco.net.cn/files/down/test/2016/06/06/05/2016060605083462169036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zwl.cooco.net.cn/files/down/test/2016/06/06/05/2016060605083462169036.files/image0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36"/>
                    <a:stretch/>
                  </pic:blipFill>
                  <pic:spPr bwMode="auto">
                    <a:xfrm>
                      <a:off x="0" y="0"/>
                      <a:ext cx="54387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CC3" w:rsidRPr="00B25C3E">
        <w:rPr>
          <w:rFonts w:ascii="Times New Roman" w:hAnsi="Times New Roman" w:cs="Times New Roman"/>
          <w:szCs w:val="24"/>
        </w:rPr>
        <w:t>【例</w:t>
      </w:r>
      <w:r w:rsidR="00925CC3" w:rsidRPr="00B25C3E">
        <w:rPr>
          <w:rFonts w:ascii="Times New Roman" w:hAnsi="Times New Roman" w:cs="Times New Roman" w:hint="eastAsia"/>
          <w:szCs w:val="24"/>
        </w:rPr>
        <w:t>1</w:t>
      </w:r>
      <w:r w:rsidR="00925CC3" w:rsidRPr="00B25C3E">
        <w:rPr>
          <w:rFonts w:ascii="Times New Roman" w:hAnsi="Times New Roman" w:cs="Times New Roman"/>
          <w:szCs w:val="24"/>
        </w:rPr>
        <w:t>】</w:t>
      </w:r>
      <w:r w:rsidRPr="00B25C3E">
        <w:rPr>
          <w:rFonts w:ascii="Times New Roman" w:hAnsi="Times New Roman" w:cs="Times New Roman"/>
        </w:rPr>
        <w:t>如图所示的四种现象中，由光的折射形成的是</w:t>
      </w:r>
      <w:r w:rsidRP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 w:hint="eastAsia"/>
        </w:rPr>
        <w:t>（</w:t>
      </w:r>
      <w:r w:rsidRP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 w:hint="eastAsia"/>
        </w:rPr>
        <w:t>）</w:t>
      </w:r>
    </w:p>
    <w:p w:rsidR="00925CC3" w:rsidRPr="00B25C3E" w:rsidRDefault="00925CC3" w:rsidP="00925CC3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925CC3" w:rsidRPr="00B25C3E" w:rsidRDefault="00925CC3" w:rsidP="001D3C29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="00814888" w:rsidRPr="00B25C3E">
        <w:rPr>
          <w:rFonts w:ascii="Times New Roman" w:hAnsi="Times New Roman" w:cs="Times New Roman" w:hint="eastAsia"/>
          <w:color w:val="FF0000"/>
          <w:szCs w:val="24"/>
        </w:rPr>
        <w:t>C</w:t>
      </w:r>
    </w:p>
    <w:p w:rsidR="000709A0" w:rsidRPr="00B25C3E" w:rsidRDefault="00925CC3" w:rsidP="000709A0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lastRenderedPageBreak/>
        <w:t>【例</w:t>
      </w:r>
      <w:r w:rsidRPr="00B25C3E">
        <w:rPr>
          <w:rFonts w:ascii="Times New Roman" w:hAnsi="Times New Roman" w:cs="Times New Roman" w:hint="eastAsia"/>
          <w:szCs w:val="24"/>
        </w:rPr>
        <w:t>2</w:t>
      </w:r>
      <w:r w:rsidRPr="00B25C3E">
        <w:rPr>
          <w:rFonts w:ascii="Times New Roman" w:hAnsi="Times New Roman" w:cs="Times New Roman"/>
          <w:szCs w:val="24"/>
        </w:rPr>
        <w:t>】</w:t>
      </w:r>
      <w:r w:rsidR="000709A0" w:rsidRPr="00B25C3E">
        <w:rPr>
          <w:rFonts w:ascii="Times New Roman" w:hAnsi="Times New Roman" w:cs="Times New Roman"/>
        </w:rPr>
        <w:t>划着小船</w:t>
      </w:r>
      <w:proofErr w:type="gramStart"/>
      <w:r w:rsidR="000709A0" w:rsidRPr="00B25C3E">
        <w:rPr>
          <w:rFonts w:ascii="Times New Roman" w:hAnsi="Times New Roman" w:cs="Times New Roman"/>
        </w:rPr>
        <w:t>在夷江</w:t>
      </w:r>
      <w:proofErr w:type="gramEnd"/>
      <w:r w:rsidR="000709A0" w:rsidRPr="00B25C3E">
        <w:rPr>
          <w:rFonts w:ascii="Times New Roman" w:hAnsi="Times New Roman" w:cs="Times New Roman"/>
        </w:rPr>
        <w:t>漂流，胜景尽收眼底，下列是游客看到的各种美景，其中是由于光的折射形成的是</w:t>
      </w:r>
      <w:r w:rsidR="00B25C3E">
        <w:rPr>
          <w:rFonts w:ascii="Times New Roman" w:hAnsi="Times New Roman" w:cs="Times New Roman" w:hint="eastAsia"/>
        </w:rPr>
        <w:tab/>
      </w:r>
      <w:r w:rsidR="000709A0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0709A0" w:rsidRPr="00B25C3E">
        <w:rPr>
          <w:rFonts w:ascii="Times New Roman" w:hAnsi="Times New Roman" w:cs="Times New Roman"/>
        </w:rPr>
        <w:t>）</w:t>
      </w:r>
    </w:p>
    <w:p w:rsidR="000709A0" w:rsidRPr="00B25C3E" w:rsidRDefault="000709A0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．水中游动的鱼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．水中月</w:t>
      </w:r>
    </w:p>
    <w:p w:rsidR="00925CC3" w:rsidRPr="00B25C3E" w:rsidRDefault="000709A0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．水中彩霞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．水中房屋的倒影</w:t>
      </w:r>
    </w:p>
    <w:p w:rsidR="00925CC3" w:rsidRPr="00B25C3E" w:rsidRDefault="00925CC3" w:rsidP="00925CC3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925CC3" w:rsidRPr="00B25C3E" w:rsidRDefault="00925CC3" w:rsidP="00925CC3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="000709A0" w:rsidRPr="00B25C3E">
        <w:rPr>
          <w:rFonts w:ascii="Times New Roman" w:hAnsi="Times New Roman" w:cs="Times New Roman" w:hint="eastAsia"/>
          <w:color w:val="FF0000"/>
          <w:szCs w:val="24"/>
        </w:rPr>
        <w:t>A</w:t>
      </w:r>
    </w:p>
    <w:p w:rsidR="0044733B" w:rsidRPr="00B25C3E" w:rsidRDefault="0044733B" w:rsidP="00925CC3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AD2A7A" w:rsidRPr="00B25C3E" w:rsidRDefault="00925CC3" w:rsidP="00AD2A7A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3</w:t>
      </w:r>
      <w:r w:rsidRPr="00B25C3E">
        <w:rPr>
          <w:rFonts w:ascii="Times New Roman" w:hAnsi="Times New Roman" w:cs="Times New Roman"/>
          <w:szCs w:val="24"/>
        </w:rPr>
        <w:t>】</w:t>
      </w:r>
      <w:r w:rsidR="00B25C3E">
        <w:rPr>
          <w:rFonts w:ascii="Times New Roman" w:hAnsi="Times New Roman" w:cs="Times New Roman"/>
        </w:rPr>
        <w:t>如图</w:t>
      </w:r>
      <w:r w:rsidR="00AD2A7A" w:rsidRPr="00B25C3E">
        <w:rPr>
          <w:rFonts w:ascii="Times New Roman" w:hAnsi="Times New Roman" w:cs="Times New Roman"/>
        </w:rPr>
        <w:t>，是我们从水面上方看到的筷子斜插入水中的情况，其中正确的是</w:t>
      </w:r>
      <w:r w:rsidR="00B25C3E">
        <w:rPr>
          <w:rFonts w:ascii="Times New Roman" w:hAnsi="Times New Roman" w:cs="Times New Roman" w:hint="eastAsia"/>
        </w:rPr>
        <w:tab/>
      </w:r>
      <w:r w:rsidR="00AD2A7A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AD2A7A" w:rsidRPr="00B25C3E">
        <w:rPr>
          <w:rFonts w:ascii="Times New Roman" w:hAnsi="Times New Roman" w:cs="Times New Roman"/>
        </w:rPr>
        <w:t>）</w:t>
      </w:r>
    </w:p>
    <w:p w:rsidR="00AD2A7A" w:rsidRPr="00B25C3E" w:rsidRDefault="00AD2A7A" w:rsidP="00AD2A7A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56544" behindDoc="0" locked="0" layoutInCell="1" allowOverlap="1" wp14:anchorId="5469A603" wp14:editId="7412917C">
            <wp:simplePos x="0" y="0"/>
            <wp:positionH relativeFrom="column">
              <wp:posOffset>1737995</wp:posOffset>
            </wp:positionH>
            <wp:positionV relativeFrom="paragraph">
              <wp:posOffset>94615</wp:posOffset>
            </wp:positionV>
            <wp:extent cx="857250" cy="638175"/>
            <wp:effectExtent l="0" t="0" r="0" b="0"/>
            <wp:wrapSquare wrapText="bothSides"/>
            <wp:docPr id="30" name="图片 30" descr="http://czwl.cooco.net.cn/files/down/test/2016/03/01/05/2016030105152610297653.files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http://czwl.cooco.net.cn/files/down/test/2016/03/01/05/2016030105152610297653.files/image00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55520" behindDoc="0" locked="0" layoutInCell="1" allowOverlap="1" wp14:anchorId="07643E6E" wp14:editId="2BBBC985">
            <wp:simplePos x="0" y="0"/>
            <wp:positionH relativeFrom="column">
              <wp:posOffset>3909695</wp:posOffset>
            </wp:positionH>
            <wp:positionV relativeFrom="paragraph">
              <wp:posOffset>113665</wp:posOffset>
            </wp:positionV>
            <wp:extent cx="933450" cy="590550"/>
            <wp:effectExtent l="0" t="0" r="0" b="0"/>
            <wp:wrapSquare wrapText="bothSides"/>
            <wp:docPr id="31" name="图片 31" descr="http://czwl.cooco.net.cn/files/down/test/2016/03/01/05/2016030105152610297653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http://czwl.cooco.net.cn/files/down/test/2016/03/01/05/2016030105152610297653.files/image00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54496" behindDoc="0" locked="0" layoutInCell="1" allowOverlap="1" wp14:anchorId="5E2EB8B3" wp14:editId="41708C82">
            <wp:simplePos x="0" y="0"/>
            <wp:positionH relativeFrom="column">
              <wp:posOffset>2890520</wp:posOffset>
            </wp:positionH>
            <wp:positionV relativeFrom="paragraph">
              <wp:posOffset>123190</wp:posOffset>
            </wp:positionV>
            <wp:extent cx="781050" cy="600075"/>
            <wp:effectExtent l="0" t="0" r="0" b="0"/>
            <wp:wrapSquare wrapText="bothSides"/>
            <wp:docPr id="32" name="图片 32" descr="http://czwl.cooco.net.cn/files/down/test/2016/03/01/05/2016030105152610297653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http://czwl.cooco.net.cn/files/down/test/2016/03/01/05/2016030105152610297653.files/image00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53472" behindDoc="0" locked="0" layoutInCell="1" allowOverlap="1" wp14:anchorId="15CB3D22" wp14:editId="30F4F607">
            <wp:simplePos x="0" y="0"/>
            <wp:positionH relativeFrom="column">
              <wp:posOffset>709295</wp:posOffset>
            </wp:positionH>
            <wp:positionV relativeFrom="paragraph">
              <wp:posOffset>170815</wp:posOffset>
            </wp:positionV>
            <wp:extent cx="847725" cy="561975"/>
            <wp:effectExtent l="0" t="0" r="0" b="0"/>
            <wp:wrapSquare wrapText="bothSides"/>
            <wp:docPr id="33" name="图片 33" descr="http://czwl.cooco.net.cn/files/down/test/2016/03/01/05/2016030105152610297653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ttp://czwl.cooco.net.cn/files/down/test/2016/03/01/05/2016030105152610297653.files/image001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A7A" w:rsidRPr="00B25C3E" w:rsidRDefault="00AD2A7A" w:rsidP="00AD2A7A">
      <w:pPr>
        <w:spacing w:line="400" w:lineRule="exact"/>
        <w:ind w:leftChars="200" w:left="420"/>
        <w:rPr>
          <w:rFonts w:ascii="Times New Roman" w:hAnsi="Times New Roman" w:cs="Times New Roman"/>
        </w:rPr>
      </w:pPr>
    </w:p>
    <w:p w:rsidR="00AD2A7A" w:rsidRPr="00B25C3E" w:rsidRDefault="002245B5" w:rsidP="00AD2A7A">
      <w:pPr>
        <w:spacing w:line="400" w:lineRule="exact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238" type="#_x0000_t202" style="position:absolute;left:0;text-align:left;margin-left:34.85pt;margin-top:15.2pt;width:372pt;height:22.5pt;z-index:251757568" filled="f" stroked="f">
            <v:textbox style="mso-next-textbox:#_x0000_s1238">
              <w:txbxContent>
                <w:p w:rsidR="00EE1DE9" w:rsidRDefault="00EE1DE9" w:rsidP="00AD2A7A">
                  <w:pPr>
                    <w:ind w:left="420" w:firstLine="420"/>
                  </w:pP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A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B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C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D</w:t>
                  </w:r>
                </w:p>
              </w:txbxContent>
            </v:textbox>
          </v:shape>
        </w:pict>
      </w:r>
    </w:p>
    <w:p w:rsidR="00AD2A7A" w:rsidRPr="00B25C3E" w:rsidRDefault="00AD2A7A" w:rsidP="00AD2A7A">
      <w:pPr>
        <w:spacing w:line="400" w:lineRule="exact"/>
        <w:rPr>
          <w:rFonts w:ascii="Times New Roman" w:hAnsi="Times New Roman" w:cs="Times New Roman"/>
        </w:rPr>
      </w:pPr>
    </w:p>
    <w:p w:rsidR="00925CC3" w:rsidRPr="00B25C3E" w:rsidRDefault="00925CC3" w:rsidP="00925CC3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925CC3" w:rsidRPr="00B25C3E" w:rsidRDefault="00925CC3" w:rsidP="00925CC3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="00AD2A7A" w:rsidRPr="00B25C3E">
        <w:rPr>
          <w:rFonts w:ascii="Times New Roman" w:hAnsi="Times New Roman" w:cs="Times New Roman" w:hint="eastAsia"/>
          <w:color w:val="FF0000"/>
          <w:szCs w:val="24"/>
        </w:rPr>
        <w:t>D</w:t>
      </w:r>
    </w:p>
    <w:p w:rsidR="00925CC3" w:rsidRPr="00B25C3E" w:rsidRDefault="00925CC3" w:rsidP="00925CC3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0709A0" w:rsidRPr="00B25C3E" w:rsidRDefault="00925CC3" w:rsidP="000709A0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4</w:t>
      </w:r>
      <w:r w:rsidRPr="00B25C3E">
        <w:rPr>
          <w:rFonts w:ascii="Times New Roman" w:hAnsi="Times New Roman" w:cs="Times New Roman"/>
          <w:szCs w:val="24"/>
        </w:rPr>
        <w:t>】</w:t>
      </w:r>
      <w:r w:rsidR="000709A0" w:rsidRPr="00B25C3E">
        <w:rPr>
          <w:rFonts w:ascii="Times New Roman" w:hAnsi="Times New Roman" w:cs="Times New Roman"/>
        </w:rPr>
        <w:t>下列现象中，由光的折射现象形成的是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0709A0" w:rsidRPr="00B25C3E" w:rsidRDefault="0044733B" w:rsidP="000709A0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44256" behindDoc="0" locked="0" layoutInCell="1" allowOverlap="1" wp14:anchorId="408F389E" wp14:editId="517BE994">
            <wp:simplePos x="0" y="0"/>
            <wp:positionH relativeFrom="column">
              <wp:posOffset>404495</wp:posOffset>
            </wp:positionH>
            <wp:positionV relativeFrom="paragraph">
              <wp:posOffset>144145</wp:posOffset>
            </wp:positionV>
            <wp:extent cx="5019675" cy="1266825"/>
            <wp:effectExtent l="0" t="0" r="0" b="0"/>
            <wp:wrapSquare wrapText="bothSides"/>
            <wp:docPr id="4" name="图片 4" descr="http://czwl.cooco.net.cn/files/down/test/2016/06/08/01/2016060801364065440875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zwl.cooco.net.cn/files/down/test/2016/06/08/01/2016060801364065440875.files/image00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09A0" w:rsidRPr="00B25C3E" w:rsidRDefault="000709A0" w:rsidP="000709A0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44733B" w:rsidRPr="00B25C3E" w:rsidRDefault="0044733B" w:rsidP="000709A0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44733B" w:rsidRPr="00B25C3E" w:rsidRDefault="0044733B" w:rsidP="000709A0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925CC3" w:rsidRPr="00B25C3E" w:rsidRDefault="00925CC3" w:rsidP="00925CC3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44733B" w:rsidRPr="00B25C3E" w:rsidRDefault="0044733B" w:rsidP="00925CC3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925CC3" w:rsidRPr="00B25C3E" w:rsidRDefault="00925CC3" w:rsidP="00925CC3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925CC3" w:rsidRPr="00B25C3E" w:rsidRDefault="00925CC3" w:rsidP="00925CC3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="000709A0" w:rsidRPr="00B25C3E">
        <w:rPr>
          <w:rFonts w:ascii="Times New Roman" w:hAnsi="Times New Roman" w:cs="Times New Roman" w:hint="eastAsia"/>
          <w:color w:val="FF0000"/>
          <w:szCs w:val="24"/>
        </w:rPr>
        <w:t>C</w:t>
      </w:r>
    </w:p>
    <w:p w:rsidR="00925CC3" w:rsidRPr="00B25C3E" w:rsidRDefault="00925CC3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DC6E49" w:rsidRPr="00B25C3E" w:rsidRDefault="00DC6E49" w:rsidP="00DC6E49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5</w:t>
      </w:r>
      <w:r w:rsidRPr="00B25C3E">
        <w:rPr>
          <w:rFonts w:ascii="Times New Roman" w:hAnsi="Times New Roman" w:cs="Times New Roman"/>
          <w:szCs w:val="24"/>
        </w:rPr>
        <w:t>】</w:t>
      </w:r>
      <w:r w:rsidRPr="00B25C3E">
        <w:rPr>
          <w:rFonts w:ascii="Times New Roman" w:hAnsi="Times New Roman" w:cs="Times New Roman"/>
        </w:rPr>
        <w:t>在沱江的水中可以看虹桥的倒影，还可以看到鱼在水中游、云在水中飘的情景下列说法正确的是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DC6E49" w:rsidRPr="00B25C3E" w:rsidRDefault="00DC6E49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．看到虹桥的倒影是虚像，属于光的直线传播</w:t>
      </w:r>
    </w:p>
    <w:p w:rsidR="00DC6E49" w:rsidRPr="00B25C3E" w:rsidRDefault="00DC6E49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．看到水中游动的鱼是鱼的实像，属于光的折射</w:t>
      </w:r>
    </w:p>
    <w:p w:rsidR="00DC6E49" w:rsidRPr="00B25C3E" w:rsidRDefault="00DC6E49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．看到云在</w:t>
      </w:r>
      <w:proofErr w:type="gramStart"/>
      <w:r w:rsidRPr="00B25C3E">
        <w:rPr>
          <w:rFonts w:ascii="Times New Roman" w:hAnsi="Times New Roman" w:cs="Times New Roman"/>
          <w:szCs w:val="24"/>
        </w:rPr>
        <w:t>水中飘是云</w:t>
      </w:r>
      <w:proofErr w:type="gramEnd"/>
      <w:r w:rsidRPr="00B25C3E">
        <w:rPr>
          <w:rFonts w:ascii="Times New Roman" w:hAnsi="Times New Roman" w:cs="Times New Roman"/>
          <w:szCs w:val="24"/>
        </w:rPr>
        <w:t>在水中的虚像，</w:t>
      </w:r>
      <w:proofErr w:type="gramStart"/>
      <w:r w:rsidRPr="00B25C3E">
        <w:rPr>
          <w:rFonts w:ascii="Times New Roman" w:hAnsi="Times New Roman" w:cs="Times New Roman"/>
          <w:szCs w:val="24"/>
        </w:rPr>
        <w:t>属光的</w:t>
      </w:r>
      <w:proofErr w:type="gramEnd"/>
      <w:r w:rsidRPr="00B25C3E">
        <w:rPr>
          <w:rFonts w:ascii="Times New Roman" w:hAnsi="Times New Roman" w:cs="Times New Roman"/>
          <w:szCs w:val="24"/>
        </w:rPr>
        <w:t>反射</w:t>
      </w:r>
    </w:p>
    <w:p w:rsidR="00DC6E49" w:rsidRPr="00B25C3E" w:rsidRDefault="00DC6E49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．虹桥的倒影、水中游动的鱼、云在水中飘均为虚像，属于光的折射</w:t>
      </w:r>
    </w:p>
    <w:p w:rsidR="00DC6E49" w:rsidRPr="00B25C3E" w:rsidRDefault="00DC6E49" w:rsidP="00DC6E49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285104" w:rsidRPr="00B25C3E" w:rsidRDefault="00DC6E49" w:rsidP="001D3C29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Pr="00B25C3E">
        <w:rPr>
          <w:rFonts w:ascii="Times New Roman" w:hAnsi="Times New Roman" w:cs="Times New Roman" w:hint="eastAsia"/>
          <w:color w:val="FF0000"/>
          <w:szCs w:val="24"/>
        </w:rPr>
        <w:t>C</w:t>
      </w:r>
    </w:p>
    <w:p w:rsidR="000D3194" w:rsidRPr="00B25C3E" w:rsidRDefault="00A16A16" w:rsidP="00285104">
      <w:pPr>
        <w:spacing w:line="400" w:lineRule="exact"/>
        <w:rPr>
          <w:rFonts w:ascii="Times New Roman" w:eastAsia="黑体" w:hAnsi="Times New Roman" w:cs="Times New Roman"/>
          <w:spacing w:val="-6"/>
          <w:sz w:val="24"/>
          <w:szCs w:val="24"/>
        </w:rPr>
      </w:pPr>
      <w:r w:rsidRPr="00B25C3E">
        <w:rPr>
          <w:rFonts w:ascii="Times New Roman" w:eastAsia="黑体" w:hAnsi="Times New Roman" w:cs="Times New Roman" w:hint="eastAsia"/>
          <w:spacing w:val="-6"/>
          <w:sz w:val="24"/>
          <w:szCs w:val="24"/>
        </w:rPr>
        <w:lastRenderedPageBreak/>
        <w:t>二</w:t>
      </w:r>
      <w:r w:rsidR="00493461" w:rsidRPr="00B25C3E">
        <w:rPr>
          <w:rFonts w:ascii="Times New Roman" w:eastAsia="黑体" w:hAnsi="黑体" w:cs="Times New Roman"/>
          <w:spacing w:val="-6"/>
          <w:sz w:val="24"/>
          <w:szCs w:val="24"/>
        </w:rPr>
        <w:t>、</w:t>
      </w:r>
      <w:r w:rsidR="00925CC3" w:rsidRPr="00B25C3E">
        <w:rPr>
          <w:rFonts w:ascii="Times New Roman" w:eastAsia="黑体" w:hAnsi="黑体" w:cs="Times New Roman" w:hint="eastAsia"/>
          <w:spacing w:val="-6"/>
          <w:sz w:val="24"/>
          <w:szCs w:val="24"/>
        </w:rPr>
        <w:t>光的折射定律的应用</w:t>
      </w:r>
    </w:p>
    <w:p w:rsidR="000D3194" w:rsidRPr="00B25C3E" w:rsidRDefault="00493461" w:rsidP="00285104">
      <w:pPr>
        <w:spacing w:line="400" w:lineRule="exact"/>
        <w:ind w:leftChars="200" w:left="420"/>
        <w:rPr>
          <w:rFonts w:ascii="Times New Roman" w:hAnsi="Times New Roman" w:cs="Times New Roman"/>
          <w:b/>
          <w:spacing w:val="-6"/>
          <w:szCs w:val="21"/>
        </w:rPr>
      </w:pPr>
      <w:r w:rsidRPr="00B25C3E">
        <w:rPr>
          <w:rFonts w:ascii="Times New Roman" w:hAnsi="Times New Roman" w:cs="Times New Roman"/>
          <w:b/>
          <w:spacing w:val="-6"/>
          <w:szCs w:val="21"/>
        </w:rPr>
        <w:t>知识点</w:t>
      </w:r>
      <w:proofErr w:type="gramStart"/>
      <w:r w:rsidRPr="00B25C3E">
        <w:rPr>
          <w:rFonts w:ascii="Times New Roman" w:hAnsi="Times New Roman" w:cs="Times New Roman"/>
          <w:b/>
          <w:spacing w:val="-6"/>
          <w:szCs w:val="21"/>
        </w:rPr>
        <w:t>一</w:t>
      </w:r>
      <w:proofErr w:type="gramEnd"/>
      <w:r w:rsidRPr="00B25C3E">
        <w:rPr>
          <w:rFonts w:ascii="Times New Roman" w:hAnsi="Times New Roman" w:cs="Times New Roman"/>
          <w:b/>
          <w:spacing w:val="-6"/>
          <w:szCs w:val="21"/>
        </w:rPr>
        <w:t>：</w:t>
      </w:r>
      <w:r w:rsidR="00CA6EAD" w:rsidRPr="00B25C3E">
        <w:rPr>
          <w:rFonts w:ascii="Times New Roman" w:hAnsi="Times New Roman" w:cs="Times New Roman" w:hint="eastAsia"/>
          <w:b/>
          <w:spacing w:val="-6"/>
          <w:szCs w:val="21"/>
        </w:rPr>
        <w:t>折射的综合应用</w:t>
      </w:r>
    </w:p>
    <w:p w:rsidR="00C840D8" w:rsidRPr="00B25C3E" w:rsidRDefault="000D3194" w:rsidP="00C840D8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/>
          <w:szCs w:val="24"/>
        </w:rPr>
        <w:t>1</w:t>
      </w:r>
      <w:r w:rsidRPr="00B25C3E">
        <w:rPr>
          <w:rFonts w:ascii="Times New Roman" w:hAnsi="Times New Roman" w:cs="Times New Roman"/>
          <w:szCs w:val="24"/>
        </w:rPr>
        <w:t>】</w:t>
      </w:r>
      <w:r w:rsidR="00C840D8" w:rsidRPr="00B25C3E">
        <w:rPr>
          <w:rFonts w:ascii="Times New Roman" w:hAnsi="Times New Roman" w:cs="Times New Roman"/>
        </w:rPr>
        <w:t>假设地球表面不存在大气层，那么人们观察到的日出时刻与实际存在大气层的情况相比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B25C3E" w:rsidRDefault="00C840D8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．将延后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．将提前</w:t>
      </w:r>
    </w:p>
    <w:p w:rsidR="00C840D8" w:rsidRPr="00B25C3E" w:rsidRDefault="00C840D8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．不变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．在某些地区将提前，在另一些地区将延后</w:t>
      </w:r>
    </w:p>
    <w:p w:rsidR="001B4823" w:rsidRPr="00B25C3E" w:rsidRDefault="001B4823" w:rsidP="00285104">
      <w:pPr>
        <w:spacing w:line="400" w:lineRule="exact"/>
        <w:ind w:leftChars="200" w:left="420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  <w:r w:rsidR="00C840D8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0D3194" w:rsidRPr="00B25C3E" w:rsidRDefault="001B4823" w:rsidP="00285104">
      <w:pPr>
        <w:spacing w:line="400" w:lineRule="exact"/>
        <w:ind w:leftChars="200" w:left="420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="00C840D8" w:rsidRPr="00B25C3E">
        <w:rPr>
          <w:rFonts w:ascii="Times New Roman" w:hAnsi="Times New Roman" w:cs="Times New Roman" w:hint="eastAsia"/>
          <w:color w:val="FF0000"/>
          <w:szCs w:val="24"/>
        </w:rPr>
        <w:t>A</w:t>
      </w:r>
    </w:p>
    <w:p w:rsidR="003262D7" w:rsidRPr="00B25C3E" w:rsidRDefault="003262D7" w:rsidP="00285104">
      <w:pPr>
        <w:spacing w:line="400" w:lineRule="exact"/>
        <w:ind w:leftChars="200" w:left="420"/>
        <w:rPr>
          <w:rFonts w:ascii="Times New Roman" w:hAnsi="Times New Roman" w:cs="Times New Roman"/>
          <w:spacing w:val="-6"/>
          <w:szCs w:val="21"/>
        </w:rPr>
      </w:pPr>
    </w:p>
    <w:p w:rsidR="00CA6EAD" w:rsidRPr="00B25C3E" w:rsidRDefault="00285104" w:rsidP="00CA6EAD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2</w:t>
      </w:r>
      <w:r w:rsidRPr="00B25C3E">
        <w:rPr>
          <w:rFonts w:ascii="Times New Roman" w:hAnsi="Times New Roman" w:cs="Times New Roman"/>
          <w:szCs w:val="24"/>
        </w:rPr>
        <w:t>】</w:t>
      </w:r>
      <w:r w:rsidR="00CA6EAD" w:rsidRPr="00B25C3E">
        <w:rPr>
          <w:rFonts w:ascii="Times New Roman" w:hAnsi="Times New Roman" w:cs="Times New Roman"/>
        </w:rPr>
        <w:t>白天，我们在汽车内通过车窗玻璃能看到车外的景物；晚上，打</w:t>
      </w:r>
      <w:proofErr w:type="gramStart"/>
      <w:r w:rsidR="00CA6EAD" w:rsidRPr="00B25C3E">
        <w:rPr>
          <w:rFonts w:ascii="Times New Roman" w:hAnsi="Times New Roman" w:cs="Times New Roman"/>
        </w:rPr>
        <w:t>开车内灯时</w:t>
      </w:r>
      <w:proofErr w:type="gramEnd"/>
      <w:r w:rsidR="00CA6EAD" w:rsidRPr="00B25C3E">
        <w:rPr>
          <w:rFonts w:ascii="Times New Roman" w:hAnsi="Times New Roman" w:cs="Times New Roman"/>
        </w:rPr>
        <w:t>，在车内通过车窗玻璃能看到车内的乘客，下列说法正确的是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CA6EAD" w:rsidRPr="00B25C3E" w:rsidRDefault="00CA6EAD" w:rsidP="00234BE5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．前者是折射成像，是虚像；后者是反射成像，是虚像</w:t>
      </w:r>
    </w:p>
    <w:p w:rsidR="00CA6EAD" w:rsidRPr="00B25C3E" w:rsidRDefault="00CA6EAD" w:rsidP="00234BE5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．前者是反射成像，是虚像；后者是折射成像，是虚像</w:t>
      </w:r>
    </w:p>
    <w:p w:rsidR="00CA6EAD" w:rsidRPr="00B25C3E" w:rsidRDefault="00CA6EAD" w:rsidP="00234BE5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．前者看到的就是实物，而后者是反射成像</w:t>
      </w:r>
    </w:p>
    <w:p w:rsidR="00285104" w:rsidRPr="00B25C3E" w:rsidRDefault="00CA6EAD" w:rsidP="00234BE5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．以上说法都不正确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="00CA6EAD" w:rsidRPr="00B25C3E">
        <w:rPr>
          <w:rFonts w:ascii="Times New Roman" w:hAnsi="Times New Roman" w:cs="Times New Roman" w:hint="eastAsia"/>
          <w:color w:val="FF0000"/>
          <w:szCs w:val="24"/>
        </w:rPr>
        <w:t>A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CA6EAD" w:rsidRPr="00B25C3E" w:rsidRDefault="00285104" w:rsidP="00CA6EAD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3</w:t>
      </w:r>
      <w:r w:rsidRPr="00B25C3E">
        <w:rPr>
          <w:rFonts w:ascii="Times New Roman" w:hAnsi="Times New Roman" w:cs="Times New Roman"/>
          <w:szCs w:val="24"/>
        </w:rPr>
        <w:t>】</w:t>
      </w:r>
      <w:r w:rsidR="00CA6EAD" w:rsidRPr="00B25C3E">
        <w:rPr>
          <w:rFonts w:ascii="Times New Roman" w:hAnsi="Times New Roman" w:cs="Times New Roman"/>
          <w:szCs w:val="24"/>
        </w:rPr>
        <w:t>有一盛水的圆柱形敞口容器，水面的升降可由进水管和出水管调节．在其右侧某一高度</w:t>
      </w:r>
      <w:proofErr w:type="gramStart"/>
      <w:r w:rsidR="00CA6EAD" w:rsidRPr="00B25C3E">
        <w:rPr>
          <w:rFonts w:ascii="Times New Roman" w:hAnsi="Times New Roman" w:cs="Times New Roman"/>
          <w:szCs w:val="24"/>
        </w:rPr>
        <w:t>朝确定</w:t>
      </w:r>
      <w:proofErr w:type="gramEnd"/>
      <w:r w:rsidR="00CA6EAD" w:rsidRPr="00B25C3E">
        <w:rPr>
          <w:rFonts w:ascii="Times New Roman" w:hAnsi="Times New Roman" w:cs="Times New Roman"/>
          <w:szCs w:val="24"/>
        </w:rPr>
        <w:t>方向射出</w:t>
      </w:r>
      <w:proofErr w:type="gramStart"/>
      <w:r w:rsidR="00CA6EAD" w:rsidRPr="00B25C3E">
        <w:rPr>
          <w:rFonts w:ascii="Times New Roman" w:hAnsi="Times New Roman" w:cs="Times New Roman"/>
          <w:szCs w:val="24"/>
        </w:rPr>
        <w:t>一</w:t>
      </w:r>
      <w:proofErr w:type="gramEnd"/>
      <w:r w:rsidR="00CA6EAD" w:rsidRPr="00B25C3E">
        <w:rPr>
          <w:rFonts w:ascii="Times New Roman" w:hAnsi="Times New Roman" w:cs="Times New Roman"/>
          <w:szCs w:val="24"/>
        </w:rPr>
        <w:t>激光束，在容器底部中央产生一个光斑，如图所示，该光斑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CA6EAD" w:rsidRPr="00B25C3E" w:rsidRDefault="00CA6EAD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59616" behindDoc="0" locked="0" layoutInCell="1" allowOverlap="1" wp14:anchorId="19BCA6FD" wp14:editId="755EF1AD">
            <wp:simplePos x="0" y="0"/>
            <wp:positionH relativeFrom="column">
              <wp:posOffset>4709795</wp:posOffset>
            </wp:positionH>
            <wp:positionV relativeFrom="paragraph">
              <wp:posOffset>135890</wp:posOffset>
            </wp:positionV>
            <wp:extent cx="857250" cy="857250"/>
            <wp:effectExtent l="0" t="0" r="0" b="0"/>
            <wp:wrapSquare wrapText="bothSides"/>
            <wp:docPr id="13" name="图片 13" descr="http://czwl.cooco.net.cn/files/down/test/2016/04/30/23/2016043023064324903059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czwl.cooco.net.cn/files/down/test/2016/04/30/23/2016043023064324903059.files/image00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．是激光束经水面反射后形成的；若向右移动，表明水面上升</w:t>
      </w:r>
    </w:p>
    <w:p w:rsidR="00CA6EAD" w:rsidRPr="00B25C3E" w:rsidRDefault="00CA6EAD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．是激光束经水面反射后形成的；若向左移动，表明水面上升</w:t>
      </w:r>
    </w:p>
    <w:p w:rsidR="00CA6EAD" w:rsidRPr="00B25C3E" w:rsidRDefault="00CA6EAD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．是激光束经水面折射后形成的；若向左移动，表明水面下降</w:t>
      </w:r>
    </w:p>
    <w:p w:rsidR="00285104" w:rsidRPr="00B25C3E" w:rsidRDefault="00CA6EAD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．是激光束经水面折射后形成的；若向右移动，表明水面下降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  <w:r w:rsidR="002A3FF5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="00CA6EAD" w:rsidRPr="00B25C3E">
        <w:rPr>
          <w:rFonts w:ascii="Times New Roman" w:hAnsi="Times New Roman" w:cs="Times New Roman" w:hint="eastAsia"/>
          <w:color w:val="FF0000"/>
          <w:szCs w:val="24"/>
        </w:rPr>
        <w:t>C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72B82" w:rsidRPr="00B25C3E" w:rsidRDefault="00272B82" w:rsidP="00272B82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84192" behindDoc="0" locked="0" layoutInCell="1" allowOverlap="1" wp14:anchorId="61637FAD" wp14:editId="4125E976">
            <wp:simplePos x="0" y="0"/>
            <wp:positionH relativeFrom="column">
              <wp:posOffset>404495</wp:posOffset>
            </wp:positionH>
            <wp:positionV relativeFrom="paragraph">
              <wp:posOffset>523240</wp:posOffset>
            </wp:positionV>
            <wp:extent cx="1381125" cy="1095375"/>
            <wp:effectExtent l="0" t="0" r="0" b="0"/>
            <wp:wrapSquare wrapText="bothSides"/>
            <wp:docPr id="71" name="图片 71" descr="http://czwl.cooco.net.cn/files/down/test/2016/01/06/05/2016010605363534514463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 descr="http://czwl.cooco.net.cn/files/down/test/2016/01/06/05/2016010605363534514463.files/image010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hAnsi="Times New Roman" w:cs="Times New Roman"/>
          <w:szCs w:val="24"/>
        </w:rPr>
        <w:t>【例</w:t>
      </w:r>
      <w:r w:rsidR="00285104" w:rsidRPr="00B25C3E">
        <w:rPr>
          <w:rFonts w:ascii="Times New Roman" w:hAnsi="Times New Roman" w:cs="Times New Roman" w:hint="eastAsia"/>
          <w:szCs w:val="24"/>
        </w:rPr>
        <w:t>4</w:t>
      </w:r>
      <w:r w:rsidR="00285104" w:rsidRPr="00B25C3E">
        <w:rPr>
          <w:rFonts w:ascii="Times New Roman" w:hAnsi="Times New Roman" w:cs="Times New Roman"/>
          <w:szCs w:val="24"/>
        </w:rPr>
        <w:t>】</w:t>
      </w:r>
      <w:r w:rsidRPr="00B25C3E">
        <w:rPr>
          <w:rFonts w:ascii="Times New Roman" w:hAnsi="Times New Roman" w:cs="Times New Roman"/>
        </w:rPr>
        <w:t>去年暑假，小梦陪着爷爷到湖里叉鱼．小梦将钢叉</w:t>
      </w:r>
      <w:proofErr w:type="gramStart"/>
      <w:r w:rsidRPr="00B25C3E">
        <w:rPr>
          <w:rFonts w:ascii="Times New Roman" w:hAnsi="Times New Roman" w:cs="Times New Roman"/>
        </w:rPr>
        <w:t>向看到</w:t>
      </w:r>
      <w:proofErr w:type="gramEnd"/>
      <w:r w:rsidRPr="00B25C3E">
        <w:rPr>
          <w:rFonts w:ascii="Times New Roman" w:hAnsi="Times New Roman" w:cs="Times New Roman"/>
        </w:rPr>
        <w:t>鱼的方向投掷，</w:t>
      </w:r>
      <w:proofErr w:type="gramStart"/>
      <w:r w:rsidRPr="00B25C3E">
        <w:rPr>
          <w:rFonts w:ascii="Times New Roman" w:hAnsi="Times New Roman" w:cs="Times New Roman"/>
        </w:rPr>
        <w:t>总是叉不到</w:t>
      </w:r>
      <w:proofErr w:type="gramEnd"/>
      <w:r w:rsidRPr="00B25C3E">
        <w:rPr>
          <w:rFonts w:ascii="Times New Roman" w:hAnsi="Times New Roman" w:cs="Times New Roman"/>
        </w:rPr>
        <w:t>鱼．如图所示的四幅光路图中，能正确</w:t>
      </w:r>
      <w:proofErr w:type="gramStart"/>
      <w:r w:rsidRPr="00B25C3E">
        <w:rPr>
          <w:rFonts w:ascii="Times New Roman" w:hAnsi="Times New Roman" w:cs="Times New Roman"/>
        </w:rPr>
        <w:t>说明叉不到</w:t>
      </w:r>
      <w:proofErr w:type="gramEnd"/>
      <w:r w:rsidRPr="00B25C3E">
        <w:rPr>
          <w:rFonts w:ascii="Times New Roman" w:hAnsi="Times New Roman" w:cs="Times New Roman"/>
        </w:rPr>
        <w:t>鱼的原因是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272B82" w:rsidRPr="00B25C3E" w:rsidRDefault="001D3C29" w:rsidP="00272B82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87264" behindDoc="0" locked="0" layoutInCell="1" allowOverlap="1" wp14:anchorId="1F59953B" wp14:editId="4ABEB5E0">
            <wp:simplePos x="0" y="0"/>
            <wp:positionH relativeFrom="column">
              <wp:posOffset>3890645</wp:posOffset>
            </wp:positionH>
            <wp:positionV relativeFrom="paragraph">
              <wp:posOffset>53340</wp:posOffset>
            </wp:positionV>
            <wp:extent cx="819150" cy="876300"/>
            <wp:effectExtent l="0" t="0" r="0" b="0"/>
            <wp:wrapSquare wrapText="bothSides"/>
            <wp:docPr id="73" name="图片 73" descr="http://czwl.cooco.net.cn/files/down/test/2016/01/06/05/2016010605363534514463.files/image0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 descr="http://czwl.cooco.net.cn/files/down/test/2016/01/06/05/2016010605363534514463.files/image013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88288" behindDoc="0" locked="0" layoutInCell="1" allowOverlap="1" wp14:anchorId="22B70F8E" wp14:editId="63DC8EA7">
            <wp:simplePos x="0" y="0"/>
            <wp:positionH relativeFrom="column">
              <wp:posOffset>4785995</wp:posOffset>
            </wp:positionH>
            <wp:positionV relativeFrom="paragraph">
              <wp:posOffset>62865</wp:posOffset>
            </wp:positionV>
            <wp:extent cx="790575" cy="857250"/>
            <wp:effectExtent l="0" t="0" r="0" b="0"/>
            <wp:wrapSquare wrapText="bothSides"/>
            <wp:docPr id="72" name="图片 72" descr="http://czwl.cooco.net.cn/files/down/test/2016/01/06/05/2016010605363534514463.files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http://czwl.cooco.net.cn/files/down/test/2016/01/06/05/2016010605363534514463.files/image014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86240" behindDoc="0" locked="0" layoutInCell="1" allowOverlap="1" wp14:anchorId="2BABF7B9" wp14:editId="7F4B370A">
            <wp:simplePos x="0" y="0"/>
            <wp:positionH relativeFrom="column">
              <wp:posOffset>2919095</wp:posOffset>
            </wp:positionH>
            <wp:positionV relativeFrom="paragraph">
              <wp:posOffset>72390</wp:posOffset>
            </wp:positionV>
            <wp:extent cx="819150" cy="857250"/>
            <wp:effectExtent l="0" t="0" r="0" b="0"/>
            <wp:wrapSquare wrapText="bothSides"/>
            <wp:docPr id="74" name="图片 74" descr="http://czwl.cooco.net.cn/files/down/test/2016/01/06/05/2016010605363534514463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http://czwl.cooco.net.cn/files/down/test/2016/01/06/05/2016010605363534514463.files/image012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191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85216" behindDoc="0" locked="0" layoutInCell="1" allowOverlap="1" wp14:anchorId="038B7BBD" wp14:editId="1916B3F1">
            <wp:simplePos x="0" y="0"/>
            <wp:positionH relativeFrom="column">
              <wp:posOffset>2042795</wp:posOffset>
            </wp:positionH>
            <wp:positionV relativeFrom="paragraph">
              <wp:posOffset>62865</wp:posOffset>
            </wp:positionV>
            <wp:extent cx="819150" cy="876300"/>
            <wp:effectExtent l="0" t="0" r="0" b="0"/>
            <wp:wrapSquare wrapText="bothSides"/>
            <wp:docPr id="75" name="图片 75" descr="http://czwl.cooco.net.cn/files/down/test/2016/01/06/05/2016010605363534514463.fil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 descr="http://czwl.cooco.net.cn/files/down/test/2016/01/06/05/2016010605363534514463.files/image011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2B82" w:rsidRPr="00B25C3E" w:rsidRDefault="00272B82" w:rsidP="00272B82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72B82" w:rsidRPr="00B25C3E" w:rsidRDefault="00272B82" w:rsidP="00272B82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85104" w:rsidRPr="00B25C3E" w:rsidRDefault="002245B5" w:rsidP="001D3C29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color w:val="FF0000"/>
          <w:szCs w:val="24"/>
        </w:rPr>
        <w:pict>
          <v:shape id="_x0000_s1264" type="#_x0000_t202" style="position:absolute;left:0;text-align:left;margin-left:139.85pt;margin-top:2.7pt;width:300pt;height:22.5pt;z-index:251789312" filled="f" stroked="f">
            <v:textbox style="mso-next-textbox:#_x0000_s1264">
              <w:txbxContent>
                <w:p w:rsidR="00EE1DE9" w:rsidRDefault="00EE1DE9" w:rsidP="00272B82">
                  <w:pPr>
                    <w:ind w:left="420" w:firstLine="420"/>
                  </w:pP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A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B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C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D</w:t>
                  </w:r>
                </w:p>
              </w:txbxContent>
            </v:textbox>
          </v:shape>
        </w:pic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lastRenderedPageBreak/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  <w:r w:rsidR="002A3FF5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="00272B82" w:rsidRPr="00B25C3E">
        <w:rPr>
          <w:rFonts w:ascii="Times New Roman" w:hAnsi="Times New Roman" w:cs="Times New Roman" w:hint="eastAsia"/>
          <w:color w:val="FF0000"/>
          <w:szCs w:val="24"/>
        </w:rPr>
        <w:t>D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787403" w:rsidRPr="00B25C3E" w:rsidRDefault="00285104" w:rsidP="00787403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5</w:t>
      </w:r>
      <w:r w:rsidRPr="00B25C3E">
        <w:rPr>
          <w:rFonts w:ascii="Times New Roman" w:hAnsi="Times New Roman" w:cs="Times New Roman"/>
          <w:szCs w:val="24"/>
        </w:rPr>
        <w:t>】</w:t>
      </w:r>
      <w:r w:rsidR="00B25C3E" w:rsidRPr="00B25C3E">
        <w:rPr>
          <w:rFonts w:ascii="Times New Roman" w:hAnsi="Times New Roman" w:cs="Times New Roman"/>
        </w:rPr>
        <w:t>如图</w:t>
      </w:r>
      <w:r w:rsidR="00787403" w:rsidRPr="00B25C3E">
        <w:rPr>
          <w:rFonts w:ascii="Times New Roman" w:hAnsi="Times New Roman" w:cs="Times New Roman"/>
        </w:rPr>
        <w:t>把一块长方体玻璃砖压在有</w:t>
      </w:r>
      <w:r w:rsidR="00787403" w:rsidRPr="00B25C3E">
        <w:rPr>
          <w:rFonts w:ascii="Times New Roman" w:hAnsi="Times New Roman" w:cs="Times New Roman"/>
        </w:rPr>
        <w:t>“</w:t>
      </w:r>
      <w:r w:rsidR="00787403" w:rsidRPr="00B25C3E">
        <w:rPr>
          <w:rFonts w:ascii="Times New Roman" w:hAnsi="Times New Roman" w:cs="Times New Roman"/>
        </w:rPr>
        <w:t>科学</w:t>
      </w:r>
      <w:r w:rsidR="00787403" w:rsidRPr="00B25C3E">
        <w:rPr>
          <w:rFonts w:ascii="Times New Roman" w:hAnsi="Times New Roman" w:cs="Times New Roman"/>
        </w:rPr>
        <w:t>”</w:t>
      </w:r>
      <w:r w:rsidR="00B25C3E">
        <w:rPr>
          <w:rFonts w:ascii="Times New Roman" w:hAnsi="Times New Roman" w:cs="Times New Roman"/>
        </w:rPr>
        <w:t>两字的书上</w:t>
      </w:r>
      <w:r w:rsidR="00787403" w:rsidRPr="00B25C3E">
        <w:rPr>
          <w:rFonts w:ascii="Times New Roman" w:hAnsi="Times New Roman" w:cs="Times New Roman"/>
        </w:rPr>
        <w:t>。图中</w:t>
      </w:r>
      <w:r w:rsidR="00787403" w:rsidRPr="001D3C29">
        <w:rPr>
          <w:rFonts w:asciiTheme="minorEastAsia" w:hAnsiTheme="minorEastAsia" w:cs="Times New Roman"/>
        </w:rPr>
        <w:t>“科学”两</w:t>
      </w:r>
      <w:r w:rsidR="00787403" w:rsidRPr="00B25C3E">
        <w:rPr>
          <w:rFonts w:ascii="Times New Roman" w:hAnsi="Times New Roman" w:cs="Times New Roman"/>
        </w:rPr>
        <w:t>字是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787403" w:rsidRPr="00B25C3E" w:rsidRDefault="00787403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93408" behindDoc="0" locked="0" layoutInCell="1" allowOverlap="1" wp14:anchorId="16C51A34" wp14:editId="228AFCCE">
            <wp:simplePos x="0" y="0"/>
            <wp:positionH relativeFrom="column">
              <wp:posOffset>4081145</wp:posOffset>
            </wp:positionH>
            <wp:positionV relativeFrom="paragraph">
              <wp:posOffset>53340</wp:posOffset>
            </wp:positionV>
            <wp:extent cx="1171575" cy="781050"/>
            <wp:effectExtent l="0" t="0" r="0" b="0"/>
            <wp:wrapSquare wrapText="bothSides"/>
            <wp:docPr id="83" name="图片 83" descr="http://czwl.cooco.net.cn/files/down/test/2015/06/27/17/2015062717172217930822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zwl.cooco.net.cn/files/down/test/2015/06/27/17/2015062717172217930822.files/image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7" b="15178"/>
                    <a:stretch/>
                  </pic:blipFill>
                  <pic:spPr bwMode="auto">
                    <a:xfrm>
                      <a:off x="0" y="0"/>
                      <a:ext cx="11715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．变浅的虚像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．变浅的实像</w:t>
      </w:r>
    </w:p>
    <w:p w:rsidR="00285104" w:rsidRPr="00B25C3E" w:rsidRDefault="00787403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．变深的虚像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．变深的实像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  <w:r w:rsidR="002A3FF5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="00787403" w:rsidRPr="00B25C3E">
        <w:rPr>
          <w:rFonts w:ascii="Times New Roman" w:hAnsi="Times New Roman" w:cs="Times New Roman" w:hint="eastAsia"/>
          <w:color w:val="FF0000"/>
          <w:szCs w:val="24"/>
        </w:rPr>
        <w:t>A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E95DA2" w:rsidRPr="00B25C3E" w:rsidRDefault="00285104" w:rsidP="00E95DA2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6</w:t>
      </w:r>
      <w:r w:rsidRPr="00B25C3E">
        <w:rPr>
          <w:rFonts w:ascii="Times New Roman" w:hAnsi="Times New Roman" w:cs="Times New Roman"/>
          <w:szCs w:val="24"/>
        </w:rPr>
        <w:t>】</w:t>
      </w:r>
      <w:r w:rsidR="00E95DA2" w:rsidRPr="00B25C3E">
        <w:rPr>
          <w:rFonts w:ascii="Times New Roman" w:hAnsi="Times New Roman" w:cs="Times New Roman"/>
        </w:rPr>
        <w:t>如图所示用气枪射击池水中的鱼，在射击时应瞄准</w:t>
      </w:r>
      <w:r w:rsidR="00B25C3E">
        <w:rPr>
          <w:rFonts w:ascii="Times New Roman" w:hAnsi="Times New Roman" w:cs="Times New Roman" w:hint="eastAsia"/>
        </w:rPr>
        <w:tab/>
      </w:r>
      <w:r w:rsidR="00E95DA2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E95DA2" w:rsidRPr="00B25C3E">
        <w:rPr>
          <w:rFonts w:ascii="Times New Roman" w:hAnsi="Times New Roman" w:cs="Times New Roman"/>
        </w:rPr>
        <w:t>）</w:t>
      </w:r>
    </w:p>
    <w:p w:rsidR="00E95DA2" w:rsidRPr="00B25C3E" w:rsidRDefault="00E95DA2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95456" behindDoc="0" locked="0" layoutInCell="1" allowOverlap="1" wp14:anchorId="4911425A" wp14:editId="362B5688">
            <wp:simplePos x="0" y="0"/>
            <wp:positionH relativeFrom="column">
              <wp:posOffset>4243070</wp:posOffset>
            </wp:positionH>
            <wp:positionV relativeFrom="paragraph">
              <wp:posOffset>75565</wp:posOffset>
            </wp:positionV>
            <wp:extent cx="1276350" cy="590550"/>
            <wp:effectExtent l="0" t="0" r="0" b="0"/>
            <wp:wrapSquare wrapText="bothSides"/>
            <wp:docPr id="86" name="图片 86" descr="http://czwl.cooco.net.cn/files/down/test/2014/12/24/00/2014122400423750722971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http://czwl.cooco.net.cn/files/down/test/2014/12/24/00/2014122400423750722971.files/image003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．看到的鱼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．看到的鱼的上部</w:t>
      </w:r>
    </w:p>
    <w:p w:rsidR="00E95DA2" w:rsidRPr="00B25C3E" w:rsidRDefault="00E95DA2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．看到的鱼的下部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．看到的鱼的右边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  <w:r w:rsidR="002A3FF5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="00E95DA2" w:rsidRPr="00B25C3E">
        <w:rPr>
          <w:rFonts w:ascii="Times New Roman" w:hAnsi="Times New Roman" w:cs="Times New Roman" w:hint="eastAsia"/>
          <w:color w:val="FF0000"/>
          <w:szCs w:val="24"/>
        </w:rPr>
        <w:t>C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9F4B58" w:rsidRPr="00B25C3E" w:rsidRDefault="00B25C3E" w:rsidP="009F4B58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05696" behindDoc="0" locked="0" layoutInCell="1" allowOverlap="1" wp14:anchorId="0B9401CB" wp14:editId="48157507">
            <wp:simplePos x="0" y="0"/>
            <wp:positionH relativeFrom="column">
              <wp:posOffset>4424045</wp:posOffset>
            </wp:positionH>
            <wp:positionV relativeFrom="paragraph">
              <wp:posOffset>145415</wp:posOffset>
            </wp:positionV>
            <wp:extent cx="1047750" cy="1228725"/>
            <wp:effectExtent l="0" t="0" r="0" b="0"/>
            <wp:wrapSquare wrapText="bothSides"/>
            <wp:docPr id="15" name="图片 15" descr="http://czwl.cooco.net.cn/files/down/test/2016/05/08/22/2016050822525754100938.files/image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czwl.cooco.net.cn/files/down/test/2016/05/08/22/2016050822525754100938.files/image0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5" b="20371"/>
                    <a:stretch/>
                  </pic:blipFill>
                  <pic:spPr bwMode="auto">
                    <a:xfrm>
                      <a:off x="0" y="0"/>
                      <a:ext cx="10477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hAnsi="Times New Roman" w:cs="Times New Roman"/>
          <w:szCs w:val="24"/>
        </w:rPr>
        <w:t>【例</w:t>
      </w:r>
      <w:r w:rsidR="00285104" w:rsidRPr="00B25C3E">
        <w:rPr>
          <w:rFonts w:ascii="Times New Roman" w:hAnsi="Times New Roman" w:cs="Times New Roman" w:hint="eastAsia"/>
          <w:szCs w:val="24"/>
        </w:rPr>
        <w:t>7</w:t>
      </w:r>
      <w:r w:rsidR="00285104" w:rsidRPr="00B25C3E">
        <w:rPr>
          <w:rFonts w:ascii="Times New Roman" w:hAnsi="Times New Roman" w:cs="Times New Roman"/>
          <w:szCs w:val="24"/>
        </w:rPr>
        <w:t>】</w:t>
      </w:r>
      <w:r w:rsidR="009F4B58" w:rsidRPr="00B25C3E">
        <w:rPr>
          <w:rFonts w:ascii="Times New Roman" w:hAnsi="Times New Roman" w:cs="Times New Roman"/>
        </w:rPr>
        <w:t>小华同学用激光笔照射水面，在水槽壁上出现两个红点</w:t>
      </w:r>
      <w:r w:rsidR="009F4B58" w:rsidRPr="00B25C3E">
        <w:rPr>
          <w:rFonts w:ascii="Times New Roman" w:hAnsi="Times New Roman" w:cs="Times New Roman"/>
        </w:rPr>
        <w:t>A</w:t>
      </w:r>
      <w:r w:rsidR="009F4B58" w:rsidRPr="00B25C3E">
        <w:rPr>
          <w:rFonts w:ascii="Times New Roman" w:hAnsi="Times New Roman" w:cs="Times New Roman"/>
        </w:rPr>
        <w:t>和</w:t>
      </w:r>
      <w:r w:rsidR="009F4B58" w:rsidRPr="00B25C3E">
        <w:rPr>
          <w:rFonts w:ascii="Times New Roman" w:hAnsi="Times New Roman" w:cs="Times New Roman"/>
        </w:rPr>
        <w:t>B</w:t>
      </w:r>
      <w:r w:rsidR="009F4B58" w:rsidRPr="00B25C3E">
        <w:rPr>
          <w:rFonts w:ascii="Times New Roman" w:hAnsi="Times New Roman" w:cs="Times New Roman"/>
        </w:rPr>
        <w:t>，如图。若保持入射点</w:t>
      </w:r>
      <w:r w:rsidR="009F4B58" w:rsidRPr="00B25C3E">
        <w:rPr>
          <w:rFonts w:ascii="Times New Roman" w:hAnsi="Times New Roman" w:cs="Times New Roman"/>
        </w:rPr>
        <w:t>O</w:t>
      </w:r>
      <w:r w:rsidR="009F4B58" w:rsidRPr="00B25C3E">
        <w:rPr>
          <w:rFonts w:ascii="Times New Roman" w:hAnsi="Times New Roman" w:cs="Times New Roman"/>
        </w:rPr>
        <w:t>的位置不变，欲使</w:t>
      </w:r>
      <w:r w:rsidR="009F4B58" w:rsidRPr="00B25C3E">
        <w:rPr>
          <w:rFonts w:ascii="Times New Roman" w:hAnsi="Times New Roman" w:cs="Times New Roman"/>
        </w:rPr>
        <w:t>A</w:t>
      </w:r>
      <w:r w:rsidR="009F4B58" w:rsidRPr="00B25C3E">
        <w:rPr>
          <w:rFonts w:ascii="Times New Roman" w:hAnsi="Times New Roman" w:cs="Times New Roman"/>
        </w:rPr>
        <w:t>点下移至</w:t>
      </w:r>
      <w:r w:rsidR="009F4B58" w:rsidRPr="00B25C3E">
        <w:rPr>
          <w:rFonts w:ascii="Times New Roman" w:hAnsi="Times New Roman" w:cs="Times New Roman"/>
        </w:rPr>
        <w:t>A</w:t>
      </w:r>
      <w:r w:rsidR="001D3C29" w:rsidRPr="001D3C29">
        <w:rPr>
          <w:rFonts w:ascii="Times New Roman" w:hAnsi="Times New Roman" w:cs="Times New Roman" w:hint="eastAsia"/>
        </w:rPr>
        <w:t>´</w:t>
      </w:r>
      <w:r w:rsidR="009F4B58" w:rsidRPr="00B25C3E">
        <w:rPr>
          <w:rFonts w:ascii="Times New Roman" w:hAnsi="Times New Roman" w:cs="Times New Roman"/>
        </w:rPr>
        <w:t>，应使入射光线</w:t>
      </w:r>
      <w:r w:rsidR="009F4B58" w:rsidRPr="00B25C3E">
        <w:rPr>
          <w:rFonts w:ascii="Times New Roman" w:hAnsi="Times New Roman" w:cs="Times New Roman"/>
        </w:rPr>
        <w:t>MO</w:t>
      </w:r>
      <w:r w:rsidR="009F4B58" w:rsidRPr="00B25C3E">
        <w:rPr>
          <w:rFonts w:ascii="Times New Roman" w:hAnsi="Times New Roman" w:cs="Times New Roman"/>
        </w:rPr>
        <w:t>绕着点</w:t>
      </w:r>
      <w:r w:rsidR="009F4B58" w:rsidRPr="00B25C3E">
        <w:rPr>
          <w:rFonts w:ascii="Times New Roman" w:hAnsi="Times New Roman" w:cs="Times New Roman"/>
        </w:rPr>
        <w:t>O</w:t>
      </w:r>
      <w:r w:rsidR="009F4B58" w:rsidRPr="00B25C3E">
        <w:rPr>
          <w:rFonts w:ascii="Times New Roman" w:hAnsi="Times New Roman" w:cs="Times New Roman"/>
        </w:rPr>
        <w:t>沿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9F4B58" w:rsidRPr="00B25C3E">
        <w:rPr>
          <w:rFonts w:ascii="Times New Roman" w:hAnsi="Times New Roman" w:cs="Times New Roman"/>
        </w:rPr>
        <w:t>（选填</w:t>
      </w:r>
      <w:r w:rsidR="009F4B58" w:rsidRPr="001D3C29">
        <w:rPr>
          <w:rFonts w:asciiTheme="minorEastAsia" w:hAnsiTheme="minorEastAsia" w:cs="Times New Roman"/>
        </w:rPr>
        <w:t>“顺时针”或“逆时针”</w:t>
      </w:r>
      <w:r w:rsidR="009F4B58" w:rsidRPr="00B25C3E">
        <w:rPr>
          <w:rFonts w:ascii="Times New Roman" w:hAnsi="Times New Roman" w:cs="Times New Roman"/>
        </w:rPr>
        <w:t>）方向转动；若保持入射光线不变，欲使</w:t>
      </w:r>
      <w:r w:rsidR="009F4B58" w:rsidRPr="00B25C3E">
        <w:rPr>
          <w:rFonts w:ascii="Times New Roman" w:hAnsi="Times New Roman" w:cs="Times New Roman"/>
        </w:rPr>
        <w:t>B</w:t>
      </w:r>
      <w:r w:rsidR="009F4B58" w:rsidRPr="00B25C3E">
        <w:rPr>
          <w:rFonts w:ascii="Times New Roman" w:hAnsi="Times New Roman" w:cs="Times New Roman"/>
        </w:rPr>
        <w:t>点下移至</w:t>
      </w:r>
      <w:r w:rsidR="009F4B58" w:rsidRPr="00B25C3E">
        <w:rPr>
          <w:rFonts w:ascii="Times New Roman" w:hAnsi="Times New Roman" w:cs="Times New Roman"/>
        </w:rPr>
        <w:t>B</w:t>
      </w:r>
      <w:r w:rsidR="001D3C29" w:rsidRPr="001D3C29">
        <w:rPr>
          <w:rFonts w:ascii="Times New Roman" w:hAnsi="Times New Roman" w:cs="Times New Roman" w:hint="eastAsia"/>
        </w:rPr>
        <w:t>´</w:t>
      </w:r>
      <w:r w:rsidR="009F4B58" w:rsidRPr="00B25C3E">
        <w:rPr>
          <w:rFonts w:ascii="Times New Roman" w:hAnsi="Times New Roman" w:cs="Times New Roman"/>
        </w:rPr>
        <w:t>，应使水面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9F4B58" w:rsidRPr="00B25C3E">
        <w:rPr>
          <w:rFonts w:ascii="Times New Roman" w:hAnsi="Times New Roman" w:cs="Times New Roman"/>
        </w:rPr>
        <w:t>（选填</w:t>
      </w:r>
      <w:r w:rsidR="009F4B58" w:rsidRPr="001D3C29">
        <w:rPr>
          <w:rFonts w:asciiTheme="minorEastAsia" w:hAnsiTheme="minorEastAsia" w:cs="Times New Roman"/>
        </w:rPr>
        <w:t>“上升”或“下降”</w:t>
      </w:r>
      <w:r w:rsidR="009F4B58" w:rsidRPr="00B25C3E">
        <w:rPr>
          <w:rFonts w:ascii="Times New Roman" w:hAnsi="Times New Roman" w:cs="Times New Roman"/>
        </w:rPr>
        <w:t>），在水面变化过程中，折射角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9F4B58" w:rsidRPr="00B25C3E">
        <w:rPr>
          <w:rFonts w:ascii="Times New Roman" w:hAnsi="Times New Roman" w:cs="Times New Roman"/>
        </w:rPr>
        <w:t>（选填</w:t>
      </w:r>
      <w:r w:rsidR="009F4B58" w:rsidRPr="001D3C29">
        <w:rPr>
          <w:rFonts w:asciiTheme="minorEastAsia" w:hAnsiTheme="minorEastAsia" w:cs="Times New Roman"/>
        </w:rPr>
        <w:t>“增大”、“不变”或“减小”）</w:t>
      </w:r>
      <w:r w:rsidR="009F4B58" w:rsidRPr="00B25C3E">
        <w:rPr>
          <w:rFonts w:ascii="Times New Roman" w:hAnsi="Times New Roman" w:cs="Times New Roman"/>
        </w:rPr>
        <w:t>。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  <w:r w:rsidR="002A3FF5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="009F4B58" w:rsidRPr="00B25C3E">
        <w:rPr>
          <w:rFonts w:ascii="Times New Roman" w:hAnsi="Times New Roman" w:cs="Times New Roman"/>
          <w:color w:val="FF0000"/>
          <w:szCs w:val="24"/>
        </w:rPr>
        <w:t>顺时针</w:t>
      </w:r>
      <w:r w:rsidR="009F4B58" w:rsidRPr="00B25C3E">
        <w:rPr>
          <w:rFonts w:ascii="Times New Roman" w:hAnsi="Times New Roman" w:cs="Times New Roman" w:hint="eastAsia"/>
          <w:color w:val="FF0000"/>
          <w:szCs w:val="24"/>
        </w:rPr>
        <w:t>；</w:t>
      </w:r>
      <w:r w:rsidR="009F4B58" w:rsidRPr="00B25C3E">
        <w:rPr>
          <w:rFonts w:ascii="Times New Roman" w:hAnsi="Times New Roman" w:cs="Times New Roman"/>
          <w:color w:val="FF0000"/>
          <w:szCs w:val="24"/>
        </w:rPr>
        <w:t>上升</w:t>
      </w:r>
      <w:r w:rsidR="009F4B58" w:rsidRPr="00B25C3E">
        <w:rPr>
          <w:rFonts w:ascii="Times New Roman" w:hAnsi="Times New Roman" w:cs="Times New Roman" w:hint="eastAsia"/>
          <w:color w:val="FF0000"/>
          <w:szCs w:val="24"/>
        </w:rPr>
        <w:t>；</w:t>
      </w:r>
      <w:r w:rsidR="009F4B58" w:rsidRPr="00B25C3E">
        <w:rPr>
          <w:rFonts w:ascii="Times New Roman" w:hAnsi="Times New Roman" w:cs="Times New Roman"/>
          <w:color w:val="FF0000"/>
          <w:szCs w:val="24"/>
        </w:rPr>
        <w:t>不变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F2485E" w:rsidRPr="00B25C3E" w:rsidRDefault="00285104" w:rsidP="00F2485E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8</w:t>
      </w:r>
      <w:r w:rsidRPr="00B25C3E">
        <w:rPr>
          <w:rFonts w:ascii="Times New Roman" w:hAnsi="Times New Roman" w:cs="Times New Roman"/>
          <w:szCs w:val="24"/>
        </w:rPr>
        <w:t>】</w:t>
      </w:r>
      <w:r w:rsidR="00F2485E" w:rsidRPr="00B25C3E">
        <w:rPr>
          <w:rFonts w:ascii="Times New Roman" w:hAnsi="Times New Roman" w:cs="Times New Roman"/>
        </w:rPr>
        <w:t>小明喝水时，偶然发现透过水面看不见玻璃水杯外侧的手指，他感到很惊奇；玻璃和水都是透明物质，为什么光却不能透过呢？小明决定找出原因，下面是小明的探究过程：</w:t>
      </w: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根据光经过的路径，首先想到了这种现象与光的折射有关，为此他根据光从水中射向空气的光路进行了推测，如下图，光从水中射向空气时，折射角大于人射角，当入射角逐渐增大时，折射角也逐渐增大，那么，当人射角增大到某一值时，会不会</w:t>
      </w:r>
      <w:r w:rsidRPr="00B25C3E">
        <w:rPr>
          <w:rFonts w:ascii="Times New Roman" w:hAnsi="Times New Roman" w:cs="Times New Roman"/>
          <w:szCs w:val="24"/>
        </w:rPr>
        <w:t>…</w:t>
      </w: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35392" behindDoc="0" locked="0" layoutInCell="1" allowOverlap="1" wp14:anchorId="10B4E680" wp14:editId="06FB7B12">
            <wp:simplePos x="0" y="0"/>
            <wp:positionH relativeFrom="column">
              <wp:posOffset>471170</wp:posOffset>
            </wp:positionH>
            <wp:positionV relativeFrom="paragraph">
              <wp:posOffset>50165</wp:posOffset>
            </wp:positionV>
            <wp:extent cx="4572000" cy="971550"/>
            <wp:effectExtent l="0" t="0" r="0" b="0"/>
            <wp:wrapSquare wrapText="bothSides"/>
            <wp:docPr id="103" name="图片 103" descr="http://czwl.cooco.net.cn/files/down/test/2015/06/30/17/2015063017153982187689.files/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czwl.cooco.net.cn/files/down/test/2015/06/30/17/2015063017153982187689.files/image017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F2485E" w:rsidRPr="00B25C3E" w:rsidRDefault="00F2485E" w:rsidP="001D3C29"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lastRenderedPageBreak/>
        <w:t>（</w:t>
      </w:r>
      <w:r w:rsidRPr="00B25C3E">
        <w:rPr>
          <w:rFonts w:ascii="Times New Roman" w:hAnsi="Times New Roman" w:cs="Times New Roman"/>
          <w:szCs w:val="24"/>
        </w:rPr>
        <w:t>1</w:t>
      </w:r>
      <w:r w:rsidRPr="00B25C3E">
        <w:rPr>
          <w:rFonts w:ascii="Times New Roman" w:hAnsi="Times New Roman" w:cs="Times New Roman"/>
          <w:szCs w:val="24"/>
        </w:rPr>
        <w:t>）小明的推测是</w:t>
      </w:r>
      <w:r w:rsidR="00E36986" w:rsidRPr="00B25C3E">
        <w:rPr>
          <w:rFonts w:ascii="Times New Roman" w:hAnsi="Times New Roman" w:cs="Times New Roman" w:hint="eastAsia"/>
        </w:rPr>
        <w:t>___________________________</w:t>
      </w:r>
      <w:r w:rsidRPr="00B25C3E">
        <w:rPr>
          <w:rFonts w:ascii="Times New Roman" w:hAnsi="Times New Roman" w:cs="Times New Roman"/>
          <w:szCs w:val="24"/>
        </w:rPr>
        <w:t>。</w:t>
      </w: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（</w:t>
      </w:r>
      <w:r w:rsidRPr="00B25C3E">
        <w:rPr>
          <w:rFonts w:ascii="Times New Roman" w:hAnsi="Times New Roman" w:cs="Times New Roman"/>
          <w:szCs w:val="24"/>
        </w:rPr>
        <w:t>2</w:t>
      </w:r>
      <w:r w:rsidRPr="00B25C3E">
        <w:rPr>
          <w:rFonts w:ascii="Times New Roman" w:hAnsi="Times New Roman" w:cs="Times New Roman"/>
          <w:szCs w:val="24"/>
        </w:rPr>
        <w:t>）小</w:t>
      </w:r>
      <w:proofErr w:type="gramStart"/>
      <w:r w:rsidRPr="00B25C3E">
        <w:rPr>
          <w:rFonts w:ascii="Times New Roman" w:hAnsi="Times New Roman" w:cs="Times New Roman"/>
          <w:szCs w:val="24"/>
        </w:rPr>
        <w:t>明为了</w:t>
      </w:r>
      <w:proofErr w:type="gramEnd"/>
      <w:r w:rsidRPr="00B25C3E">
        <w:rPr>
          <w:rFonts w:ascii="Times New Roman" w:hAnsi="Times New Roman" w:cs="Times New Roman"/>
          <w:szCs w:val="24"/>
        </w:rPr>
        <w:t>验证自己的推测，进行了如下图所示的实验，实验过程中逐渐增大激光笔射向水面的入射角的角度，当增大到某一角度时，小</w:t>
      </w:r>
      <w:proofErr w:type="gramStart"/>
      <w:r w:rsidRPr="00B25C3E">
        <w:rPr>
          <w:rFonts w:ascii="Times New Roman" w:hAnsi="Times New Roman" w:cs="Times New Roman"/>
          <w:szCs w:val="24"/>
        </w:rPr>
        <w:t>明观察</w:t>
      </w:r>
      <w:proofErr w:type="gramEnd"/>
      <w:r w:rsidRPr="00B25C3E">
        <w:rPr>
          <w:rFonts w:ascii="Times New Roman" w:hAnsi="Times New Roman" w:cs="Times New Roman"/>
          <w:szCs w:val="24"/>
        </w:rPr>
        <w:t>到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Pr="00B25C3E">
        <w:rPr>
          <w:rFonts w:ascii="Times New Roman" w:hAnsi="Times New Roman" w:cs="Times New Roman"/>
          <w:szCs w:val="24"/>
        </w:rPr>
        <w:t>，证实了自己的推测。</w:t>
      </w: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36416" behindDoc="0" locked="0" layoutInCell="1" allowOverlap="1" wp14:anchorId="78AD0859" wp14:editId="212641FC">
            <wp:simplePos x="0" y="0"/>
            <wp:positionH relativeFrom="column">
              <wp:posOffset>1185545</wp:posOffset>
            </wp:positionH>
            <wp:positionV relativeFrom="paragraph">
              <wp:posOffset>46990</wp:posOffset>
            </wp:positionV>
            <wp:extent cx="3238500" cy="1419225"/>
            <wp:effectExtent l="0" t="0" r="0" b="0"/>
            <wp:wrapSquare wrapText="bothSides"/>
            <wp:docPr id="102" name="图片 102" descr="http://czwl.cooco.net.cn/files/down/test/2015/06/30/17/2015063017153982187689.files/image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czwl.cooco.net.cn/files/down/test/2015/06/30/17/2015063017153982187689.files/image018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E36986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（</w:t>
      </w:r>
      <w:r w:rsidRPr="00B25C3E">
        <w:rPr>
          <w:rFonts w:ascii="Times New Roman" w:hAnsi="Times New Roman" w:cs="Times New Roman"/>
          <w:szCs w:val="24"/>
        </w:rPr>
        <w:t>3</w:t>
      </w:r>
      <w:r w:rsidRPr="00B25C3E">
        <w:rPr>
          <w:rFonts w:ascii="Times New Roman" w:hAnsi="Times New Roman" w:cs="Times New Roman"/>
          <w:szCs w:val="24"/>
        </w:rPr>
        <w:t>）当光从空气射向水中时，也会</w:t>
      </w:r>
      <w:r w:rsidRPr="001D3C29">
        <w:rPr>
          <w:rFonts w:asciiTheme="minorEastAsia" w:hAnsiTheme="minorEastAsia" w:cs="Times New Roman"/>
          <w:szCs w:val="24"/>
        </w:rPr>
        <w:t>出现“看不见”的现象</w:t>
      </w:r>
      <w:r w:rsidRPr="00B25C3E">
        <w:rPr>
          <w:rFonts w:ascii="Times New Roman" w:hAnsi="Times New Roman" w:cs="Times New Roman"/>
          <w:szCs w:val="24"/>
        </w:rPr>
        <w:t>吗？说出你的观点并解释：</w:t>
      </w:r>
      <w:r w:rsidR="00E36986" w:rsidRPr="00B25C3E">
        <w:rPr>
          <w:rFonts w:ascii="Times New Roman" w:hAnsi="Times New Roman" w:cs="Times New Roman" w:hint="eastAsia"/>
        </w:rPr>
        <w:t>__________</w:t>
      </w:r>
    </w:p>
    <w:p w:rsidR="00F2485E" w:rsidRPr="00B25C3E" w:rsidRDefault="00E36986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 w:hint="eastAsia"/>
        </w:rPr>
        <w:t>___________________________________</w:t>
      </w:r>
      <w:r w:rsidR="00F2485E" w:rsidRPr="00B25C3E">
        <w:rPr>
          <w:rFonts w:ascii="Times New Roman" w:hAnsi="Times New Roman" w:cs="Times New Roman"/>
          <w:szCs w:val="24"/>
        </w:rPr>
        <w:t>。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  <w:r w:rsidR="002A3FF5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【答案】</w:t>
      </w:r>
      <w:r w:rsidR="00F2485E" w:rsidRPr="00B25C3E">
        <w:rPr>
          <w:rFonts w:ascii="Times New Roman" w:hAnsi="Times New Roman" w:cs="Times New Roman"/>
          <w:color w:val="FF0000"/>
          <w:szCs w:val="24"/>
        </w:rPr>
        <w:t>（</w:t>
      </w:r>
      <w:r w:rsidR="00F2485E" w:rsidRPr="00B25C3E">
        <w:rPr>
          <w:rFonts w:ascii="Times New Roman" w:hAnsi="Times New Roman" w:cs="Times New Roman"/>
          <w:color w:val="FF0000"/>
          <w:szCs w:val="24"/>
        </w:rPr>
        <w:t>1</w:t>
      </w:r>
      <w:r w:rsidR="00F2485E" w:rsidRPr="00B25C3E">
        <w:rPr>
          <w:rFonts w:ascii="Times New Roman" w:hAnsi="Times New Roman" w:cs="Times New Roman"/>
          <w:color w:val="FF0000"/>
          <w:szCs w:val="24"/>
        </w:rPr>
        <w:t>）折射光线消失（</w:t>
      </w:r>
      <w:r w:rsidR="00F2485E" w:rsidRPr="00B25C3E">
        <w:rPr>
          <w:rFonts w:ascii="Times New Roman" w:hAnsi="Times New Roman" w:cs="Times New Roman"/>
          <w:color w:val="FF0000"/>
          <w:szCs w:val="24"/>
        </w:rPr>
        <w:t>2</w:t>
      </w:r>
      <w:r w:rsidR="00F2485E" w:rsidRPr="00B25C3E">
        <w:rPr>
          <w:rFonts w:ascii="Times New Roman" w:hAnsi="Times New Roman" w:cs="Times New Roman"/>
          <w:color w:val="FF0000"/>
          <w:szCs w:val="24"/>
        </w:rPr>
        <w:t>）光斑消失（</w:t>
      </w:r>
      <w:r w:rsidR="00F2485E" w:rsidRPr="00B25C3E">
        <w:rPr>
          <w:rFonts w:ascii="Times New Roman" w:hAnsi="Times New Roman" w:cs="Times New Roman"/>
          <w:color w:val="FF0000"/>
          <w:szCs w:val="24"/>
        </w:rPr>
        <w:t>3</w:t>
      </w:r>
      <w:r w:rsidR="00F2485E" w:rsidRPr="00B25C3E">
        <w:rPr>
          <w:rFonts w:ascii="Times New Roman" w:hAnsi="Times New Roman" w:cs="Times New Roman"/>
          <w:color w:val="FF0000"/>
          <w:szCs w:val="24"/>
        </w:rPr>
        <w:t>）不会光从空气斜射入水水中时，折射角始终小于入射角</w:t>
      </w:r>
    </w:p>
    <w:p w:rsidR="00285104" w:rsidRPr="00B25C3E" w:rsidRDefault="00285104" w:rsidP="00285104">
      <w:pPr>
        <w:spacing w:line="400" w:lineRule="exact"/>
        <w:ind w:leftChars="200" w:left="420"/>
        <w:rPr>
          <w:rFonts w:ascii="Times New Roman" w:hAnsi="Times New Roman" w:cs="Times New Roman"/>
          <w:spacing w:val="-6"/>
          <w:szCs w:val="21"/>
        </w:rPr>
      </w:pPr>
    </w:p>
    <w:p w:rsidR="00285104" w:rsidRPr="00B25C3E" w:rsidRDefault="00285104" w:rsidP="00285104">
      <w:pPr>
        <w:spacing w:line="400" w:lineRule="exact"/>
        <w:ind w:leftChars="200" w:left="420"/>
        <w:rPr>
          <w:rFonts w:ascii="Times New Roman" w:hAnsi="Times New Roman" w:cs="Times New Roman"/>
          <w:szCs w:val="24"/>
        </w:rPr>
      </w:pPr>
    </w:p>
    <w:p w:rsidR="00502999" w:rsidRPr="00B25C3E" w:rsidRDefault="002245B5" w:rsidP="00285104"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组合 5" o:spid="_x0000_s1035" style="position:absolute;left:0;text-align:left;margin-left:-.4pt;margin-top:10.2pt;width:110.25pt;height:49.5pt;z-index:251698176" coordsize="14001,6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">
            <v:shape id="图片 60" o:spid="_x0000_s1036" type="#_x0000_t75" style="position:absolute;width:14001;height:628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cvIXCAAAA2wAAAA8AAABkcnMvZG93bnJldi54bWxETz1rwzAQ3Qv5D+IC2Ro5JZjgRjFtINDF&#10;tHUyZDysq+XYOhlLsd3++moodHy8730+206MNPjGsYLNOgFBXDndcK3gcj497kD4gKyxc0wKvslD&#10;flg87DHTbuJPGstQixjCPkMFJoQ+k9JXhiz6teuJI/flBoshwqGWesAphttOPiVJKi02HBsM9nQ0&#10;VLXl3So47m6v9+utNR/bSf+YsSjoXRZKrZbzyzOIQHP4F/+537SCNK6PX+IPkId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z3LyFwgAAANsAAAAPAAAAAAAAAAAAAAAAAJ8C&#10;AABkcnMvZG93bnJldi54bWxQSwUGAAAAAAQABAD3AAAAjgMAAAAA&#10;">
              <v:imagedata r:id="rId61" o:title=""/>
              <v:path arrowok="t"/>
            </v:shape>
            <v:shape id="文本框 61" o:spid="_x0000_s1037" type="#_x0000_t202" style="position:absolute;left:5334;top:2000;width:8667;height:33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mRPsYA&#10;AADbAAAADwAAAGRycy9kb3ducmV2LnhtbESPT2vCQBTE74V+h+UVeil1Y0VboqsU8R/emmjF2yP7&#10;TEKzb0N2TdJv3xWEHoeZ+Q0zW/SmEi01rrSsYDiIQBBnVpecKzik69cPEM4ja6wsk4JfcrCYPz7M&#10;MNa24y9qE5+LAGEXo4LC+zqW0mUFGXQDWxMH72Ibgz7IJpe6wS7ATSXfomgiDZYcFgqsaVlQ9pNc&#10;jYLzS37au35z7EbjUb3atun7t06Ven7qP6cgPPX+P3xv77SCyRBuX8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amRPsYAAADbAAAADwAAAAAAAAAAAAAAAACYAgAAZHJz&#10;L2Rvd25yZXYueG1sUEsFBgAAAAAEAAQA9QAAAIsDAAAAAA==&#10;" fillcolor="#cce8cf" stroked="f" strokeweight=".5pt">
              <v:textbox style="mso-next-textbox:#文本框 61">
                <w:txbxContent>
                  <w:p w:rsidR="00EE1DE9" w:rsidRPr="0014298B" w:rsidRDefault="00EE1DE9">
                    <w:pPr>
                      <w:rPr>
                        <w:rFonts w:ascii="幼圆" w:eastAsia="幼圆"/>
                        <w:b/>
                        <w:sz w:val="24"/>
                        <w:szCs w:val="24"/>
                      </w:rPr>
                    </w:pPr>
                    <w:r w:rsidRPr="0014298B">
                      <w:rPr>
                        <w:rFonts w:ascii="幼圆" w:eastAsia="幼圆" w:hint="eastAsia"/>
                        <w:b/>
                        <w:sz w:val="24"/>
                        <w:szCs w:val="24"/>
                      </w:rPr>
                      <w:t>随堂检测</w:t>
                    </w:r>
                  </w:p>
                </w:txbxContent>
              </v:textbox>
            </v:shape>
          </v:group>
        </w:pict>
      </w:r>
    </w:p>
    <w:p w:rsidR="0014298B" w:rsidRPr="00B25C3E" w:rsidRDefault="0014298B" w:rsidP="00285104">
      <w:pPr>
        <w:spacing w:line="400" w:lineRule="exact"/>
        <w:rPr>
          <w:rFonts w:ascii="Times New Roman" w:hAnsi="Times New Roman" w:cs="Times New Roman"/>
        </w:rPr>
      </w:pPr>
    </w:p>
    <w:p w:rsidR="0014298B" w:rsidRPr="00B25C3E" w:rsidRDefault="0014298B" w:rsidP="00285104">
      <w:pPr>
        <w:spacing w:line="400" w:lineRule="exact"/>
        <w:rPr>
          <w:rFonts w:ascii="Times New Roman" w:hAnsi="Times New Roman" w:cs="Times New Roman"/>
        </w:rPr>
      </w:pPr>
    </w:p>
    <w:p w:rsidR="00D81F96" w:rsidRPr="00B25C3E" w:rsidRDefault="007B0633" w:rsidP="00D81F96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1</w:t>
      </w:r>
      <w:r w:rsidRPr="00B25C3E">
        <w:rPr>
          <w:rFonts w:ascii="Times New Roman" w:hAnsi="Times New Roman" w:cs="Times New Roman"/>
        </w:rPr>
        <w:t>、</w:t>
      </w:r>
      <w:r w:rsidR="00D81F96" w:rsidRPr="00B25C3E">
        <w:rPr>
          <w:rFonts w:ascii="Times New Roman" w:hAnsi="Times New Roman" w:cs="Times New Roman"/>
        </w:rPr>
        <w:t>下列物理现象：</w:t>
      </w:r>
      <w:r w:rsidR="00D81F96" w:rsidRPr="00B25C3E">
        <w:rPr>
          <w:rFonts w:ascii="宋体" w:eastAsia="宋体" w:hAnsi="宋体" w:cs="宋体" w:hint="eastAsia"/>
        </w:rPr>
        <w:t>①</w:t>
      </w:r>
      <w:r w:rsidR="00D81F96" w:rsidRPr="00B25C3E">
        <w:rPr>
          <w:rFonts w:ascii="Times New Roman" w:hAnsi="Times New Roman" w:cs="Times New Roman"/>
        </w:rPr>
        <w:t>老人用放大镜看书；</w:t>
      </w:r>
      <w:r w:rsidR="00D81F96" w:rsidRPr="00B25C3E">
        <w:rPr>
          <w:rFonts w:ascii="宋体" w:eastAsia="宋体" w:hAnsi="宋体" w:cs="宋体" w:hint="eastAsia"/>
        </w:rPr>
        <w:t>②</w:t>
      </w:r>
      <w:r w:rsidR="00D81F96" w:rsidRPr="00B25C3E">
        <w:rPr>
          <w:rFonts w:ascii="Times New Roman" w:hAnsi="Times New Roman" w:cs="Times New Roman"/>
        </w:rPr>
        <w:t>岸上人看到水中的鱼；</w:t>
      </w:r>
      <w:r w:rsidR="00D81F96" w:rsidRPr="00B25C3E">
        <w:rPr>
          <w:rFonts w:ascii="宋体" w:eastAsia="宋体" w:hAnsi="宋体" w:cs="宋体" w:hint="eastAsia"/>
        </w:rPr>
        <w:t>③</w:t>
      </w:r>
      <w:r w:rsidR="00D81F96" w:rsidRPr="00B25C3E">
        <w:rPr>
          <w:rFonts w:ascii="Times New Roman" w:hAnsi="Times New Roman" w:cs="Times New Roman"/>
        </w:rPr>
        <w:t>观众看电影；</w:t>
      </w:r>
      <w:r w:rsidR="00D81F96" w:rsidRPr="00B25C3E">
        <w:rPr>
          <w:rFonts w:ascii="宋体" w:eastAsia="宋体" w:hAnsi="宋体" w:cs="宋体" w:hint="eastAsia"/>
        </w:rPr>
        <w:t>④</w:t>
      </w:r>
      <w:r w:rsidR="00D81F96" w:rsidRPr="00B25C3E">
        <w:rPr>
          <w:rFonts w:ascii="Times New Roman" w:hAnsi="Times New Roman" w:cs="Times New Roman"/>
        </w:rPr>
        <w:t>水中的筷子好像变弯了。其中属于光的折射的是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7B0633" w:rsidRPr="00B25C3E" w:rsidRDefault="00D81F96" w:rsidP="001D3C29">
      <w:pPr>
        <w:spacing w:line="400" w:lineRule="exact"/>
        <w:ind w:firstLine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Pr="00B25C3E">
        <w:rPr>
          <w:rFonts w:ascii="Times New Roman" w:hAnsi="Times New Roman" w:cs="Times New Roman"/>
        </w:rPr>
        <w:t>．</w:t>
      </w:r>
      <w:r w:rsidRPr="00B25C3E">
        <w:rPr>
          <w:rFonts w:ascii="宋体" w:eastAsia="宋体" w:hAnsi="宋体" w:cs="宋体" w:hint="eastAsia"/>
        </w:rPr>
        <w:t>①②③</w:t>
      </w:r>
      <w:r w:rsidR="001D3C29">
        <w:rPr>
          <w:rFonts w:ascii="宋体" w:eastAsia="宋体" w:hAnsi="宋体" w:cs="宋体" w:hint="eastAsia"/>
        </w:rPr>
        <w:tab/>
      </w:r>
      <w:r w:rsidR="001D3C29">
        <w:rPr>
          <w:rFonts w:ascii="宋体" w:eastAsia="宋体" w:hAnsi="宋体" w:cs="宋体" w:hint="eastAsia"/>
        </w:rPr>
        <w:tab/>
      </w:r>
      <w:r w:rsidR="001D3C29">
        <w:rPr>
          <w:rFonts w:ascii="宋体" w:eastAsia="宋体" w:hAnsi="宋体" w:cs="宋体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Pr="00B25C3E">
        <w:rPr>
          <w:rFonts w:ascii="Times New Roman" w:hAnsi="Times New Roman" w:cs="Times New Roman"/>
        </w:rPr>
        <w:t>．</w:t>
      </w:r>
      <w:r w:rsidRPr="00B25C3E">
        <w:rPr>
          <w:rFonts w:ascii="宋体" w:eastAsia="宋体" w:hAnsi="宋体" w:cs="宋体" w:hint="eastAsia"/>
        </w:rPr>
        <w:t>①②④</w:t>
      </w:r>
      <w:r w:rsidR="001D3C29">
        <w:rPr>
          <w:rFonts w:ascii="宋体" w:eastAsia="宋体" w:hAnsi="宋体" w:cs="宋体" w:hint="eastAsia"/>
        </w:rPr>
        <w:tab/>
      </w:r>
      <w:r w:rsidR="001D3C29">
        <w:rPr>
          <w:rFonts w:ascii="宋体" w:eastAsia="宋体" w:hAnsi="宋体" w:cs="宋体" w:hint="eastAsia"/>
        </w:rPr>
        <w:tab/>
      </w:r>
      <w:r w:rsidR="001D3C29">
        <w:rPr>
          <w:rFonts w:ascii="宋体" w:eastAsia="宋体" w:hAnsi="宋体" w:cs="宋体" w:hint="eastAsia"/>
        </w:rPr>
        <w:tab/>
      </w:r>
      <w:r w:rsidRPr="00B25C3E">
        <w:rPr>
          <w:rFonts w:ascii="Times New Roman" w:hAnsi="Times New Roman" w:cs="Times New Roman"/>
        </w:rPr>
        <w:t>C</w:t>
      </w:r>
      <w:r w:rsidRPr="00B25C3E">
        <w:rPr>
          <w:rFonts w:ascii="Times New Roman" w:hAnsi="Times New Roman" w:cs="Times New Roman"/>
        </w:rPr>
        <w:t>．</w:t>
      </w:r>
      <w:r w:rsidRPr="00B25C3E">
        <w:rPr>
          <w:rFonts w:ascii="宋体" w:eastAsia="宋体" w:hAnsi="宋体" w:cs="宋体" w:hint="eastAsia"/>
        </w:rPr>
        <w:t>①③④</w:t>
      </w:r>
      <w:r w:rsidR="001D3C29">
        <w:rPr>
          <w:rFonts w:ascii="宋体" w:eastAsia="宋体" w:hAnsi="宋体" w:cs="宋体" w:hint="eastAsia"/>
        </w:rPr>
        <w:tab/>
      </w:r>
      <w:r w:rsidR="001D3C29">
        <w:rPr>
          <w:rFonts w:ascii="宋体" w:eastAsia="宋体" w:hAnsi="宋体" w:cs="宋体" w:hint="eastAsia"/>
        </w:rPr>
        <w:tab/>
      </w:r>
      <w:r w:rsidR="001D3C29">
        <w:rPr>
          <w:rFonts w:ascii="宋体" w:eastAsia="宋体" w:hAnsi="宋体" w:cs="宋体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Pr="00B25C3E">
        <w:rPr>
          <w:rFonts w:ascii="Times New Roman" w:hAnsi="Times New Roman" w:cs="Times New Roman"/>
        </w:rPr>
        <w:t>．</w:t>
      </w:r>
      <w:r w:rsidRPr="00B25C3E">
        <w:rPr>
          <w:rFonts w:ascii="宋体" w:eastAsia="宋体" w:hAnsi="宋体" w:cs="宋体" w:hint="eastAsia"/>
        </w:rPr>
        <w:t>②③④</w:t>
      </w:r>
    </w:p>
    <w:p w:rsidR="00D4203D" w:rsidRPr="00B25C3E" w:rsidRDefault="00D4203D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D81F96" w:rsidRPr="00B25C3E">
        <w:rPr>
          <w:rFonts w:ascii="Times New Roman" w:hAnsi="Times New Roman" w:cs="Times New Roman" w:hint="eastAsia"/>
          <w:color w:val="FF0000"/>
          <w:szCs w:val="21"/>
        </w:rPr>
        <w:t>B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E95DA2" w:rsidRPr="00B25C3E" w:rsidRDefault="007B0633" w:rsidP="00E95DA2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2</w:t>
      </w:r>
      <w:r w:rsidRPr="00B25C3E">
        <w:rPr>
          <w:rFonts w:ascii="Times New Roman" w:hAnsi="Times New Roman" w:cs="Times New Roman"/>
        </w:rPr>
        <w:t>、</w:t>
      </w:r>
      <w:r w:rsidR="00E95DA2" w:rsidRPr="00B25C3E">
        <w:rPr>
          <w:rFonts w:ascii="Times New Roman" w:hAnsi="Times New Roman" w:cs="Times New Roman"/>
        </w:rPr>
        <w:t>如图所示，光在玻璃和空气的界面</w:t>
      </w:r>
      <w:r w:rsidR="00E95DA2" w:rsidRPr="00B25C3E">
        <w:rPr>
          <w:rFonts w:ascii="Times New Roman" w:hAnsi="Times New Roman" w:cs="Times New Roman"/>
        </w:rPr>
        <w:t>CD</w:t>
      </w:r>
      <w:r w:rsidR="00E95DA2" w:rsidRPr="00B25C3E">
        <w:rPr>
          <w:rFonts w:ascii="Times New Roman" w:hAnsi="Times New Roman" w:cs="Times New Roman"/>
        </w:rPr>
        <w:t>同时发生了反射和折射，以下说法正确的是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）</w:t>
      </w:r>
    </w:p>
    <w:p w:rsidR="00E95DA2" w:rsidRPr="00B25C3E" w:rsidRDefault="00323323" w:rsidP="00234BE5">
      <w:pPr>
        <w:spacing w:line="400" w:lineRule="exact"/>
        <w:ind w:leftChars="200" w:left="42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853824" behindDoc="0" locked="0" layoutInCell="1" allowOverlap="1" wp14:anchorId="2CE1DD51" wp14:editId="6FF439E6">
            <wp:simplePos x="0" y="0"/>
            <wp:positionH relativeFrom="column">
              <wp:posOffset>3995420</wp:posOffset>
            </wp:positionH>
            <wp:positionV relativeFrom="paragraph">
              <wp:posOffset>116840</wp:posOffset>
            </wp:positionV>
            <wp:extent cx="1080000" cy="111000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1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DA2" w:rsidRPr="00B25C3E">
        <w:rPr>
          <w:rFonts w:ascii="Times New Roman" w:hAnsi="Times New Roman" w:cs="Times New Roman"/>
        </w:rPr>
        <w:t>A</w:t>
      </w:r>
      <w:r w:rsidR="00E95DA2" w:rsidRPr="00B25C3E">
        <w:rPr>
          <w:rFonts w:ascii="Times New Roman" w:hAnsi="Times New Roman" w:cs="Times New Roman"/>
        </w:rPr>
        <w:t>．入射角为</w:t>
      </w:r>
      <w:r w:rsidR="00E95DA2" w:rsidRPr="00B25C3E">
        <w:rPr>
          <w:rFonts w:ascii="Times New Roman" w:hAnsi="Times New Roman" w:cs="Times New Roman"/>
        </w:rPr>
        <w:t>60°</w:t>
      </w:r>
      <w:r w:rsidR="00E95DA2" w:rsidRPr="00B25C3E">
        <w:rPr>
          <w:rFonts w:ascii="Times New Roman" w:hAnsi="Times New Roman" w:cs="Times New Roman"/>
        </w:rPr>
        <w:t>，界面右侧是空气</w:t>
      </w:r>
    </w:p>
    <w:p w:rsidR="00E95DA2" w:rsidRPr="00B25C3E" w:rsidRDefault="00E95DA2" w:rsidP="00234BE5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B</w:t>
      </w:r>
      <w:r w:rsidRPr="00B25C3E">
        <w:rPr>
          <w:rFonts w:ascii="Times New Roman" w:hAnsi="Times New Roman" w:cs="Times New Roman"/>
        </w:rPr>
        <w:t>．折射角为</w:t>
      </w:r>
      <w:r w:rsidRPr="00B25C3E">
        <w:rPr>
          <w:rFonts w:ascii="Times New Roman" w:hAnsi="Times New Roman" w:cs="Times New Roman"/>
        </w:rPr>
        <w:t>45°</w:t>
      </w:r>
      <w:r w:rsidRPr="00B25C3E">
        <w:rPr>
          <w:rFonts w:ascii="Times New Roman" w:hAnsi="Times New Roman" w:cs="Times New Roman"/>
        </w:rPr>
        <w:t>，界面右侧是玻璃</w:t>
      </w:r>
    </w:p>
    <w:p w:rsidR="00E95DA2" w:rsidRPr="00B25C3E" w:rsidRDefault="00E95DA2" w:rsidP="00234BE5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C</w:t>
      </w:r>
      <w:r w:rsidRPr="00B25C3E">
        <w:rPr>
          <w:rFonts w:ascii="Times New Roman" w:hAnsi="Times New Roman" w:cs="Times New Roman"/>
        </w:rPr>
        <w:t>．入射角为</w:t>
      </w:r>
      <w:r w:rsidRPr="00B25C3E">
        <w:rPr>
          <w:rFonts w:ascii="Times New Roman" w:hAnsi="Times New Roman" w:cs="Times New Roman"/>
        </w:rPr>
        <w:t>30°</w:t>
      </w:r>
      <w:r w:rsidRPr="00B25C3E">
        <w:rPr>
          <w:rFonts w:ascii="Times New Roman" w:hAnsi="Times New Roman" w:cs="Times New Roman"/>
        </w:rPr>
        <w:t>，界面左侧是空气</w:t>
      </w:r>
    </w:p>
    <w:p w:rsidR="00E95DA2" w:rsidRPr="00323323" w:rsidRDefault="00E95DA2" w:rsidP="00234BE5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D</w:t>
      </w:r>
      <w:r w:rsidRPr="00B25C3E">
        <w:rPr>
          <w:rFonts w:ascii="Times New Roman" w:hAnsi="Times New Roman" w:cs="Times New Roman"/>
        </w:rPr>
        <w:t>．折射角为</w:t>
      </w:r>
      <w:r w:rsidRPr="00B25C3E">
        <w:rPr>
          <w:rFonts w:ascii="Times New Roman" w:hAnsi="Times New Roman" w:cs="Times New Roman"/>
        </w:rPr>
        <w:t>45°</w:t>
      </w:r>
      <w:r w:rsidRPr="00B25C3E">
        <w:rPr>
          <w:rFonts w:ascii="Times New Roman" w:hAnsi="Times New Roman" w:cs="Times New Roman"/>
        </w:rPr>
        <w:t>，界面左侧是玻璃</w:t>
      </w:r>
      <w:bookmarkStart w:id="1" w:name="_GoBack"/>
      <w:bookmarkEnd w:id="1"/>
    </w:p>
    <w:p w:rsidR="00D4203D" w:rsidRPr="00B25C3E" w:rsidRDefault="00D4203D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7C5238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CC236F">
        <w:rPr>
          <w:rFonts w:ascii="Times New Roman" w:hAnsi="Times New Roman" w:cs="Times New Roman" w:hint="eastAsia"/>
          <w:color w:val="FF0000"/>
          <w:szCs w:val="21"/>
        </w:rPr>
        <w:t>D</w:t>
      </w:r>
    </w:p>
    <w:p w:rsidR="00E95DA2" w:rsidRPr="00B25C3E" w:rsidRDefault="00E95DA2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E95DA2" w:rsidRPr="00B25C3E" w:rsidRDefault="007B0633" w:rsidP="00E95DA2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lastRenderedPageBreak/>
        <w:t>3</w:t>
      </w:r>
      <w:r w:rsidRPr="00B25C3E">
        <w:rPr>
          <w:rFonts w:ascii="Times New Roman" w:hAnsi="Times New Roman" w:cs="Times New Roman"/>
        </w:rPr>
        <w:t>、</w:t>
      </w:r>
      <w:r w:rsidR="00E95DA2" w:rsidRPr="00B25C3E">
        <w:rPr>
          <w:rFonts w:ascii="Times New Roman" w:hAnsi="Times New Roman" w:cs="Times New Roman"/>
        </w:rPr>
        <w:t>如图所示，一束激光</w:t>
      </w:r>
      <w:r w:rsidR="00E95DA2" w:rsidRPr="00B25C3E">
        <w:rPr>
          <w:rFonts w:ascii="Times New Roman" w:hAnsi="Times New Roman" w:cs="Times New Roman"/>
        </w:rPr>
        <w:t>AO</w:t>
      </w:r>
      <w:r w:rsidR="00E95DA2" w:rsidRPr="00B25C3E">
        <w:rPr>
          <w:rFonts w:ascii="Times New Roman" w:hAnsi="Times New Roman" w:cs="Times New Roman"/>
        </w:rPr>
        <w:t>由空气斜射入玻璃砖，折射后从另一侧面射出，其出射光的出射点可能</w:t>
      </w:r>
      <w:r w:rsidR="00B25C3E"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99552" behindDoc="0" locked="0" layoutInCell="1" allowOverlap="0" wp14:anchorId="01BB50F6" wp14:editId="0A1D9289">
            <wp:simplePos x="0" y="0"/>
            <wp:positionH relativeFrom="column">
              <wp:posOffset>4448175</wp:posOffset>
            </wp:positionH>
            <wp:positionV relativeFrom="line">
              <wp:posOffset>82550</wp:posOffset>
            </wp:positionV>
            <wp:extent cx="1162050" cy="800100"/>
            <wp:effectExtent l="0" t="0" r="0" b="0"/>
            <wp:wrapSquare wrapText="bothSides"/>
            <wp:docPr id="95" name="图片 95" descr="http://czwl.cooco.net.cn/files/down/test/2014/12/12/17/2014121217513438358995.files/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http://czwl.cooco.net.cn/files/down/test/2014/12/12/17/2014121217513438358995.files/image006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DA2" w:rsidRPr="00B25C3E">
        <w:rPr>
          <w:rFonts w:ascii="Times New Roman" w:hAnsi="Times New Roman" w:cs="Times New Roman"/>
        </w:rPr>
        <w:t>是图中的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457AF6" w:rsidRPr="00B25C3E" w:rsidRDefault="00E95DA2" w:rsidP="001D3C29">
      <w:pPr>
        <w:spacing w:line="400" w:lineRule="exact"/>
        <w:ind w:firstLine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="00B25C3E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M</w:t>
      </w:r>
      <w:r w:rsidRPr="00B25C3E">
        <w:rPr>
          <w:rFonts w:ascii="Times New Roman" w:hAnsi="Times New Roman" w:cs="Times New Roman"/>
        </w:rPr>
        <w:t>点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="00B25C3E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N</w:t>
      </w:r>
      <w:r w:rsidRPr="00B25C3E">
        <w:rPr>
          <w:rFonts w:ascii="Times New Roman" w:hAnsi="Times New Roman" w:cs="Times New Roman"/>
        </w:rPr>
        <w:t>点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C</w:t>
      </w:r>
      <w:r w:rsidR="00B25C3E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P</w:t>
      </w:r>
      <w:r w:rsidRPr="00B25C3E">
        <w:rPr>
          <w:rFonts w:ascii="Times New Roman" w:hAnsi="Times New Roman" w:cs="Times New Roman"/>
        </w:rPr>
        <w:t>点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="00B25C3E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Q</w:t>
      </w:r>
      <w:r w:rsidRPr="00B25C3E">
        <w:rPr>
          <w:rFonts w:ascii="Times New Roman" w:hAnsi="Times New Roman" w:cs="Times New Roman"/>
        </w:rPr>
        <w:t>点</w:t>
      </w:r>
    </w:p>
    <w:p w:rsidR="00D4203D" w:rsidRPr="00B25C3E" w:rsidRDefault="00D4203D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="005E036E" w:rsidRPr="00B25C3E">
        <w:rPr>
          <w:rFonts w:ascii="Times New Roman" w:hAnsiTheme="minorEastAsia" w:cs="Times New Roman"/>
          <w:color w:val="FF0000"/>
          <w:szCs w:val="24"/>
        </w:rPr>
        <w:t>★</w:t>
      </w:r>
      <w:r w:rsidR="002A3FF5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E95DA2" w:rsidRPr="00B25C3E">
        <w:rPr>
          <w:rFonts w:ascii="Times New Roman" w:hAnsi="Times New Roman" w:cs="Times New Roman" w:hint="eastAsia"/>
          <w:color w:val="FF0000"/>
          <w:szCs w:val="21"/>
        </w:rPr>
        <w:t>C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792A3B" w:rsidRPr="00B25C3E" w:rsidRDefault="007B0633" w:rsidP="00792A3B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4</w:t>
      </w:r>
      <w:r w:rsidRPr="00B25C3E">
        <w:rPr>
          <w:rFonts w:ascii="Times New Roman" w:hAnsi="Times New Roman" w:cs="Times New Roman"/>
        </w:rPr>
        <w:t>、</w:t>
      </w:r>
      <w:r w:rsidR="00792A3B" w:rsidRPr="00B25C3E">
        <w:rPr>
          <w:rFonts w:ascii="Times New Roman" w:hAnsi="Times New Roman" w:cs="Times New Roman"/>
        </w:rPr>
        <w:t>下列哪个情景中</w:t>
      </w:r>
      <w:r w:rsidR="00792A3B" w:rsidRPr="001D3C29">
        <w:rPr>
          <w:rFonts w:asciiTheme="minorEastAsia" w:hAnsiTheme="minorEastAsia" w:cs="Times New Roman"/>
        </w:rPr>
        <w:t>的“影”是由于</w:t>
      </w:r>
      <w:r w:rsidR="00792A3B" w:rsidRPr="00B25C3E">
        <w:rPr>
          <w:rFonts w:ascii="Times New Roman" w:hAnsi="Times New Roman" w:cs="Times New Roman"/>
        </w:rPr>
        <w:t>光的折射产生的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）</w:t>
      </w:r>
    </w:p>
    <w:p w:rsidR="007B0633" w:rsidRPr="00B25C3E" w:rsidRDefault="00792A3B" w:rsidP="001D3C29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Pr="00B25C3E">
        <w:rPr>
          <w:rFonts w:ascii="Times New Roman" w:hAnsi="Times New Roman" w:cs="Times New Roman"/>
        </w:rPr>
        <w:t>．立竿见影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Pr="00B25C3E">
        <w:rPr>
          <w:rFonts w:ascii="Times New Roman" w:hAnsi="Times New Roman" w:cs="Times New Roman"/>
        </w:rPr>
        <w:t>．毕业合影</w:t>
      </w:r>
      <w:r w:rsidR="001D3C29">
        <w:rPr>
          <w:rFonts w:ascii="Times New Roman" w:hAnsi="Times New Roman" w:cs="Times New Roman" w:hint="eastAsia"/>
        </w:rPr>
        <w:tab/>
      </w:r>
      <w:r w:rsidR="001D3C29">
        <w:rPr>
          <w:rFonts w:ascii="Times New Roman" w:hAnsi="Times New Roman" w:cs="Times New Roman" w:hint="eastAsia"/>
        </w:rPr>
        <w:tab/>
      </w:r>
      <w:r w:rsidR="001D3C29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C</w:t>
      </w:r>
      <w:r w:rsidRPr="00B25C3E">
        <w:rPr>
          <w:rFonts w:ascii="Times New Roman" w:hAnsi="Times New Roman" w:cs="Times New Roman"/>
        </w:rPr>
        <w:t>．湖光倒影</w:t>
      </w:r>
      <w:r w:rsidR="001D3C29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Pr="00B25C3E">
        <w:rPr>
          <w:rFonts w:ascii="Times New Roman" w:hAnsi="Times New Roman" w:cs="Times New Roman"/>
        </w:rPr>
        <w:t>．树影婆娑</w:t>
      </w:r>
    </w:p>
    <w:p w:rsidR="00D4203D" w:rsidRPr="00B25C3E" w:rsidRDefault="00D4203D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="005E036E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792A3B" w:rsidRPr="00B25C3E">
        <w:rPr>
          <w:rFonts w:ascii="Times New Roman" w:hAnsi="Times New Roman" w:cs="Times New Roman" w:hint="eastAsia"/>
          <w:color w:val="FF0000"/>
          <w:szCs w:val="21"/>
        </w:rPr>
        <w:t>B</w:t>
      </w:r>
    </w:p>
    <w:p w:rsidR="00E22BE8" w:rsidRPr="00B25C3E" w:rsidRDefault="00E22BE8" w:rsidP="00285104">
      <w:pPr>
        <w:spacing w:line="400" w:lineRule="exact"/>
        <w:rPr>
          <w:rFonts w:ascii="Times New Roman" w:hAnsi="Times New Roman" w:cs="Times New Roman"/>
        </w:rPr>
      </w:pPr>
    </w:p>
    <w:p w:rsidR="00C35984" w:rsidRPr="00B25C3E" w:rsidRDefault="007B0633" w:rsidP="00C3598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5</w:t>
      </w:r>
      <w:r w:rsidRPr="00B25C3E">
        <w:rPr>
          <w:rFonts w:ascii="Times New Roman" w:hAnsi="Times New Roman" w:cs="Times New Roman"/>
        </w:rPr>
        <w:t>、</w:t>
      </w:r>
      <w:r w:rsidR="00C35984" w:rsidRPr="00B25C3E">
        <w:rPr>
          <w:rFonts w:ascii="Times New Roman" w:hAnsi="Times New Roman" w:cs="Times New Roman"/>
        </w:rPr>
        <w:t>看起来清澈见底不过齐腰深的池水，不会游泳的</w:t>
      </w:r>
      <w:proofErr w:type="gramStart"/>
      <w:r w:rsidR="00C35984" w:rsidRPr="00B25C3E">
        <w:rPr>
          <w:rFonts w:ascii="Times New Roman" w:hAnsi="Times New Roman" w:cs="Times New Roman"/>
        </w:rPr>
        <w:t>小明跳下去</w:t>
      </w:r>
      <w:proofErr w:type="gramEnd"/>
      <w:r w:rsidR="00C35984" w:rsidRPr="00B25C3E">
        <w:rPr>
          <w:rFonts w:ascii="Times New Roman" w:hAnsi="Times New Roman" w:cs="Times New Roman"/>
        </w:rPr>
        <w:t>就出现了危险，幸好有同学及时相救．小明在岸上看池水比</w:t>
      </w:r>
      <w:proofErr w:type="gramStart"/>
      <w:r w:rsidR="00C35984" w:rsidRPr="00B25C3E">
        <w:rPr>
          <w:rFonts w:ascii="Times New Roman" w:hAnsi="Times New Roman" w:cs="Times New Roman"/>
        </w:rPr>
        <w:t>实际浅</w:t>
      </w:r>
      <w:proofErr w:type="gramEnd"/>
      <w:r w:rsidR="00C35984" w:rsidRPr="00B25C3E">
        <w:rPr>
          <w:rFonts w:ascii="Times New Roman" w:hAnsi="Times New Roman" w:cs="Times New Roman"/>
        </w:rPr>
        <w:t>的原因是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C35984" w:rsidRPr="00B25C3E" w:rsidRDefault="00C35984" w:rsidP="00B25C3E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Pr="00B25C3E">
        <w:rPr>
          <w:rFonts w:ascii="Times New Roman" w:hAnsi="Times New Roman" w:cs="Times New Roman"/>
        </w:rPr>
        <w:t>．从池底射出的光在水面处发生反射</w:t>
      </w:r>
    </w:p>
    <w:p w:rsidR="00C35984" w:rsidRPr="00B25C3E" w:rsidRDefault="00C35984" w:rsidP="00B25C3E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B</w:t>
      </w:r>
      <w:r w:rsidRPr="00B25C3E">
        <w:rPr>
          <w:rFonts w:ascii="Times New Roman" w:hAnsi="Times New Roman" w:cs="Times New Roman"/>
        </w:rPr>
        <w:t>．小明的眼睛产生的错觉</w:t>
      </w:r>
    </w:p>
    <w:p w:rsidR="00C35984" w:rsidRPr="00B25C3E" w:rsidRDefault="00C35984" w:rsidP="00B25C3E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C</w:t>
      </w:r>
      <w:r w:rsidRPr="00B25C3E">
        <w:rPr>
          <w:rFonts w:ascii="Times New Roman" w:hAnsi="Times New Roman" w:cs="Times New Roman"/>
        </w:rPr>
        <w:t>．从池底射出的光在水面处发生折射</w:t>
      </w:r>
    </w:p>
    <w:p w:rsidR="007B0633" w:rsidRPr="00B25C3E" w:rsidRDefault="00C35984" w:rsidP="00B25C3E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D</w:t>
      </w:r>
      <w:r w:rsidRPr="00B25C3E">
        <w:rPr>
          <w:rFonts w:ascii="Times New Roman" w:hAnsi="Times New Roman" w:cs="Times New Roman"/>
        </w:rPr>
        <w:t>．从空气射入水中的光在水面处发生折射</w:t>
      </w:r>
    </w:p>
    <w:p w:rsidR="00D4203D" w:rsidRPr="00B25C3E" w:rsidRDefault="00D4203D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★★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C35984" w:rsidRPr="00B25C3E">
        <w:rPr>
          <w:rFonts w:ascii="Times New Roman" w:hAnsi="Times New Roman" w:cs="Times New Roman" w:hint="eastAsia"/>
          <w:color w:val="FF0000"/>
          <w:szCs w:val="21"/>
        </w:rPr>
        <w:t>C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711EB9" w:rsidRPr="00B25C3E" w:rsidRDefault="00711EB9" w:rsidP="00711EB9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6000" behindDoc="0" locked="0" layoutInCell="1" allowOverlap="1" wp14:anchorId="207EC31F" wp14:editId="3A1042C5">
            <wp:simplePos x="0" y="0"/>
            <wp:positionH relativeFrom="column">
              <wp:posOffset>4547870</wp:posOffset>
            </wp:positionH>
            <wp:positionV relativeFrom="paragraph">
              <wp:posOffset>342265</wp:posOffset>
            </wp:positionV>
            <wp:extent cx="819150" cy="781050"/>
            <wp:effectExtent l="0" t="0" r="0" b="0"/>
            <wp:wrapSquare wrapText="bothSides"/>
            <wp:docPr id="53" name="图片 53" descr="http://czwl.cooco.net.cn/files/down/test/2016/01/31/00/2016013100202279530578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http://czwl.cooco.net.cn/files/down/test/2016/01/31/00/2016013100202279530578.files/image012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87"/>
                    <a:stretch/>
                  </pic:blipFill>
                  <pic:spPr bwMode="auto">
                    <a:xfrm>
                      <a:off x="0" y="0"/>
                      <a:ext cx="8191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633" w:rsidRPr="00B25C3E">
        <w:rPr>
          <w:rFonts w:ascii="Times New Roman" w:hAnsi="Times New Roman" w:cs="Times New Roman"/>
        </w:rPr>
        <w:t>6</w:t>
      </w:r>
      <w:r w:rsidR="007B0633" w:rsidRPr="00B25C3E">
        <w:rPr>
          <w:rFonts w:ascii="Times New Roman" w:hAnsi="Times New Roman" w:cs="Times New Roman"/>
        </w:rPr>
        <w:t>、</w:t>
      </w:r>
      <w:r w:rsidRPr="00B25C3E">
        <w:rPr>
          <w:rFonts w:ascii="Times New Roman" w:hAnsi="Times New Roman" w:cs="Times New Roman"/>
        </w:rPr>
        <w:t>如图所示，有一束光斜射入盛水的容器中，在容器底形成一个光斑，保持入射光路不变，慢慢放出容器中的水</w:t>
      </w:r>
      <w:r w:rsidRPr="00B25C3E">
        <w:rPr>
          <w:rFonts w:ascii="Times New Roman" w:hAnsi="Times New Roman" w:cs="Times New Roman"/>
          <w:noProof/>
        </w:rPr>
        <w:drawing>
          <wp:inline distT="0" distB="0" distL="0" distR="0" wp14:anchorId="1CDE567C" wp14:editId="18A8A180">
            <wp:extent cx="19050" cy="19050"/>
            <wp:effectExtent l="0" t="0" r="0" b="0"/>
            <wp:docPr id="55" name="图片 55" descr="http://czwl.cooco.net.cn/files/down/test/2016/01/31/00/2016013100202279530578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7" descr="http://czwl.cooco.net.cn/files/down/test/2016/01/31/00/2016013100202279530578.files/image010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C3E">
        <w:rPr>
          <w:rFonts w:ascii="Times New Roman" w:hAnsi="Times New Roman" w:cs="Times New Roman"/>
        </w:rPr>
        <w:t>，则容器底的光斑将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B25C3E" w:rsidRDefault="00711EB9" w:rsidP="00B25C3E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Pr="00B25C3E">
        <w:rPr>
          <w:rFonts w:ascii="Times New Roman" w:hAnsi="Times New Roman" w:cs="Times New Roman"/>
        </w:rPr>
        <w:t>．向右移动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Pr="00B25C3E">
        <w:rPr>
          <w:rFonts w:ascii="Times New Roman" w:hAnsi="Times New Roman" w:cs="Times New Roman"/>
        </w:rPr>
        <w:t>．保持不动</w:t>
      </w:r>
    </w:p>
    <w:p w:rsidR="007B0633" w:rsidRPr="00B25C3E" w:rsidRDefault="00711EB9" w:rsidP="00B25C3E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inline distT="0" distB="0" distL="0" distR="0" wp14:anchorId="31C3D27D" wp14:editId="406ED595">
            <wp:extent cx="9525" cy="19050"/>
            <wp:effectExtent l="0" t="0" r="0" b="0"/>
            <wp:docPr id="54" name="图片 54" descr="http://czwl.cooco.net.cn/files/down/test/2016/01/31/00/2016013100202279530578.fil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http://czwl.cooco.net.cn/files/down/test/2016/01/31/00/2016013100202279530578.files/image011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C3E">
        <w:rPr>
          <w:rFonts w:ascii="Times New Roman" w:hAnsi="Times New Roman" w:cs="Times New Roman"/>
        </w:rPr>
        <w:t>C</w:t>
      </w:r>
      <w:r w:rsidRPr="00B25C3E">
        <w:rPr>
          <w:rFonts w:ascii="Times New Roman" w:hAnsi="Times New Roman" w:cs="Times New Roman"/>
        </w:rPr>
        <w:t>．向左移动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Pr="00B25C3E">
        <w:rPr>
          <w:rFonts w:ascii="Times New Roman" w:hAnsi="Times New Roman" w:cs="Times New Roman"/>
        </w:rPr>
        <w:t>．无法确定</w:t>
      </w:r>
    </w:p>
    <w:p w:rsidR="00D4203D" w:rsidRPr="00B25C3E" w:rsidRDefault="002245B5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noProof/>
        </w:rPr>
        <w:pict>
          <v:shape id="_x0000_s1262" type="#_x0000_t202" style="position:absolute;left:0;text-align:left;margin-left:364.7pt;margin-top:2.45pt;width:42pt;height:21pt;z-index:251777024" filled="f" stroked="f">
            <v:textbox>
              <w:txbxContent>
                <w:p w:rsidR="00EE1DE9" w:rsidRDefault="00EE1DE9">
                  <w:r>
                    <w:rPr>
                      <w:rFonts w:hint="eastAsia"/>
                    </w:rPr>
                    <w:t>光斑</w:t>
                  </w:r>
                </w:p>
              </w:txbxContent>
            </v:textbox>
          </v:shape>
        </w:pict>
      </w:r>
      <w:r w:rsidR="00D4203D"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="005E036E" w:rsidRPr="00B25C3E">
        <w:rPr>
          <w:rFonts w:ascii="Times New Roman" w:hAnsiTheme="minorEastAsia" w:cs="Times New Roman"/>
          <w:color w:val="FF0000"/>
          <w:szCs w:val="24"/>
        </w:rPr>
        <w:t>★</w:t>
      </w:r>
      <w:r w:rsidR="002A3FF5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711EB9" w:rsidRPr="00B25C3E">
        <w:rPr>
          <w:rFonts w:ascii="Times New Roman" w:hAnsi="Times New Roman" w:cs="Times New Roman" w:hint="eastAsia"/>
          <w:color w:val="FF0000"/>
          <w:szCs w:val="21"/>
        </w:rPr>
        <w:t>C</w:t>
      </w:r>
    </w:p>
    <w:p w:rsidR="00D4203D" w:rsidRPr="00B25C3E" w:rsidRDefault="00D4203D" w:rsidP="00285104">
      <w:pPr>
        <w:spacing w:line="400" w:lineRule="exact"/>
        <w:rPr>
          <w:rFonts w:ascii="Times New Roman" w:hAnsi="Times New Roman" w:cs="Times New Roman"/>
        </w:rPr>
      </w:pPr>
    </w:p>
    <w:p w:rsidR="001F4E1E" w:rsidRPr="00B25C3E" w:rsidRDefault="007B0633" w:rsidP="001F4E1E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7</w:t>
      </w:r>
      <w:r w:rsidRPr="00B25C3E">
        <w:rPr>
          <w:rFonts w:ascii="Times New Roman" w:hAnsi="Times New Roman" w:cs="Times New Roman"/>
        </w:rPr>
        <w:t>、</w:t>
      </w:r>
      <w:r w:rsidR="001F4E1E" w:rsidRPr="00B25C3E">
        <w:rPr>
          <w:rFonts w:ascii="Times New Roman" w:hAnsi="Times New Roman" w:cs="Times New Roman"/>
        </w:rPr>
        <w:t>如图所示，一只烧杯中装有半杯水，放在水平木板</w:t>
      </w:r>
      <w:r w:rsidR="001F4E1E" w:rsidRPr="00B25C3E">
        <w:rPr>
          <w:rFonts w:ascii="Times New Roman" w:hAnsi="Times New Roman" w:cs="Times New Roman"/>
        </w:rPr>
        <w:t>AB</w:t>
      </w:r>
      <w:r w:rsidR="001F4E1E" w:rsidRPr="00B25C3E">
        <w:rPr>
          <w:rFonts w:ascii="Times New Roman" w:hAnsi="Times New Roman" w:cs="Times New Roman"/>
        </w:rPr>
        <w:t>上，一束光线竖直向下照在水面上．现在</w:t>
      </w:r>
      <w:r w:rsidR="001F4E1E" w:rsidRPr="00B25C3E">
        <w:rPr>
          <w:rFonts w:ascii="Times New Roman" w:hAnsi="Times New Roman" w:cs="Times New Roman"/>
        </w:rPr>
        <w:t>B</w:t>
      </w:r>
      <w:r w:rsidR="001F4E1E" w:rsidRPr="00B25C3E">
        <w:rPr>
          <w:rFonts w:ascii="Times New Roman" w:hAnsi="Times New Roman" w:cs="Times New Roman"/>
        </w:rPr>
        <w:t>端下方垫一个小木块</w:t>
      </w:r>
      <w:r w:rsidR="001F4E1E" w:rsidRPr="00B25C3E">
        <w:rPr>
          <w:rFonts w:ascii="Times New Roman" w:hAnsi="Times New Roman" w:cs="Times New Roman"/>
        </w:rPr>
        <w:t>C</w:t>
      </w:r>
      <w:r w:rsidR="001F4E1E" w:rsidRPr="00B25C3E">
        <w:rPr>
          <w:rFonts w:ascii="Times New Roman" w:hAnsi="Times New Roman" w:cs="Times New Roman"/>
        </w:rPr>
        <w:t>，使木板倾斜一个小的角度，则此时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B25C3E" w:rsidRDefault="00B25C3E" w:rsidP="00B25C3E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0" distR="0" simplePos="0" relativeHeight="251802624" behindDoc="0" locked="0" layoutInCell="1" allowOverlap="0" wp14:anchorId="6227BDBD" wp14:editId="29A6E623">
            <wp:simplePos x="0" y="0"/>
            <wp:positionH relativeFrom="column">
              <wp:posOffset>3952875</wp:posOffset>
            </wp:positionH>
            <wp:positionV relativeFrom="line">
              <wp:posOffset>60325</wp:posOffset>
            </wp:positionV>
            <wp:extent cx="1409700" cy="923925"/>
            <wp:effectExtent l="0" t="0" r="0" b="0"/>
            <wp:wrapSquare wrapText="bothSides"/>
            <wp:docPr id="111" name="图片 111" descr="http://czwl.cooco.net.cn/files/down/test/2014/04/16/00/2014041600074095918953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http://czwl.cooco.net.cn/files/down/test/2014/04/16/00/2014041600074095918953.files/image010.gif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4E1E" w:rsidRPr="00B25C3E">
        <w:rPr>
          <w:rFonts w:ascii="Times New Roman" w:hAnsi="Times New Roman" w:cs="Times New Roman"/>
        </w:rPr>
        <w:t>A</w:t>
      </w:r>
      <w:r w:rsidR="001F4E1E" w:rsidRPr="00B25C3E">
        <w:rPr>
          <w:rFonts w:ascii="Times New Roman" w:hAnsi="Times New Roman" w:cs="Times New Roman"/>
        </w:rPr>
        <w:t>．反射光线顺时针方向旋转</w:t>
      </w:r>
    </w:p>
    <w:p w:rsidR="001F4E1E" w:rsidRPr="00B25C3E" w:rsidRDefault="001F4E1E" w:rsidP="00B25C3E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B</w:t>
      </w:r>
      <w:r w:rsidRPr="00B25C3E">
        <w:rPr>
          <w:rFonts w:ascii="Times New Roman" w:hAnsi="Times New Roman" w:cs="Times New Roman"/>
        </w:rPr>
        <w:t>．反射光线逆时针方向旋转</w:t>
      </w:r>
    </w:p>
    <w:p w:rsidR="00B25C3E" w:rsidRDefault="001F4E1E" w:rsidP="00B25C3E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C</w:t>
      </w:r>
      <w:r w:rsidRPr="00B25C3E">
        <w:rPr>
          <w:rFonts w:ascii="Times New Roman" w:hAnsi="Times New Roman" w:cs="Times New Roman"/>
        </w:rPr>
        <w:t>．折射光线的方向不变</w:t>
      </w:r>
    </w:p>
    <w:p w:rsidR="007B0633" w:rsidRPr="00B25C3E" w:rsidRDefault="001F4E1E" w:rsidP="00B25C3E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D</w:t>
      </w:r>
      <w:r w:rsidRPr="00B25C3E">
        <w:rPr>
          <w:rFonts w:ascii="Times New Roman" w:hAnsi="Times New Roman" w:cs="Times New Roman"/>
        </w:rPr>
        <w:t>．折射光线逆时针方向旋转</w:t>
      </w:r>
    </w:p>
    <w:p w:rsidR="00D4203D" w:rsidRPr="00B25C3E" w:rsidRDefault="00D4203D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lastRenderedPageBreak/>
        <w:t>【难度】</w:t>
      </w:r>
      <w:r w:rsidR="005E036E" w:rsidRPr="00B25C3E">
        <w:rPr>
          <w:rFonts w:ascii="Times New Roman" w:hAnsiTheme="minorEastAsia" w:cs="Times New Roman"/>
          <w:color w:val="FF0000"/>
          <w:szCs w:val="24"/>
        </w:rPr>
        <w:t>★</w:t>
      </w:r>
      <w:r w:rsidR="002A3FF5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1F4E1E" w:rsidRPr="00B25C3E">
        <w:rPr>
          <w:rFonts w:ascii="Times New Roman" w:hAnsi="Times New Roman" w:cs="Times New Roman" w:hint="eastAsia"/>
          <w:color w:val="FF0000"/>
          <w:szCs w:val="21"/>
        </w:rPr>
        <w:t>C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9F4B58" w:rsidRPr="00B25C3E" w:rsidRDefault="009F4B58" w:rsidP="009F4B58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4672" behindDoc="0" locked="0" layoutInCell="1" allowOverlap="1" wp14:anchorId="2851BCB8" wp14:editId="62C195EA">
            <wp:simplePos x="0" y="0"/>
            <wp:positionH relativeFrom="column">
              <wp:posOffset>4709795</wp:posOffset>
            </wp:positionH>
            <wp:positionV relativeFrom="paragraph">
              <wp:posOffset>126365</wp:posOffset>
            </wp:positionV>
            <wp:extent cx="742950" cy="990600"/>
            <wp:effectExtent l="0" t="0" r="0" b="0"/>
            <wp:wrapSquare wrapText="bothSides"/>
            <wp:docPr id="12" name="图片 12" descr="http://czwl.cooco.net.cn/files/down/test/2016/06/06/04/2016060604402448272123.files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zwl.cooco.net.cn/files/down/test/2016/06/06/04/2016060604402448272123.files/image005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633" w:rsidRPr="00B25C3E">
        <w:rPr>
          <w:rFonts w:ascii="Times New Roman" w:hAnsi="Times New Roman" w:cs="Times New Roman"/>
        </w:rPr>
        <w:t>8</w:t>
      </w:r>
      <w:r w:rsidR="007B0633" w:rsidRPr="00B25C3E">
        <w:rPr>
          <w:rFonts w:ascii="Times New Roman" w:hAnsi="Times New Roman" w:cs="Times New Roman"/>
        </w:rPr>
        <w:t>、</w:t>
      </w:r>
      <w:r w:rsidRPr="00B25C3E">
        <w:rPr>
          <w:rFonts w:ascii="Times New Roman" w:hAnsi="Times New Roman" w:cs="Times New Roman"/>
        </w:rPr>
        <w:t>如图所示，是光在空气和玻璃之间发生折射的光路图，从图中可以看出，空气在界面的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Pr="00B25C3E">
        <w:rPr>
          <w:rFonts w:ascii="Times New Roman" w:hAnsi="Times New Roman" w:cs="Times New Roman"/>
        </w:rPr>
        <w:t>侧，折射角的大小是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Pr="00B25C3E">
        <w:rPr>
          <w:rFonts w:ascii="Times New Roman" w:hAnsi="Times New Roman" w:cs="Times New Roman"/>
        </w:rPr>
        <w:t>，此过程中还有部分发生了反射，反射角的大小是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Pr="00B25C3E">
        <w:rPr>
          <w:rFonts w:ascii="Times New Roman" w:hAnsi="Times New Roman" w:cs="Times New Roman"/>
        </w:rPr>
        <w:t>。</w:t>
      </w:r>
    </w:p>
    <w:p w:rsidR="00D4203D" w:rsidRPr="00B25C3E" w:rsidRDefault="00D4203D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="005E036E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9F4B58" w:rsidRPr="00B25C3E">
        <w:rPr>
          <w:rFonts w:ascii="Times New Roman" w:hAnsi="Times New Roman" w:cs="Times New Roman"/>
          <w:color w:val="FF0000"/>
          <w:szCs w:val="21"/>
        </w:rPr>
        <w:t>左</w:t>
      </w:r>
      <w:r w:rsidR="009F4B58" w:rsidRPr="00B25C3E">
        <w:rPr>
          <w:rFonts w:ascii="Times New Roman" w:hAnsi="Times New Roman" w:cs="Times New Roman" w:hint="eastAsia"/>
          <w:color w:val="FF0000"/>
          <w:szCs w:val="21"/>
        </w:rPr>
        <w:t>；</w:t>
      </w:r>
      <w:r w:rsidR="009F4B58" w:rsidRPr="00B25C3E">
        <w:rPr>
          <w:rFonts w:ascii="Times New Roman" w:hAnsi="Times New Roman" w:cs="Times New Roman"/>
          <w:color w:val="FF0000"/>
          <w:szCs w:val="21"/>
        </w:rPr>
        <w:t>35°</w:t>
      </w:r>
      <w:r w:rsidR="009F4B58" w:rsidRPr="00B25C3E">
        <w:rPr>
          <w:rFonts w:ascii="Times New Roman" w:hAnsi="Times New Roman" w:cs="Times New Roman" w:hint="eastAsia"/>
          <w:color w:val="FF0000"/>
          <w:szCs w:val="21"/>
        </w:rPr>
        <w:t>；</w:t>
      </w:r>
      <w:r w:rsidR="009F4B58" w:rsidRPr="00B25C3E">
        <w:rPr>
          <w:rFonts w:ascii="Times New Roman" w:hAnsi="Times New Roman" w:cs="Times New Roman"/>
          <w:color w:val="FF0000"/>
          <w:szCs w:val="21"/>
        </w:rPr>
        <w:t>60°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7B0633" w:rsidRPr="00B25C3E" w:rsidRDefault="007B0633" w:rsidP="00285104">
      <w:pPr>
        <w:pStyle w:val="ae"/>
        <w:spacing w:line="400" w:lineRule="exact"/>
        <w:rPr>
          <w:rFonts w:ascii="Times New Roman" w:hAnsi="Times New Roman"/>
        </w:rPr>
      </w:pPr>
      <w:r w:rsidRPr="00B25C3E">
        <w:rPr>
          <w:rFonts w:ascii="Times New Roman" w:eastAsiaTheme="minorEastAsia" w:hAnsi="Times New Roman"/>
        </w:rPr>
        <w:t>9</w:t>
      </w:r>
      <w:r w:rsidRPr="00B25C3E">
        <w:rPr>
          <w:rFonts w:ascii="Times New Roman" w:eastAsiaTheme="minorEastAsia" w:hAnsi="Times New Roman"/>
        </w:rPr>
        <w:t>、</w:t>
      </w:r>
      <w:r w:rsidR="009F4B58" w:rsidRPr="00B25C3E">
        <w:rPr>
          <w:rFonts w:ascii="Times New Roman" w:eastAsiaTheme="minorEastAsia" w:hAnsi="Times New Roman"/>
        </w:rPr>
        <w:t>冬天，紧闭车窗行驶的汽车，玻璃上往往会有水蒸气液化成水注附着在玻璃的</w:t>
      </w:r>
      <w:r w:rsidR="00E36986" w:rsidRPr="00B25C3E">
        <w:rPr>
          <w:rFonts w:ascii="Times New Roman" w:hAnsi="Times New Roman" w:hint="eastAsia"/>
        </w:rPr>
        <w:t>_________</w:t>
      </w:r>
      <w:r w:rsidR="009F4B58" w:rsidRPr="00B25C3E">
        <w:rPr>
          <w:rFonts w:ascii="Times New Roman" w:eastAsiaTheme="minorEastAsia" w:hAnsi="Times New Roman"/>
        </w:rPr>
        <w:t>（</w:t>
      </w:r>
      <w:r w:rsidR="009F4B58" w:rsidRPr="00EE1DE9">
        <w:rPr>
          <w:rFonts w:asciiTheme="minorEastAsia" w:eastAsiaTheme="minorEastAsia" w:hAnsiTheme="minorEastAsia"/>
        </w:rPr>
        <w:t>填“内”或“外”</w:t>
      </w:r>
      <w:r w:rsidR="009F4B58" w:rsidRPr="00B25C3E">
        <w:rPr>
          <w:rFonts w:ascii="Times New Roman" w:eastAsiaTheme="minorEastAsia" w:hAnsi="Times New Roman"/>
        </w:rPr>
        <w:t>）侧，通过附着水注玻璃看到外面的景物有点扭曲，这是光的</w:t>
      </w:r>
      <w:r w:rsidR="00E36986" w:rsidRPr="00B25C3E">
        <w:rPr>
          <w:rFonts w:ascii="Times New Roman" w:hAnsi="Times New Roman" w:hint="eastAsia"/>
        </w:rPr>
        <w:t>_________</w:t>
      </w:r>
      <w:r w:rsidR="009F4B58" w:rsidRPr="00B25C3E">
        <w:rPr>
          <w:rFonts w:ascii="Times New Roman" w:eastAsiaTheme="minorEastAsia" w:hAnsi="Times New Roman"/>
        </w:rPr>
        <w:t>现象</w:t>
      </w:r>
      <w:r w:rsidR="009F4B58" w:rsidRPr="00B25C3E">
        <w:rPr>
          <w:rFonts w:ascii="Times New Roman" w:hAnsi="Times New Roman" w:hint="eastAsia"/>
        </w:rPr>
        <w:t>。</w:t>
      </w:r>
    </w:p>
    <w:p w:rsidR="00D4203D" w:rsidRPr="00B25C3E" w:rsidRDefault="00D4203D" w:rsidP="00285104">
      <w:pPr>
        <w:pStyle w:val="ae"/>
        <w:spacing w:line="400" w:lineRule="exact"/>
        <w:rPr>
          <w:rFonts w:ascii="Times New Roman" w:eastAsiaTheme="minorEastAsia" w:hAnsi="Times New Roman"/>
          <w:color w:val="FF0000"/>
        </w:rPr>
      </w:pPr>
      <w:r w:rsidRPr="00B25C3E">
        <w:rPr>
          <w:rFonts w:ascii="Times New Roman" w:hAnsi="Times New Roman"/>
          <w:color w:val="FF0000"/>
          <w:szCs w:val="24"/>
        </w:rPr>
        <w:t>【难度】</w:t>
      </w:r>
      <w:r w:rsidR="005E036E" w:rsidRPr="00B25C3E">
        <w:rPr>
          <w:rFonts w:ascii="Times New Roman" w:hAnsiTheme="minorEastAsia"/>
          <w:color w:val="FF0000"/>
          <w:szCs w:val="24"/>
        </w:rPr>
        <w:t>★</w:t>
      </w:r>
    </w:p>
    <w:p w:rsidR="007B0633" w:rsidRPr="00B25C3E" w:rsidRDefault="007B0633" w:rsidP="00285104">
      <w:pPr>
        <w:pStyle w:val="ae"/>
        <w:spacing w:line="400" w:lineRule="exact"/>
        <w:rPr>
          <w:rFonts w:ascii="Times New Roman" w:eastAsiaTheme="minorEastAsia" w:hAnsi="Times New Roman"/>
          <w:color w:val="FF0000"/>
        </w:rPr>
      </w:pPr>
      <w:r w:rsidRPr="00B25C3E">
        <w:rPr>
          <w:rFonts w:ascii="Times New Roman" w:eastAsiaTheme="minorEastAsia" w:hAnsi="Times New Roman"/>
          <w:color w:val="FF0000"/>
        </w:rPr>
        <w:t>【答案】</w:t>
      </w:r>
      <w:r w:rsidR="009F4B58" w:rsidRPr="00B25C3E">
        <w:rPr>
          <w:rFonts w:ascii="Times New Roman" w:eastAsiaTheme="minorEastAsia" w:hAnsi="Times New Roman" w:hint="eastAsia"/>
          <w:color w:val="FF0000"/>
        </w:rPr>
        <w:t>内；折射</w:t>
      </w:r>
    </w:p>
    <w:p w:rsidR="007B0633" w:rsidRPr="00B25C3E" w:rsidRDefault="009F4B58" w:rsidP="00285104">
      <w:pPr>
        <w:pStyle w:val="ae"/>
        <w:spacing w:line="400" w:lineRule="exact"/>
        <w:rPr>
          <w:rFonts w:ascii="Times New Roman" w:eastAsiaTheme="minorEastAsia" w:hAnsi="Times New Roman"/>
        </w:rPr>
      </w:pPr>
      <w:r w:rsidRPr="00B25C3E">
        <w:rPr>
          <w:rFonts w:ascii="Times New Roman" w:hAnsi="Times New Roman"/>
          <w:noProof/>
        </w:rPr>
        <w:drawing>
          <wp:anchor distT="0" distB="0" distL="114300" distR="114300" simplePos="0" relativeHeight="251806720" behindDoc="0" locked="0" layoutInCell="1" allowOverlap="1" wp14:anchorId="37A11F41" wp14:editId="3B38D402">
            <wp:simplePos x="0" y="0"/>
            <wp:positionH relativeFrom="column">
              <wp:posOffset>5205095</wp:posOffset>
            </wp:positionH>
            <wp:positionV relativeFrom="paragraph">
              <wp:posOffset>132715</wp:posOffset>
            </wp:positionV>
            <wp:extent cx="619125" cy="1085850"/>
            <wp:effectExtent l="0" t="0" r="0" b="0"/>
            <wp:wrapSquare wrapText="bothSides"/>
            <wp:docPr id="17" name="图片 17" descr="http://czwl.cooco.net.cn/files/down/test/2016/04/14/20/2016041420435530608391.files/image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czwl.cooco.net.cn/files/down/test/2016/04/14/20/2016041420435530608391.files/image024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4B58" w:rsidRPr="00B25C3E" w:rsidRDefault="00457AF6" w:rsidP="009F4B58">
      <w:pPr>
        <w:pStyle w:val="ae"/>
        <w:spacing w:line="400" w:lineRule="exact"/>
        <w:rPr>
          <w:rFonts w:ascii="Times New Roman" w:eastAsiaTheme="minorEastAsia" w:hAnsi="Times New Roman"/>
        </w:rPr>
      </w:pPr>
      <w:r w:rsidRPr="00B25C3E">
        <w:rPr>
          <w:rFonts w:ascii="Times New Roman" w:eastAsiaTheme="minorEastAsia" w:hAnsi="Times New Roman"/>
        </w:rPr>
        <w:t>10</w:t>
      </w:r>
      <w:r w:rsidRPr="00B25C3E">
        <w:rPr>
          <w:rFonts w:ascii="Times New Roman" w:eastAsiaTheme="minorEastAsia" w:hAnsi="Times New Roman"/>
        </w:rPr>
        <w:t>、</w:t>
      </w:r>
      <w:r w:rsidR="009F4B58" w:rsidRPr="00B25C3E">
        <w:rPr>
          <w:rFonts w:ascii="Times New Roman" w:eastAsiaTheme="minorEastAsia" w:hAnsi="Times New Roman"/>
        </w:rPr>
        <w:t>如图所示，岸上的人觉得水中的游泳运动</w:t>
      </w:r>
      <w:r w:rsidR="009F4B58" w:rsidRPr="00EE1DE9">
        <w:rPr>
          <w:rFonts w:asciiTheme="minorEastAsia" w:eastAsiaTheme="minorEastAsia" w:hAnsiTheme="minorEastAsia"/>
        </w:rPr>
        <w:t>员“腿变短了”</w:t>
      </w:r>
      <w:r w:rsidR="009F4B58" w:rsidRPr="00B25C3E">
        <w:rPr>
          <w:rFonts w:ascii="Times New Roman" w:eastAsiaTheme="minorEastAsia" w:hAnsi="Times New Roman"/>
        </w:rPr>
        <w:t>，这是光的</w:t>
      </w:r>
      <w:r w:rsidR="00E36986" w:rsidRPr="00B25C3E">
        <w:rPr>
          <w:rFonts w:ascii="Times New Roman" w:hAnsi="Times New Roman" w:hint="eastAsia"/>
        </w:rPr>
        <w:t>_________</w:t>
      </w:r>
      <w:r w:rsidR="009F4B58" w:rsidRPr="00B25C3E">
        <w:rPr>
          <w:rFonts w:ascii="Times New Roman" w:eastAsiaTheme="minorEastAsia" w:hAnsi="Times New Roman"/>
        </w:rPr>
        <w:t>现象，此现象说明：光从</w:t>
      </w:r>
      <w:r w:rsidR="00E36986" w:rsidRPr="00B25C3E">
        <w:rPr>
          <w:rFonts w:ascii="Times New Roman" w:hAnsi="Times New Roman" w:hint="eastAsia"/>
        </w:rPr>
        <w:t>_________</w:t>
      </w:r>
      <w:r w:rsidR="009F4B58" w:rsidRPr="00B25C3E">
        <w:rPr>
          <w:rFonts w:ascii="Times New Roman" w:eastAsiaTheme="minorEastAsia" w:hAnsi="Times New Roman"/>
        </w:rPr>
        <w:t>中斜射入</w:t>
      </w:r>
      <w:r w:rsidR="00E36986" w:rsidRPr="00B25C3E">
        <w:rPr>
          <w:rFonts w:ascii="Times New Roman" w:hAnsi="Times New Roman" w:hint="eastAsia"/>
        </w:rPr>
        <w:t>_________</w:t>
      </w:r>
      <w:r w:rsidR="009F4B58" w:rsidRPr="00B25C3E">
        <w:rPr>
          <w:rFonts w:ascii="Times New Roman" w:eastAsiaTheme="minorEastAsia" w:hAnsi="Times New Roman"/>
        </w:rPr>
        <w:t>中时，折射光线将</w:t>
      </w:r>
      <w:r w:rsidR="00E36986" w:rsidRPr="00B25C3E">
        <w:rPr>
          <w:rFonts w:ascii="Times New Roman" w:hAnsi="Times New Roman" w:hint="eastAsia"/>
        </w:rPr>
        <w:t>_________</w:t>
      </w:r>
      <w:r w:rsidR="009F4B58" w:rsidRPr="00B25C3E">
        <w:rPr>
          <w:rFonts w:ascii="Times New Roman" w:eastAsiaTheme="minorEastAsia" w:hAnsi="Times New Roman"/>
        </w:rPr>
        <w:t>（填</w:t>
      </w:r>
      <w:r w:rsidR="009F4B58" w:rsidRPr="00EE1DE9">
        <w:rPr>
          <w:rFonts w:asciiTheme="minorEastAsia" w:eastAsiaTheme="minorEastAsia" w:hAnsiTheme="minorEastAsia"/>
        </w:rPr>
        <w:t>“靠近”或“远离”）</w:t>
      </w:r>
      <w:r w:rsidR="009F4B58" w:rsidRPr="00B25C3E">
        <w:rPr>
          <w:rFonts w:ascii="Times New Roman" w:eastAsiaTheme="minorEastAsia" w:hAnsi="Times New Roman"/>
        </w:rPr>
        <w:t>法线，折射角</w:t>
      </w:r>
      <w:r w:rsidR="00E36986" w:rsidRPr="00B25C3E">
        <w:rPr>
          <w:rFonts w:ascii="Times New Roman" w:hAnsi="Times New Roman" w:hint="eastAsia"/>
        </w:rPr>
        <w:t>_________</w:t>
      </w:r>
      <w:r w:rsidR="009F4B58" w:rsidRPr="00B25C3E">
        <w:rPr>
          <w:rFonts w:ascii="Times New Roman" w:eastAsiaTheme="minorEastAsia" w:hAnsi="Times New Roman"/>
        </w:rPr>
        <w:t>（填</w:t>
      </w:r>
      <w:r w:rsidR="009F4B58" w:rsidRPr="00EE1DE9">
        <w:rPr>
          <w:rFonts w:asciiTheme="minorEastAsia" w:eastAsiaTheme="minorEastAsia" w:hAnsiTheme="minorEastAsia"/>
        </w:rPr>
        <w:t>“大于”或“小于”</w:t>
      </w:r>
      <w:r w:rsidR="009F4B58" w:rsidRPr="00B25C3E">
        <w:rPr>
          <w:rFonts w:ascii="Times New Roman" w:eastAsiaTheme="minorEastAsia" w:hAnsi="Times New Roman"/>
        </w:rPr>
        <w:t>）入射角</w:t>
      </w:r>
      <w:r w:rsidR="009F4B58" w:rsidRPr="00B25C3E">
        <w:rPr>
          <w:rFonts w:ascii="Times New Roman" w:eastAsiaTheme="minorEastAsia" w:hAnsi="Times New Roman" w:hint="eastAsia"/>
        </w:rPr>
        <w:t>。</w:t>
      </w:r>
    </w:p>
    <w:p w:rsidR="00D4203D" w:rsidRPr="00B25C3E" w:rsidRDefault="00D4203D" w:rsidP="00285104">
      <w:pPr>
        <w:pStyle w:val="ae"/>
        <w:spacing w:line="400" w:lineRule="exact"/>
        <w:rPr>
          <w:rFonts w:ascii="Times New Roman" w:eastAsiaTheme="minorEastAsia" w:hAnsi="Times New Roman"/>
          <w:color w:val="FF0000"/>
        </w:rPr>
      </w:pPr>
      <w:r w:rsidRPr="00B25C3E">
        <w:rPr>
          <w:rFonts w:ascii="Times New Roman" w:eastAsiaTheme="minorEastAsia" w:hAnsi="Times New Roman"/>
          <w:color w:val="FF0000"/>
        </w:rPr>
        <w:t>【难度】</w:t>
      </w:r>
      <w:r w:rsidR="005E036E" w:rsidRPr="00B25C3E">
        <w:rPr>
          <w:rFonts w:ascii="Times New Roman" w:eastAsiaTheme="minorEastAsia" w:hAnsi="Times New Roman"/>
          <w:color w:val="FF0000"/>
        </w:rPr>
        <w:t>★</w:t>
      </w:r>
    </w:p>
    <w:p w:rsidR="007B0633" w:rsidRPr="00B25C3E" w:rsidRDefault="007B0633" w:rsidP="00285104">
      <w:pPr>
        <w:pStyle w:val="ae"/>
        <w:spacing w:line="400" w:lineRule="exact"/>
        <w:rPr>
          <w:rFonts w:ascii="Times New Roman" w:eastAsiaTheme="minorEastAsia" w:hAnsi="Times New Roman"/>
          <w:color w:val="FF0000"/>
        </w:rPr>
      </w:pPr>
      <w:r w:rsidRPr="00B25C3E">
        <w:rPr>
          <w:rFonts w:ascii="Times New Roman" w:eastAsiaTheme="minorEastAsia" w:hAnsi="Times New Roman"/>
          <w:color w:val="FF0000"/>
        </w:rPr>
        <w:t>【答案】</w:t>
      </w:r>
      <w:r w:rsidR="009F4B58" w:rsidRPr="00B25C3E">
        <w:rPr>
          <w:rFonts w:ascii="Times New Roman" w:eastAsiaTheme="minorEastAsia" w:hAnsi="Times New Roman"/>
          <w:color w:val="FF0000"/>
        </w:rPr>
        <w:t>折射；水；空气；远离；大于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0D4772" w:rsidRPr="00B25C3E" w:rsidRDefault="007B0633" w:rsidP="000D4772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11</w:t>
      </w:r>
      <w:r w:rsidRPr="00B25C3E">
        <w:rPr>
          <w:rFonts w:ascii="Times New Roman" w:hAnsi="Times New Roman" w:cs="Times New Roman"/>
        </w:rPr>
        <w:t>、</w:t>
      </w:r>
      <w:r w:rsidR="000D4772" w:rsidRPr="00B25C3E">
        <w:rPr>
          <w:rFonts w:ascii="Times New Roman" w:hAnsi="Times New Roman" w:cs="Times New Roman"/>
        </w:rPr>
        <w:t>如图所示，一束光线从空气斜射向水面</w:t>
      </w:r>
      <w:r w:rsidR="000D4772" w:rsidRPr="00B25C3E">
        <w:rPr>
          <w:rFonts w:ascii="Times New Roman" w:hAnsi="Times New Roman" w:cs="Times New Roman"/>
        </w:rPr>
        <w:t>O</w:t>
      </w:r>
      <w:r w:rsidR="000D4772" w:rsidRPr="00B25C3E">
        <w:rPr>
          <w:rFonts w:ascii="Times New Roman" w:hAnsi="Times New Roman" w:cs="Times New Roman"/>
        </w:rPr>
        <w:t>点时，同时发生反射和折射现象，请在图中画出它的反射光线和水中折射光线的大致方向</w:t>
      </w:r>
      <w:r w:rsidR="00B25C3E">
        <w:rPr>
          <w:rFonts w:ascii="Times New Roman" w:hAnsi="Times New Roman" w:cs="Times New Roman" w:hint="eastAsia"/>
        </w:rPr>
        <w:t>。</w:t>
      </w:r>
    </w:p>
    <w:p w:rsidR="000D4772" w:rsidRPr="00B25C3E" w:rsidRDefault="00EE1DE9" w:rsidP="000D4772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6960" behindDoc="0" locked="0" layoutInCell="1" allowOverlap="1" wp14:anchorId="7D932362" wp14:editId="10C17531">
            <wp:simplePos x="0" y="0"/>
            <wp:positionH relativeFrom="column">
              <wp:posOffset>2014220</wp:posOffset>
            </wp:positionH>
            <wp:positionV relativeFrom="paragraph">
              <wp:posOffset>27940</wp:posOffset>
            </wp:positionV>
            <wp:extent cx="1209675" cy="1133475"/>
            <wp:effectExtent l="0" t="0" r="0" b="0"/>
            <wp:wrapSquare wrapText="bothSides"/>
            <wp:docPr id="48" name="图片 48" descr="http://czwl.cooco.net.cn/files/down/test/2016/04/22/03/2016042203511533372482.files/image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czwl.cooco.net.cn/files/down/test/2016/04/22/03/2016042203511533372482.files/image029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D4203D" w:rsidRPr="00B25C3E" w:rsidRDefault="000D4772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noProof/>
        </w:rPr>
        <w:drawing>
          <wp:anchor distT="0" distB="0" distL="114300" distR="114300" simplePos="0" relativeHeight="251817984" behindDoc="0" locked="0" layoutInCell="1" allowOverlap="1" wp14:anchorId="4AED2E6D" wp14:editId="081AF9AC">
            <wp:simplePos x="0" y="0"/>
            <wp:positionH relativeFrom="column">
              <wp:posOffset>985520</wp:posOffset>
            </wp:positionH>
            <wp:positionV relativeFrom="paragraph">
              <wp:posOffset>240665</wp:posOffset>
            </wp:positionV>
            <wp:extent cx="1314450" cy="1200150"/>
            <wp:effectExtent l="0" t="0" r="0" b="0"/>
            <wp:wrapSquare wrapText="bothSides"/>
            <wp:docPr id="50" name="图片 50" descr="http://czwl.cooco.net.cn/files/down/test/2016/04/22/03/2016042203511533372482.files/image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czwl.cooco.net.cn/files/down/test/2016/04/22/03/2016042203511533372482.files/image061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03D"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="005E036E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0D4772" w:rsidRPr="00B25C3E" w:rsidRDefault="007B0633" w:rsidP="000D4772">
      <w:pPr>
        <w:spacing w:line="400" w:lineRule="exact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lastRenderedPageBreak/>
        <w:t>12</w:t>
      </w:r>
      <w:r w:rsidRPr="00B25C3E">
        <w:rPr>
          <w:rFonts w:ascii="Times New Roman" w:hAnsi="Times New Roman" w:cs="Times New Roman"/>
          <w:szCs w:val="21"/>
        </w:rPr>
        <w:t>、</w:t>
      </w:r>
      <w:r w:rsidR="000D4772" w:rsidRPr="00B25C3E">
        <w:rPr>
          <w:rFonts w:ascii="Times New Roman" w:hAnsi="Times New Roman" w:cs="Times New Roman"/>
          <w:szCs w:val="21"/>
        </w:rPr>
        <w:t>一条光线斜射到水面发生反射和折射，这条光线经水面折射后的光线如图所示</w:t>
      </w:r>
      <w:r w:rsidR="00B25C3E">
        <w:rPr>
          <w:rFonts w:ascii="Times New Roman" w:hAnsi="Times New Roman" w:cs="Times New Roman" w:hint="eastAsia"/>
          <w:szCs w:val="21"/>
        </w:rPr>
        <w:t>，</w:t>
      </w:r>
      <w:r w:rsidR="000D4772" w:rsidRPr="00B25C3E">
        <w:rPr>
          <w:rFonts w:ascii="Times New Roman" w:hAnsi="Times New Roman" w:cs="Times New Roman"/>
          <w:szCs w:val="21"/>
        </w:rPr>
        <w:t>请在图中画出它的入射光线和反射光线的大致方向</w:t>
      </w:r>
      <w:r w:rsidR="00B25C3E">
        <w:rPr>
          <w:rFonts w:ascii="Times New Roman" w:hAnsi="Times New Roman" w:cs="Times New Roman" w:hint="eastAsia"/>
          <w:szCs w:val="21"/>
        </w:rPr>
        <w:t>。</w:t>
      </w:r>
    </w:p>
    <w:p w:rsidR="000D4772" w:rsidRPr="00B25C3E" w:rsidRDefault="000D4772" w:rsidP="000D4772">
      <w:pPr>
        <w:spacing w:line="400" w:lineRule="exact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noProof/>
          <w:szCs w:val="21"/>
        </w:rPr>
        <w:drawing>
          <wp:anchor distT="0" distB="0" distL="114300" distR="114300" simplePos="0" relativeHeight="251819008" behindDoc="0" locked="0" layoutInCell="1" allowOverlap="1" wp14:anchorId="0DE8E872" wp14:editId="3B2A104A">
            <wp:simplePos x="0" y="0"/>
            <wp:positionH relativeFrom="column">
              <wp:posOffset>2023745</wp:posOffset>
            </wp:positionH>
            <wp:positionV relativeFrom="paragraph">
              <wp:posOffset>69215</wp:posOffset>
            </wp:positionV>
            <wp:extent cx="1714500" cy="971550"/>
            <wp:effectExtent l="0" t="0" r="0" b="0"/>
            <wp:wrapSquare wrapText="bothSides"/>
            <wp:docPr id="52" name="图片 52" descr="http://czwl.cooco.net.cn/files/down/test/2016/03/09/21/2016030921132164959629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czwl.cooco.net.cn/files/down/test/2016/03/09/21/2016030921132164959629.files/image0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85"/>
                    <a:stretch/>
                  </pic:blipFill>
                  <pic:spPr bwMode="auto">
                    <a:xfrm>
                      <a:off x="0" y="0"/>
                      <a:ext cx="17145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457AF6" w:rsidRPr="00B25C3E" w:rsidRDefault="00457AF6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D4203D" w:rsidRPr="00B25C3E" w:rsidRDefault="00D4203D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="00457AF6" w:rsidRPr="00B25C3E">
        <w:rPr>
          <w:rFonts w:ascii="Times New Roman" w:hAnsiTheme="minorEastAsia" w:cs="Times New Roman"/>
          <w:color w:val="FF0000"/>
          <w:szCs w:val="24"/>
        </w:rPr>
        <w:t>★★</w:t>
      </w:r>
    </w:p>
    <w:p w:rsidR="007B0633" w:rsidRPr="00B25C3E" w:rsidRDefault="00EE1DE9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noProof/>
        </w:rPr>
        <w:drawing>
          <wp:anchor distT="0" distB="0" distL="114300" distR="114300" simplePos="0" relativeHeight="251820032" behindDoc="0" locked="0" layoutInCell="1" allowOverlap="1" wp14:anchorId="045710D5" wp14:editId="1B2D6BB6">
            <wp:simplePos x="0" y="0"/>
            <wp:positionH relativeFrom="column">
              <wp:posOffset>880745</wp:posOffset>
            </wp:positionH>
            <wp:positionV relativeFrom="paragraph">
              <wp:posOffset>126365</wp:posOffset>
            </wp:positionV>
            <wp:extent cx="1943100" cy="1123950"/>
            <wp:effectExtent l="0" t="0" r="0" b="0"/>
            <wp:wrapSquare wrapText="bothSides"/>
            <wp:docPr id="56" name="图片 56" descr="http://czwl.cooco.net.cn/files/down/test/2016/03/09/21/2016030921132164959629.files/image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czwl.cooco.net.cn/files/down/test/2016/03/09/21/2016030921132164959629.files/image0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14"/>
                    <a:stretch/>
                  </pic:blipFill>
                  <pic:spPr bwMode="auto">
                    <a:xfrm>
                      <a:off x="0" y="0"/>
                      <a:ext cx="19431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633" w:rsidRPr="00B25C3E">
        <w:rPr>
          <w:rFonts w:ascii="Times New Roman" w:hAnsi="Times New Roman" w:cs="Times New Roman"/>
          <w:color w:val="FF0000"/>
          <w:szCs w:val="21"/>
        </w:rPr>
        <w:t>【答案】</w:t>
      </w: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C029E6" w:rsidRPr="00B25C3E" w:rsidRDefault="00C029E6" w:rsidP="00285104">
      <w:pPr>
        <w:spacing w:line="400" w:lineRule="exact"/>
        <w:rPr>
          <w:rFonts w:ascii="Times New Roman" w:hAnsi="Times New Roman" w:cs="Times New Roman"/>
        </w:rPr>
      </w:pP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</w:rPr>
      </w:pPr>
    </w:p>
    <w:p w:rsidR="00F2485E" w:rsidRPr="00B25C3E" w:rsidRDefault="00285104" w:rsidP="00F2485E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1</w:t>
      </w:r>
      <w:r w:rsidR="00EE1DE9">
        <w:rPr>
          <w:rFonts w:ascii="Times New Roman" w:hAnsi="Times New Roman" w:cs="Times New Roman" w:hint="eastAsia"/>
        </w:rPr>
        <w:t>3</w:t>
      </w:r>
      <w:r w:rsidRPr="00B25C3E">
        <w:rPr>
          <w:rFonts w:ascii="Times New Roman" w:hAnsi="Times New Roman" w:cs="Times New Roman"/>
        </w:rPr>
        <w:t>、</w:t>
      </w:r>
      <w:r w:rsidR="00F2485E" w:rsidRPr="00B25C3E">
        <w:rPr>
          <w:rFonts w:ascii="Times New Roman" w:hAnsi="Times New Roman" w:cs="Times New Roman"/>
        </w:rPr>
        <w:t>在探</w:t>
      </w:r>
      <w:r w:rsidR="00F2485E" w:rsidRPr="00EE1DE9">
        <w:rPr>
          <w:rFonts w:asciiTheme="minorEastAsia" w:hAnsiTheme="minorEastAsia" w:cs="Times New Roman"/>
        </w:rPr>
        <w:t>究“光从空气斜射入水和油时，哪种液体对光的偏折本领较大”</w:t>
      </w:r>
      <w:r w:rsidR="00F2485E" w:rsidRPr="00B25C3E">
        <w:rPr>
          <w:rFonts w:ascii="Times New Roman" w:hAnsi="Times New Roman" w:cs="Times New Roman"/>
        </w:rPr>
        <w:t>的实验中，小</w:t>
      </w:r>
      <w:proofErr w:type="gramStart"/>
      <w:r w:rsidR="00F2485E" w:rsidRPr="00B25C3E">
        <w:rPr>
          <w:rFonts w:ascii="Times New Roman" w:hAnsi="Times New Roman" w:cs="Times New Roman"/>
        </w:rPr>
        <w:t>明提出</w:t>
      </w:r>
      <w:proofErr w:type="gramEnd"/>
      <w:r w:rsidR="00F2485E" w:rsidRPr="00B25C3E">
        <w:rPr>
          <w:rFonts w:ascii="Times New Roman" w:hAnsi="Times New Roman" w:cs="Times New Roman"/>
        </w:rPr>
        <w:t>如下实验方案：先让一束入射光从空气直接斜射入透明的空水槽中，记录下光斑位置（如图甲所示）；接着分别倒入水和油，记录对应的光斑位置，再通过分析就可得到实验结论</w:t>
      </w:r>
      <w:r w:rsidR="00EE1DE9">
        <w:rPr>
          <w:rFonts w:ascii="Times New Roman" w:hAnsi="Times New Roman" w:cs="Times New Roman" w:hint="eastAsia"/>
        </w:rPr>
        <w:t>。</w:t>
      </w:r>
      <w:r w:rsidR="00F2485E" w:rsidRPr="00B25C3E">
        <w:rPr>
          <w:rFonts w:ascii="Times New Roman" w:hAnsi="Times New Roman" w:cs="Times New Roman"/>
        </w:rPr>
        <w:t>经讨论，同学们认为这一方案是可行的，于是进行了探究实验</w:t>
      </w:r>
      <w:r w:rsidR="00EE1DE9">
        <w:rPr>
          <w:rFonts w:ascii="Times New Roman" w:hAnsi="Times New Roman" w:cs="Times New Roman" w:hint="eastAsia"/>
        </w:rPr>
        <w:t>。</w:t>
      </w: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33344" behindDoc="0" locked="0" layoutInCell="1" allowOverlap="1" wp14:anchorId="4D1C84B9" wp14:editId="5A1C956E">
            <wp:simplePos x="0" y="0"/>
            <wp:positionH relativeFrom="column">
              <wp:posOffset>394970</wp:posOffset>
            </wp:positionH>
            <wp:positionV relativeFrom="paragraph">
              <wp:posOffset>120015</wp:posOffset>
            </wp:positionV>
            <wp:extent cx="4810125" cy="1485900"/>
            <wp:effectExtent l="0" t="0" r="0" b="0"/>
            <wp:wrapSquare wrapText="bothSides"/>
            <wp:docPr id="96" name="图片 96" descr="http://czwl.cooco.net.cn/files/down/test/2016/04/09/04/2016040904363513638767.files/image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://czwl.cooco.net.cn/files/down/test/2016/04/09/04/2016040904363513638767.files/image036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</w:rPr>
      </w:pP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</w:rPr>
      </w:pP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</w:rPr>
      </w:pP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</w:rPr>
      </w:pPr>
    </w:p>
    <w:p w:rsidR="00F2485E" w:rsidRDefault="00F2485E" w:rsidP="00F2485E">
      <w:pPr>
        <w:spacing w:line="400" w:lineRule="exact"/>
        <w:rPr>
          <w:rFonts w:ascii="Times New Roman" w:hAnsi="Times New Roman" w:cs="Times New Roman"/>
        </w:rPr>
      </w:pPr>
    </w:p>
    <w:p w:rsidR="00EE1DE9" w:rsidRPr="00B25C3E" w:rsidRDefault="00EE1DE9" w:rsidP="00F2485E">
      <w:pPr>
        <w:spacing w:line="400" w:lineRule="exact"/>
        <w:rPr>
          <w:rFonts w:ascii="Times New Roman" w:hAnsi="Times New Roman" w:cs="Times New Roman"/>
        </w:rPr>
      </w:pP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（</w:t>
      </w:r>
      <w:r w:rsidRPr="00B25C3E">
        <w:rPr>
          <w:rFonts w:ascii="Times New Roman" w:hAnsi="Times New Roman" w:cs="Times New Roman"/>
        </w:rPr>
        <w:t>1</w:t>
      </w:r>
      <w:r w:rsidRPr="00B25C3E">
        <w:rPr>
          <w:rFonts w:ascii="Times New Roman" w:hAnsi="Times New Roman" w:cs="Times New Roman"/>
        </w:rPr>
        <w:t>）要实现探究目标，他们应选择图乙中的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Pr="00B25C3E">
        <w:rPr>
          <w:rFonts w:ascii="Times New Roman" w:hAnsi="Times New Roman" w:cs="Times New Roman"/>
        </w:rPr>
        <w:t>（选填字母序号）两图示实验，这样选择的目的是</w:t>
      </w:r>
      <w:r w:rsidR="00E36986" w:rsidRPr="00B25C3E">
        <w:rPr>
          <w:rFonts w:ascii="Times New Roman" w:hAnsi="Times New Roman" w:cs="Times New Roman" w:hint="eastAsia"/>
        </w:rPr>
        <w:t>___</w:t>
      </w:r>
      <w:r w:rsidR="00EE1DE9" w:rsidRPr="00B25C3E">
        <w:rPr>
          <w:rFonts w:ascii="Times New Roman" w:hAnsi="Times New Roman" w:cs="Times New Roman" w:hint="eastAsia"/>
        </w:rPr>
        <w:t>__________________</w:t>
      </w:r>
      <w:r w:rsidR="00E36986" w:rsidRPr="00B25C3E">
        <w:rPr>
          <w:rFonts w:ascii="Times New Roman" w:hAnsi="Times New Roman" w:cs="Times New Roman" w:hint="eastAsia"/>
        </w:rPr>
        <w:t>______</w:t>
      </w:r>
      <w:r w:rsidR="00EE1DE9">
        <w:rPr>
          <w:rFonts w:ascii="Times New Roman" w:hAnsi="Times New Roman" w:cs="Times New Roman" w:hint="eastAsia"/>
        </w:rPr>
        <w:t>。</w:t>
      </w:r>
    </w:p>
    <w:p w:rsidR="00285104" w:rsidRPr="00B25C3E" w:rsidRDefault="00F2485E" w:rsidP="0028510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（</w:t>
      </w:r>
      <w:r w:rsidRPr="00B25C3E">
        <w:rPr>
          <w:rFonts w:ascii="Times New Roman" w:hAnsi="Times New Roman" w:cs="Times New Roman"/>
        </w:rPr>
        <w:t>2</w:t>
      </w:r>
      <w:r w:rsidRPr="00B25C3E">
        <w:rPr>
          <w:rFonts w:ascii="Times New Roman" w:hAnsi="Times New Roman" w:cs="Times New Roman"/>
        </w:rPr>
        <w:t>）</w:t>
      </w:r>
      <w:proofErr w:type="gramStart"/>
      <w:r w:rsidRPr="00B25C3E">
        <w:rPr>
          <w:rFonts w:ascii="Times New Roman" w:hAnsi="Times New Roman" w:cs="Times New Roman"/>
        </w:rPr>
        <w:t>某小组</w:t>
      </w:r>
      <w:proofErr w:type="gramEnd"/>
      <w:r w:rsidRPr="00B25C3E">
        <w:rPr>
          <w:rFonts w:ascii="Times New Roman" w:hAnsi="Times New Roman" w:cs="Times New Roman"/>
        </w:rPr>
        <w:t>同学正确实验后，所记录的三次光斑的相对位置如图丙所示，经分析可知：光从空气斜射入水和油时，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Pr="00B25C3E">
        <w:rPr>
          <w:rFonts w:ascii="Times New Roman" w:hAnsi="Times New Roman" w:cs="Times New Roman"/>
        </w:rPr>
        <w:t>对光的偏折本领较大</w:t>
      </w:r>
      <w:r w:rsidR="00EE1DE9">
        <w:rPr>
          <w:rFonts w:ascii="Times New Roman" w:hAnsi="Times New Roman" w:cs="Times New Roman" w:hint="eastAsia"/>
        </w:rPr>
        <w:t>。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  <w:r w:rsidR="002A3FF5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F2485E" w:rsidRPr="00B25C3E" w:rsidRDefault="00285104" w:rsidP="00F2485E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F2485E" w:rsidRPr="00B25C3E">
        <w:rPr>
          <w:rFonts w:ascii="Times New Roman" w:hAnsi="Times New Roman" w:cs="Times New Roman"/>
          <w:color w:val="FF0000"/>
          <w:szCs w:val="21"/>
        </w:rPr>
        <w:t>（</w:t>
      </w:r>
      <w:r w:rsidR="00F2485E" w:rsidRPr="00B25C3E">
        <w:rPr>
          <w:rFonts w:ascii="Times New Roman" w:hAnsi="Times New Roman" w:cs="Times New Roman"/>
          <w:color w:val="FF0000"/>
          <w:szCs w:val="21"/>
        </w:rPr>
        <w:t>1</w:t>
      </w:r>
      <w:r w:rsidR="00F2485E" w:rsidRPr="00B25C3E">
        <w:rPr>
          <w:rFonts w:ascii="Times New Roman" w:hAnsi="Times New Roman" w:cs="Times New Roman"/>
          <w:color w:val="FF0000"/>
          <w:szCs w:val="21"/>
        </w:rPr>
        <w:t>）</w:t>
      </w:r>
      <w:r w:rsidR="00F2485E" w:rsidRPr="00B25C3E">
        <w:rPr>
          <w:rFonts w:ascii="Times New Roman" w:hAnsi="Times New Roman" w:cs="Times New Roman"/>
          <w:color w:val="FF0000"/>
          <w:szCs w:val="21"/>
        </w:rPr>
        <w:t>B</w:t>
      </w:r>
      <w:r w:rsidR="00F2485E" w:rsidRPr="00B25C3E">
        <w:rPr>
          <w:rFonts w:ascii="Times New Roman" w:hAnsi="Times New Roman" w:cs="Times New Roman"/>
          <w:color w:val="FF0000"/>
          <w:szCs w:val="21"/>
        </w:rPr>
        <w:t>、</w:t>
      </w:r>
      <w:r w:rsidR="00F2485E" w:rsidRPr="00B25C3E">
        <w:rPr>
          <w:rFonts w:ascii="Times New Roman" w:hAnsi="Times New Roman" w:cs="Times New Roman"/>
          <w:color w:val="FF0000"/>
          <w:szCs w:val="21"/>
        </w:rPr>
        <w:t>D</w:t>
      </w:r>
      <w:r w:rsidR="00F2485E" w:rsidRPr="00B25C3E">
        <w:rPr>
          <w:rFonts w:ascii="Times New Roman" w:hAnsi="Times New Roman" w:cs="Times New Roman"/>
          <w:color w:val="FF0000"/>
          <w:szCs w:val="21"/>
        </w:rPr>
        <w:t>；只改变光线传播的介质；</w:t>
      </w: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（</w:t>
      </w:r>
      <w:r w:rsidRPr="00B25C3E">
        <w:rPr>
          <w:rFonts w:ascii="Times New Roman" w:hAnsi="Times New Roman" w:cs="Times New Roman"/>
          <w:color w:val="FF0000"/>
          <w:szCs w:val="21"/>
        </w:rPr>
        <w:t>2</w:t>
      </w:r>
      <w:r w:rsidRPr="00B25C3E">
        <w:rPr>
          <w:rFonts w:ascii="Times New Roman" w:hAnsi="Times New Roman" w:cs="Times New Roman"/>
          <w:color w:val="FF0000"/>
          <w:szCs w:val="21"/>
        </w:rPr>
        <w:t>）油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EE1DE9" w:rsidRPr="00B25C3E" w:rsidRDefault="00EE1DE9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EE1DE9" w:rsidRPr="00B25C3E" w:rsidRDefault="00EE1DE9" w:rsidP="00EE1DE9">
      <w:pPr>
        <w:pStyle w:val="ae"/>
        <w:spacing w:line="400" w:lineRule="exact"/>
        <w:rPr>
          <w:rFonts w:ascii="Times New Roman" w:eastAsiaTheme="minorEastAsia" w:hAnsi="Times New Roman"/>
        </w:rPr>
      </w:pPr>
      <w:r w:rsidRPr="00B25C3E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850752" behindDoc="0" locked="0" layoutInCell="1" allowOverlap="1" wp14:anchorId="375FF3BA" wp14:editId="7715F551">
            <wp:simplePos x="0" y="0"/>
            <wp:positionH relativeFrom="column">
              <wp:posOffset>1938020</wp:posOffset>
            </wp:positionH>
            <wp:positionV relativeFrom="paragraph">
              <wp:posOffset>421640</wp:posOffset>
            </wp:positionV>
            <wp:extent cx="1419225" cy="1200150"/>
            <wp:effectExtent l="0" t="0" r="0" b="0"/>
            <wp:wrapSquare wrapText="bothSides"/>
            <wp:docPr id="58" name="图片 58" descr="http://czwl.cooco.net.cn/files/down/test/2016/02/27/18/2016022718171273017624.files/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://czwl.cooco.net.cn/files/down/test/2016/02/27/18/2016022718171273017624.files/image020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eastAsiaTheme="minorEastAsia" w:hAnsi="Times New Roman"/>
        </w:rPr>
        <w:t>1</w:t>
      </w:r>
      <w:r>
        <w:rPr>
          <w:rFonts w:ascii="Times New Roman" w:eastAsiaTheme="minorEastAsia" w:hAnsi="Times New Roman" w:hint="eastAsia"/>
        </w:rPr>
        <w:t>4</w:t>
      </w:r>
      <w:r w:rsidRPr="00B25C3E">
        <w:rPr>
          <w:rFonts w:ascii="Times New Roman" w:eastAsiaTheme="minorEastAsia" w:hAnsi="Times New Roman"/>
        </w:rPr>
        <w:t>、潭清</w:t>
      </w:r>
      <w:proofErr w:type="gramStart"/>
      <w:r w:rsidRPr="00B25C3E">
        <w:rPr>
          <w:rFonts w:ascii="Times New Roman" w:eastAsiaTheme="minorEastAsia" w:hAnsi="Times New Roman"/>
        </w:rPr>
        <w:t>疑</w:t>
      </w:r>
      <w:proofErr w:type="gramEnd"/>
      <w:r w:rsidRPr="00B25C3E">
        <w:rPr>
          <w:rFonts w:ascii="Times New Roman" w:eastAsiaTheme="minorEastAsia" w:hAnsi="Times New Roman"/>
        </w:rPr>
        <w:t>水浅，</w:t>
      </w:r>
      <w:proofErr w:type="gramStart"/>
      <w:r w:rsidRPr="00B25C3E">
        <w:rPr>
          <w:rFonts w:ascii="Times New Roman" w:eastAsiaTheme="minorEastAsia" w:hAnsi="Times New Roman"/>
        </w:rPr>
        <w:t>安全记</w:t>
      </w:r>
      <w:proofErr w:type="gramEnd"/>
      <w:r w:rsidRPr="00B25C3E">
        <w:rPr>
          <w:rFonts w:ascii="Times New Roman" w:eastAsiaTheme="minorEastAsia" w:hAnsi="Times New Roman"/>
        </w:rPr>
        <w:t>心间，如图，</w:t>
      </w:r>
      <w:r w:rsidRPr="00B25C3E">
        <w:rPr>
          <w:rFonts w:ascii="Times New Roman" w:eastAsiaTheme="minorEastAsia" w:hAnsi="Times New Roman"/>
        </w:rPr>
        <w:t>A</w:t>
      </w:r>
      <w:r w:rsidRPr="00B25C3E">
        <w:rPr>
          <w:rFonts w:ascii="Times New Roman" w:eastAsiaTheme="minorEastAsia" w:hAnsi="Times New Roman"/>
        </w:rPr>
        <w:t>是水池底某点，请</w:t>
      </w:r>
      <w:proofErr w:type="gramStart"/>
      <w:r w:rsidRPr="00B25C3E">
        <w:rPr>
          <w:rFonts w:ascii="Times New Roman" w:eastAsiaTheme="minorEastAsia" w:hAnsi="Times New Roman"/>
        </w:rPr>
        <w:t>作出</w:t>
      </w:r>
      <w:proofErr w:type="gramEnd"/>
      <w:r w:rsidRPr="00B25C3E">
        <w:rPr>
          <w:rFonts w:ascii="Times New Roman" w:eastAsiaTheme="minorEastAsia" w:hAnsi="Times New Roman"/>
        </w:rPr>
        <w:t>光线</w:t>
      </w:r>
      <w:r w:rsidRPr="00B25C3E">
        <w:rPr>
          <w:rFonts w:ascii="Times New Roman" w:eastAsiaTheme="minorEastAsia" w:hAnsi="Times New Roman"/>
        </w:rPr>
        <w:t>AO</w:t>
      </w:r>
      <w:r w:rsidRPr="00B25C3E">
        <w:rPr>
          <w:rFonts w:ascii="Times New Roman" w:eastAsiaTheme="minorEastAsia" w:hAnsi="Times New Roman"/>
        </w:rPr>
        <w:t>的折射光线以及人从岸上看到</w:t>
      </w:r>
      <w:r w:rsidRPr="00B25C3E">
        <w:rPr>
          <w:rFonts w:ascii="Times New Roman" w:eastAsiaTheme="minorEastAsia" w:hAnsi="Times New Roman"/>
        </w:rPr>
        <w:t>A</w:t>
      </w:r>
      <w:r w:rsidRPr="00B25C3E">
        <w:rPr>
          <w:rFonts w:ascii="Times New Roman" w:eastAsiaTheme="minorEastAsia" w:hAnsi="Times New Roman"/>
        </w:rPr>
        <w:t>的像</w:t>
      </w:r>
      <w:r w:rsidRPr="00B25C3E">
        <w:rPr>
          <w:rFonts w:ascii="Times New Roman" w:eastAsiaTheme="minorEastAsia" w:hAnsi="Times New Roman"/>
        </w:rPr>
        <w:t>A′</w:t>
      </w:r>
      <w:r w:rsidRPr="00B25C3E">
        <w:rPr>
          <w:rFonts w:ascii="Times New Roman" w:eastAsiaTheme="minorEastAsia" w:hAnsi="Times New Roman" w:hint="eastAsia"/>
        </w:rPr>
        <w:t>。</w:t>
      </w:r>
    </w:p>
    <w:p w:rsidR="00EE1DE9" w:rsidRPr="00B25C3E" w:rsidRDefault="00EE1DE9" w:rsidP="00EE1DE9">
      <w:pPr>
        <w:pStyle w:val="ae"/>
        <w:spacing w:line="400" w:lineRule="exact"/>
        <w:rPr>
          <w:rFonts w:ascii="Times New Roman" w:hAnsi="Times New Roman"/>
        </w:rPr>
      </w:pPr>
    </w:p>
    <w:p w:rsidR="00EE1DE9" w:rsidRPr="00B25C3E" w:rsidRDefault="00EE1DE9" w:rsidP="00EE1DE9">
      <w:pPr>
        <w:pStyle w:val="ae"/>
        <w:spacing w:line="400" w:lineRule="exact"/>
        <w:rPr>
          <w:rFonts w:ascii="Times New Roman" w:eastAsiaTheme="minorEastAsia" w:hAnsi="Times New Roman"/>
        </w:rPr>
      </w:pPr>
    </w:p>
    <w:p w:rsidR="00EE1DE9" w:rsidRPr="00B25C3E" w:rsidRDefault="00EE1DE9" w:rsidP="00EE1DE9">
      <w:pPr>
        <w:pStyle w:val="ae"/>
        <w:spacing w:line="400" w:lineRule="exact"/>
        <w:rPr>
          <w:rFonts w:ascii="Times New Roman" w:eastAsiaTheme="minorEastAsia" w:hAnsi="Times New Roman"/>
        </w:rPr>
      </w:pPr>
    </w:p>
    <w:p w:rsidR="00EE1DE9" w:rsidRPr="00B25C3E" w:rsidRDefault="00EE1DE9" w:rsidP="00EE1DE9">
      <w:pPr>
        <w:pStyle w:val="ae"/>
        <w:spacing w:line="400" w:lineRule="exact"/>
        <w:rPr>
          <w:rFonts w:ascii="Times New Roman" w:eastAsiaTheme="minorEastAsia" w:hAnsi="Times New Roman"/>
        </w:rPr>
      </w:pPr>
    </w:p>
    <w:p w:rsidR="00EE1DE9" w:rsidRPr="00B25C3E" w:rsidRDefault="00EE1DE9" w:rsidP="00EE1DE9">
      <w:pPr>
        <w:pStyle w:val="ae"/>
        <w:spacing w:line="400" w:lineRule="exact"/>
        <w:rPr>
          <w:rFonts w:ascii="Times New Roman" w:eastAsiaTheme="minorEastAsia" w:hAnsi="Times New Roman"/>
        </w:rPr>
      </w:pPr>
    </w:p>
    <w:p w:rsidR="00EE1DE9" w:rsidRPr="00B25C3E" w:rsidRDefault="00EE1DE9" w:rsidP="00EE1DE9">
      <w:pPr>
        <w:pStyle w:val="ae"/>
        <w:spacing w:line="400" w:lineRule="exact"/>
        <w:rPr>
          <w:rFonts w:ascii="Times New Roman" w:eastAsiaTheme="minorEastAsia" w:hAnsi="Times New Roman"/>
          <w:color w:val="FF0000"/>
        </w:rPr>
      </w:pPr>
      <w:r w:rsidRPr="00B25C3E">
        <w:rPr>
          <w:noProof/>
        </w:rPr>
        <w:drawing>
          <wp:anchor distT="0" distB="0" distL="114300" distR="114300" simplePos="0" relativeHeight="251851776" behindDoc="0" locked="0" layoutInCell="1" allowOverlap="1" wp14:anchorId="207120F5" wp14:editId="2F0A2C80">
            <wp:simplePos x="0" y="0"/>
            <wp:positionH relativeFrom="column">
              <wp:posOffset>1071245</wp:posOffset>
            </wp:positionH>
            <wp:positionV relativeFrom="paragraph">
              <wp:posOffset>205740</wp:posOffset>
            </wp:positionV>
            <wp:extent cx="1514475" cy="1543050"/>
            <wp:effectExtent l="0" t="0" r="0" b="0"/>
            <wp:wrapSquare wrapText="bothSides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eastAsiaTheme="minorEastAsia" w:hAnsi="Times New Roman"/>
          <w:color w:val="FF0000"/>
        </w:rPr>
        <w:t>【难度】</w:t>
      </w:r>
      <w:r w:rsidRPr="00B25C3E">
        <w:rPr>
          <w:rFonts w:hAnsi="宋体" w:cs="宋体" w:hint="eastAsia"/>
          <w:color w:val="FF0000"/>
        </w:rPr>
        <w:t>★</w:t>
      </w:r>
      <w:r w:rsidR="002A3FF5" w:rsidRPr="00B25C3E">
        <w:rPr>
          <w:rFonts w:ascii="Times New Roman" w:hAnsiTheme="minorEastAsia"/>
          <w:color w:val="FF0000"/>
          <w:szCs w:val="24"/>
        </w:rPr>
        <w:t>★</w:t>
      </w:r>
    </w:p>
    <w:p w:rsidR="00EE1DE9" w:rsidRPr="00B25C3E" w:rsidRDefault="00EE1DE9" w:rsidP="00EE1DE9">
      <w:pPr>
        <w:pStyle w:val="ae"/>
        <w:spacing w:line="400" w:lineRule="exact"/>
        <w:rPr>
          <w:rFonts w:ascii="Times New Roman" w:eastAsiaTheme="minorEastAsia" w:hAnsi="Times New Roman"/>
          <w:color w:val="FF0000"/>
        </w:rPr>
      </w:pPr>
      <w:r w:rsidRPr="00B25C3E">
        <w:rPr>
          <w:rFonts w:ascii="Times New Roman" w:eastAsiaTheme="minorEastAsia" w:hAnsi="Times New Roman"/>
          <w:color w:val="FF0000"/>
        </w:rPr>
        <w:t>【答案】</w:t>
      </w:r>
    </w:p>
    <w:p w:rsidR="00EE1DE9" w:rsidRPr="00B25C3E" w:rsidRDefault="00EE1DE9" w:rsidP="00EE1DE9">
      <w:pPr>
        <w:pStyle w:val="ae"/>
        <w:spacing w:line="400" w:lineRule="exact"/>
        <w:rPr>
          <w:rFonts w:ascii="Times New Roman" w:eastAsiaTheme="minorEastAsia" w:hAnsi="Times New Roman"/>
          <w:color w:val="FF0000"/>
        </w:rPr>
      </w:pPr>
    </w:p>
    <w:p w:rsidR="00EE1DE9" w:rsidRPr="00B25C3E" w:rsidRDefault="00EE1DE9" w:rsidP="00EE1DE9">
      <w:pPr>
        <w:pStyle w:val="ae"/>
        <w:spacing w:line="400" w:lineRule="exact"/>
        <w:rPr>
          <w:rFonts w:ascii="Times New Roman" w:eastAsiaTheme="minorEastAsia" w:hAnsi="Times New Roman"/>
          <w:color w:val="FF0000"/>
        </w:rPr>
      </w:pPr>
    </w:p>
    <w:p w:rsidR="00EE1DE9" w:rsidRPr="00B25C3E" w:rsidRDefault="00EE1DE9" w:rsidP="00EE1DE9">
      <w:pPr>
        <w:pStyle w:val="ae"/>
        <w:spacing w:line="400" w:lineRule="exact"/>
        <w:rPr>
          <w:rFonts w:ascii="Times New Roman" w:eastAsiaTheme="minorEastAsia" w:hAnsi="Times New Roman"/>
          <w:color w:val="FF0000"/>
        </w:rPr>
      </w:pPr>
    </w:p>
    <w:p w:rsidR="00EE1DE9" w:rsidRPr="00B25C3E" w:rsidRDefault="00EE1DE9" w:rsidP="00EE1DE9">
      <w:pPr>
        <w:pStyle w:val="ae"/>
        <w:spacing w:line="400" w:lineRule="exact"/>
        <w:rPr>
          <w:rFonts w:ascii="Times New Roman" w:eastAsiaTheme="minorEastAsia" w:hAnsi="Times New Roman"/>
          <w:color w:val="FF0000"/>
        </w:rPr>
      </w:pPr>
    </w:p>
    <w:p w:rsidR="00EE1DE9" w:rsidRDefault="00EE1DE9" w:rsidP="00EE1DE9">
      <w:pPr>
        <w:spacing w:line="400" w:lineRule="exact"/>
        <w:rPr>
          <w:rFonts w:ascii="Times New Roman" w:hAnsi="Times New Roman" w:cs="Times New Roman"/>
          <w:szCs w:val="21"/>
        </w:rPr>
      </w:pPr>
    </w:p>
    <w:p w:rsidR="00EE1DE9" w:rsidRDefault="00EE1DE9" w:rsidP="00EE1DE9">
      <w:pPr>
        <w:spacing w:line="400" w:lineRule="exact"/>
        <w:rPr>
          <w:rFonts w:ascii="Times New Roman" w:hAnsi="Times New Roman" w:cs="Times New Roman"/>
          <w:szCs w:val="21"/>
        </w:rPr>
      </w:pPr>
    </w:p>
    <w:p w:rsidR="00D81F96" w:rsidRPr="00B25C3E" w:rsidRDefault="00285104" w:rsidP="00D81F96">
      <w:pPr>
        <w:spacing w:line="400" w:lineRule="exact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1</w:t>
      </w:r>
      <w:r w:rsidRPr="00B25C3E">
        <w:rPr>
          <w:rFonts w:ascii="Times New Roman" w:hAnsi="Times New Roman" w:cs="Times New Roman" w:hint="eastAsia"/>
          <w:szCs w:val="21"/>
        </w:rPr>
        <w:t>5</w:t>
      </w:r>
      <w:r w:rsidRPr="00B25C3E">
        <w:rPr>
          <w:rFonts w:ascii="Times New Roman" w:hAnsi="Times New Roman" w:cs="Times New Roman"/>
          <w:szCs w:val="21"/>
        </w:rPr>
        <w:t>、</w:t>
      </w:r>
      <w:r w:rsidR="00D81F96" w:rsidRPr="00B25C3E">
        <w:rPr>
          <w:rFonts w:ascii="Times New Roman" w:hAnsi="Times New Roman" w:cs="Times New Roman"/>
          <w:szCs w:val="21"/>
        </w:rPr>
        <w:t>吴老师在实验室用某种方法在长方形玻璃缸内配制了一些白糖水。两天后，同学们来到实验室上课，一位同学用激光笔从玻璃缸的外侧将光线斜向上射入白糖水，发现了一个奇特的现象：白糖水中的光路不是直线，而是一条向下弯曲的曲线，如图所示。关于对这个现象的解释，同学们提出了以下猜想，其中能合理解释该现象的猜想是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D81F96" w:rsidRPr="00B25C3E" w:rsidRDefault="00EE1DE9" w:rsidP="001D3C29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noProof/>
          <w:szCs w:val="21"/>
        </w:rPr>
        <w:drawing>
          <wp:anchor distT="0" distB="0" distL="114300" distR="114300" simplePos="0" relativeHeight="251792384" behindDoc="0" locked="0" layoutInCell="1" allowOverlap="1" wp14:anchorId="6DCEBFB3" wp14:editId="2F9D2BE4">
            <wp:simplePos x="0" y="0"/>
            <wp:positionH relativeFrom="column">
              <wp:posOffset>4062095</wp:posOffset>
            </wp:positionH>
            <wp:positionV relativeFrom="paragraph">
              <wp:posOffset>135890</wp:posOffset>
            </wp:positionV>
            <wp:extent cx="1007745" cy="846455"/>
            <wp:effectExtent l="0" t="0" r="0" b="0"/>
            <wp:wrapSquare wrapText="bothSides"/>
            <wp:docPr id="81" name="图片 81" descr="http://czwl.cooco.net.cn/files/down/test/2015/09/04/20/2015090420232472569373.files/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http://czwl.cooco.net.cn/files/down/test/2015/09/04/20/2015090420232472569373.files/image0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4" b="12950"/>
                    <a:stretch/>
                  </pic:blipFill>
                  <pic:spPr bwMode="auto">
                    <a:xfrm>
                      <a:off x="0" y="0"/>
                      <a:ext cx="100774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1F96" w:rsidRPr="00B25C3E">
        <w:rPr>
          <w:rFonts w:ascii="Times New Roman" w:hAnsi="Times New Roman" w:cs="Times New Roman"/>
          <w:szCs w:val="21"/>
        </w:rPr>
        <w:t>A</w:t>
      </w:r>
      <w:r w:rsidR="00D81F96" w:rsidRPr="00B25C3E">
        <w:rPr>
          <w:rFonts w:ascii="Times New Roman" w:hAnsi="Times New Roman" w:cs="Times New Roman"/>
          <w:szCs w:val="21"/>
        </w:rPr>
        <w:t>．玻璃缸的折射作用</w:t>
      </w:r>
    </w:p>
    <w:p w:rsidR="00D81F96" w:rsidRPr="00B25C3E" w:rsidRDefault="00D81F96" w:rsidP="001D3C29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B</w:t>
      </w:r>
      <w:r w:rsidRPr="00B25C3E">
        <w:rPr>
          <w:rFonts w:ascii="Times New Roman" w:hAnsi="Times New Roman" w:cs="Times New Roman"/>
          <w:szCs w:val="21"/>
        </w:rPr>
        <w:t>．激光</w:t>
      </w:r>
      <w:proofErr w:type="gramStart"/>
      <w:r w:rsidRPr="00B25C3E">
        <w:rPr>
          <w:rFonts w:ascii="Times New Roman" w:hAnsi="Times New Roman" w:cs="Times New Roman"/>
          <w:szCs w:val="21"/>
        </w:rPr>
        <w:t>笔发出</w:t>
      </w:r>
      <w:proofErr w:type="gramEnd"/>
      <w:r w:rsidRPr="00B25C3E">
        <w:rPr>
          <w:rFonts w:ascii="Times New Roman" w:hAnsi="Times New Roman" w:cs="Times New Roman"/>
          <w:szCs w:val="21"/>
        </w:rPr>
        <w:t>的光线未绝对平行</w:t>
      </w:r>
    </w:p>
    <w:p w:rsidR="00D81F96" w:rsidRPr="00B25C3E" w:rsidRDefault="00D81F96" w:rsidP="001D3C29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C</w:t>
      </w:r>
      <w:r w:rsidRPr="00B25C3E">
        <w:rPr>
          <w:rFonts w:ascii="Times New Roman" w:hAnsi="Times New Roman" w:cs="Times New Roman"/>
          <w:szCs w:val="21"/>
        </w:rPr>
        <w:t>．白糖水的密度不是均匀的，越深密度越大</w:t>
      </w:r>
    </w:p>
    <w:p w:rsidR="00285104" w:rsidRPr="00B25C3E" w:rsidRDefault="00D81F96" w:rsidP="001D3C29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D</w:t>
      </w:r>
      <w:r w:rsidRPr="00B25C3E">
        <w:rPr>
          <w:rFonts w:ascii="Times New Roman" w:hAnsi="Times New Roman" w:cs="Times New Roman"/>
          <w:szCs w:val="21"/>
        </w:rPr>
        <w:t>．激光</w:t>
      </w:r>
      <w:proofErr w:type="gramStart"/>
      <w:r w:rsidRPr="00B25C3E">
        <w:rPr>
          <w:rFonts w:ascii="Times New Roman" w:hAnsi="Times New Roman" w:cs="Times New Roman"/>
          <w:szCs w:val="21"/>
        </w:rPr>
        <w:t>笔发出</w:t>
      </w:r>
      <w:proofErr w:type="gramEnd"/>
      <w:r w:rsidRPr="00B25C3E">
        <w:rPr>
          <w:rFonts w:ascii="Times New Roman" w:hAnsi="Times New Roman" w:cs="Times New Roman"/>
          <w:szCs w:val="21"/>
        </w:rPr>
        <w:t>的各种颜色的光发生了色散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★★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D81F96" w:rsidRPr="00B25C3E">
        <w:rPr>
          <w:rFonts w:ascii="Times New Roman" w:hAnsi="Times New Roman" w:cs="Times New Roman" w:hint="eastAsia"/>
          <w:color w:val="FF0000"/>
          <w:szCs w:val="21"/>
        </w:rPr>
        <w:t>C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</w:rPr>
      </w:pPr>
    </w:p>
    <w:p w:rsidR="00F2485E" w:rsidRPr="00B25C3E" w:rsidRDefault="00285104" w:rsidP="00F2485E">
      <w:pPr>
        <w:pStyle w:val="ae"/>
        <w:spacing w:line="400" w:lineRule="exact"/>
        <w:rPr>
          <w:rFonts w:ascii="Times New Roman" w:eastAsiaTheme="minorEastAsia" w:hAnsi="Times New Roman"/>
        </w:rPr>
      </w:pPr>
      <w:r w:rsidRPr="00B25C3E">
        <w:rPr>
          <w:rFonts w:ascii="Times New Roman" w:eastAsiaTheme="minorEastAsia" w:hAnsi="Times New Roman"/>
        </w:rPr>
        <w:t>1</w:t>
      </w:r>
      <w:r w:rsidRPr="00B25C3E">
        <w:rPr>
          <w:rFonts w:ascii="Times New Roman" w:eastAsiaTheme="minorEastAsia" w:hAnsi="Times New Roman" w:hint="eastAsia"/>
        </w:rPr>
        <w:t>6</w:t>
      </w:r>
      <w:r w:rsidRPr="00B25C3E">
        <w:rPr>
          <w:rFonts w:ascii="Times New Roman" w:eastAsiaTheme="minorEastAsia" w:hAnsi="Times New Roman"/>
        </w:rPr>
        <w:t>、</w:t>
      </w:r>
      <w:r w:rsidR="00F2485E" w:rsidRPr="00B25C3E">
        <w:rPr>
          <w:rFonts w:ascii="Times New Roman" w:eastAsiaTheme="minorEastAsia" w:hAnsi="Times New Roman"/>
        </w:rPr>
        <w:t>如图所示，一束光垂直射向</w:t>
      </w:r>
      <w:proofErr w:type="gramStart"/>
      <w:r w:rsidR="00F2485E" w:rsidRPr="00B25C3E">
        <w:rPr>
          <w:rFonts w:ascii="Times New Roman" w:eastAsiaTheme="minorEastAsia" w:hAnsi="Times New Roman"/>
        </w:rPr>
        <w:t>一</w:t>
      </w:r>
      <w:proofErr w:type="gramEnd"/>
      <w:r w:rsidR="00F2485E" w:rsidRPr="00B25C3E">
        <w:rPr>
          <w:rFonts w:ascii="Times New Roman" w:eastAsiaTheme="minorEastAsia" w:hAnsi="Times New Roman"/>
        </w:rPr>
        <w:t>顶角为</w:t>
      </w:r>
      <w:r w:rsidR="00F2485E" w:rsidRPr="00B25C3E">
        <w:rPr>
          <w:rFonts w:ascii="Times New Roman" w:eastAsiaTheme="minorEastAsia" w:hAnsi="Times New Roman"/>
        </w:rPr>
        <w:t>30°</w:t>
      </w:r>
      <w:r w:rsidR="00F2485E" w:rsidRPr="00B25C3E">
        <w:rPr>
          <w:rFonts w:ascii="Times New Roman" w:eastAsiaTheme="minorEastAsia" w:hAnsi="Times New Roman"/>
        </w:rPr>
        <w:t>的玻璃三棱镜，请在图中画出光通过三棱镜的光路图。</w:t>
      </w:r>
    </w:p>
    <w:p w:rsidR="00F2485E" w:rsidRPr="00B25C3E" w:rsidRDefault="00F2485E" w:rsidP="00F2485E">
      <w:pPr>
        <w:pStyle w:val="ae"/>
        <w:spacing w:line="400" w:lineRule="exact"/>
        <w:rPr>
          <w:rFonts w:ascii="Times New Roman" w:hAnsi="Times New Roman"/>
        </w:rPr>
      </w:pPr>
    </w:p>
    <w:p w:rsidR="00285104" w:rsidRPr="00B25C3E" w:rsidRDefault="00EE1DE9" w:rsidP="00285104">
      <w:pPr>
        <w:pStyle w:val="ae"/>
        <w:spacing w:line="400" w:lineRule="exact"/>
        <w:rPr>
          <w:rFonts w:ascii="Times New Roman" w:eastAsiaTheme="minorEastAsia" w:hAnsi="Times New Roman"/>
        </w:rPr>
      </w:pPr>
      <w:r w:rsidRPr="00B25C3E">
        <w:rPr>
          <w:rFonts w:ascii="Times New Roman" w:hAnsi="Times New Roman"/>
          <w:noProof/>
        </w:rPr>
        <w:drawing>
          <wp:anchor distT="0" distB="0" distL="114300" distR="114300" simplePos="0" relativeHeight="251829248" behindDoc="0" locked="0" layoutInCell="1" allowOverlap="1" wp14:anchorId="3C5823C7" wp14:editId="1C615B7E">
            <wp:simplePos x="0" y="0"/>
            <wp:positionH relativeFrom="column">
              <wp:posOffset>1814195</wp:posOffset>
            </wp:positionH>
            <wp:positionV relativeFrom="paragraph">
              <wp:posOffset>15240</wp:posOffset>
            </wp:positionV>
            <wp:extent cx="1228725" cy="1123950"/>
            <wp:effectExtent l="0" t="0" r="0" b="0"/>
            <wp:wrapSquare wrapText="bothSides"/>
            <wp:docPr id="89" name="图片 89" descr="http://czwl.cooco.net.cn/files/down/test/2016/01/07/19/2016010719122690611041.files/image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zwl.cooco.net.cn/files/down/test/2016/01/07/19/2016010719122690611041.files/image0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BEBA8EAE-BF5A-486C-A8C5-ECC9F3942E4B}">
                          <a14:imgProps xmlns:a14="http://schemas.microsoft.com/office/drawing/2010/main">
                            <a14:imgLayer r:embed="rId8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44" b="32571"/>
                    <a:stretch/>
                  </pic:blipFill>
                  <pic:spPr bwMode="auto">
                    <a:xfrm>
                      <a:off x="0" y="0"/>
                      <a:ext cx="12287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85E" w:rsidRPr="00B25C3E" w:rsidRDefault="00F2485E" w:rsidP="00285104">
      <w:pPr>
        <w:pStyle w:val="ae"/>
        <w:spacing w:line="400" w:lineRule="exact"/>
        <w:rPr>
          <w:rFonts w:ascii="Times New Roman" w:eastAsiaTheme="minorEastAsia" w:hAnsi="Times New Roman"/>
        </w:rPr>
      </w:pPr>
    </w:p>
    <w:p w:rsidR="00F2485E" w:rsidRPr="00B25C3E" w:rsidRDefault="00F2485E" w:rsidP="00285104">
      <w:pPr>
        <w:pStyle w:val="ae"/>
        <w:spacing w:line="400" w:lineRule="exact"/>
        <w:rPr>
          <w:rFonts w:ascii="Times New Roman" w:eastAsiaTheme="minorEastAsia" w:hAnsi="Times New Roman"/>
        </w:rPr>
      </w:pPr>
    </w:p>
    <w:p w:rsidR="00F2485E" w:rsidRDefault="00F2485E" w:rsidP="00285104">
      <w:pPr>
        <w:pStyle w:val="ae"/>
        <w:spacing w:line="400" w:lineRule="exact"/>
        <w:rPr>
          <w:rFonts w:ascii="Times New Roman" w:eastAsiaTheme="minorEastAsia" w:hAnsi="Times New Roman"/>
        </w:rPr>
      </w:pPr>
    </w:p>
    <w:p w:rsidR="00EE1DE9" w:rsidRPr="00B25C3E" w:rsidRDefault="00EE1DE9" w:rsidP="00285104">
      <w:pPr>
        <w:pStyle w:val="ae"/>
        <w:spacing w:line="400" w:lineRule="exact"/>
        <w:rPr>
          <w:rFonts w:ascii="Times New Roman" w:eastAsiaTheme="minorEastAsia" w:hAnsi="Times New Roman"/>
        </w:rPr>
      </w:pPr>
    </w:p>
    <w:p w:rsidR="00285104" w:rsidRPr="00B25C3E" w:rsidRDefault="00F2485E" w:rsidP="00285104">
      <w:pPr>
        <w:pStyle w:val="ae"/>
        <w:spacing w:line="400" w:lineRule="exact"/>
        <w:rPr>
          <w:rFonts w:ascii="Times New Roman" w:eastAsiaTheme="minorEastAsia" w:hAnsi="Times New Roman"/>
          <w:color w:val="FF0000"/>
        </w:rPr>
      </w:pPr>
      <w:r w:rsidRPr="00B25C3E">
        <w:rPr>
          <w:noProof/>
        </w:rPr>
        <w:lastRenderedPageBreak/>
        <w:drawing>
          <wp:anchor distT="0" distB="0" distL="114300" distR="114300" simplePos="0" relativeHeight="251830272" behindDoc="0" locked="0" layoutInCell="1" allowOverlap="1" wp14:anchorId="5FCBF926" wp14:editId="2F221613">
            <wp:simplePos x="0" y="0"/>
            <wp:positionH relativeFrom="column">
              <wp:posOffset>985520</wp:posOffset>
            </wp:positionH>
            <wp:positionV relativeFrom="paragraph">
              <wp:posOffset>247015</wp:posOffset>
            </wp:positionV>
            <wp:extent cx="1038225" cy="1009650"/>
            <wp:effectExtent l="0" t="0" r="0" b="0"/>
            <wp:wrapSquare wrapText="bothSides"/>
            <wp:docPr id="90" name="图片 90" descr="http://czwl.cooco.net.cn/files/down/test/2016/01/07/19/2016010719122690611041.files/image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http://czwl.cooco.net.cn/files/down/test/2016/01/07/19/2016010719122690611041.files/image027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BEBA8EAE-BF5A-486C-A8C5-ECC9F3942E4B}">
                          <a14:imgProps xmlns:a14="http://schemas.microsoft.com/office/drawing/2010/main">
                            <a14:imgLayer r:embed="rId8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eastAsiaTheme="minorEastAsia" w:hAnsi="Times New Roman"/>
          <w:color w:val="FF0000"/>
        </w:rPr>
        <w:t>【难度】</w:t>
      </w:r>
      <w:r w:rsidR="00285104" w:rsidRPr="00B25C3E">
        <w:rPr>
          <w:rFonts w:ascii="Times New Roman" w:eastAsiaTheme="minorEastAsia" w:hAnsi="Times New Roman"/>
          <w:color w:val="FF0000"/>
        </w:rPr>
        <w:t>★</w:t>
      </w:r>
      <w:r w:rsidR="002A3FF5" w:rsidRPr="00B25C3E">
        <w:rPr>
          <w:rFonts w:ascii="Times New Roman" w:hAnsiTheme="minorEastAsia"/>
          <w:color w:val="FF0000"/>
          <w:szCs w:val="24"/>
        </w:rPr>
        <w:t>★</w:t>
      </w:r>
    </w:p>
    <w:p w:rsidR="00285104" w:rsidRPr="00B25C3E" w:rsidRDefault="00285104" w:rsidP="00285104">
      <w:pPr>
        <w:pStyle w:val="ae"/>
        <w:spacing w:line="400" w:lineRule="exact"/>
        <w:rPr>
          <w:rFonts w:ascii="Times New Roman" w:eastAsiaTheme="minorEastAsia" w:hAnsi="Times New Roman"/>
          <w:color w:val="FF0000"/>
        </w:rPr>
      </w:pPr>
      <w:r w:rsidRPr="00B25C3E">
        <w:rPr>
          <w:rFonts w:ascii="Times New Roman" w:eastAsiaTheme="minorEastAsia" w:hAnsi="Times New Roman"/>
          <w:color w:val="FF0000"/>
        </w:rPr>
        <w:t>【答案】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F2485E" w:rsidRPr="00B25C3E" w:rsidRDefault="00F2485E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F2485E" w:rsidRPr="00B25C3E" w:rsidRDefault="00F2485E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F2485E" w:rsidRPr="00B25C3E" w:rsidRDefault="00F2485E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31296" behindDoc="0" locked="0" layoutInCell="1" allowOverlap="1" wp14:anchorId="49B5A6A0" wp14:editId="58C62C27">
            <wp:simplePos x="0" y="0"/>
            <wp:positionH relativeFrom="column">
              <wp:posOffset>2138045</wp:posOffset>
            </wp:positionH>
            <wp:positionV relativeFrom="paragraph">
              <wp:posOffset>389890</wp:posOffset>
            </wp:positionV>
            <wp:extent cx="1114425" cy="838200"/>
            <wp:effectExtent l="0" t="0" r="0" b="0"/>
            <wp:wrapSquare wrapText="bothSides"/>
            <wp:docPr id="91" name="图片 91" descr="http://czwl.cooco.net.cn/files/down/test/2015/10/04/03/2015100403394386258894.files/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zwl.cooco.net.cn/files/down/test/2015/10/04/03/2015100403394386258894.files/image011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BEBA8EAE-BF5A-486C-A8C5-ECC9F3942E4B}">
                          <a14:imgProps xmlns:a14="http://schemas.microsoft.com/office/drawing/2010/main">
                            <a14:imgLayer r:embed="rId8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hAnsi="Times New Roman" w:cs="Times New Roman"/>
        </w:rPr>
        <w:t>1</w:t>
      </w:r>
      <w:r w:rsidR="00285104" w:rsidRPr="00B25C3E">
        <w:rPr>
          <w:rFonts w:ascii="Times New Roman" w:hAnsi="Times New Roman" w:cs="Times New Roman" w:hint="eastAsia"/>
        </w:rPr>
        <w:t>7</w:t>
      </w:r>
      <w:r w:rsidR="00285104" w:rsidRPr="00B25C3E">
        <w:rPr>
          <w:rFonts w:ascii="Times New Roman" w:hAnsi="Times New Roman" w:cs="Times New Roman"/>
        </w:rPr>
        <w:t>、</w:t>
      </w:r>
      <w:r w:rsidRPr="00B25C3E">
        <w:rPr>
          <w:rFonts w:ascii="Times New Roman" w:hAnsi="Times New Roman" w:cs="Times New Roman"/>
        </w:rPr>
        <w:t>如图所示，潜水员眼睛在水下</w:t>
      </w:r>
      <w:r w:rsidRPr="00B25C3E">
        <w:rPr>
          <w:rFonts w:ascii="Times New Roman" w:hAnsi="Times New Roman" w:cs="Times New Roman"/>
          <w:i/>
          <w:iCs/>
        </w:rPr>
        <w:t>A</w:t>
      </w:r>
      <w:r w:rsidRPr="00B25C3E">
        <w:rPr>
          <w:rFonts w:ascii="Times New Roman" w:hAnsi="Times New Roman" w:cs="Times New Roman"/>
        </w:rPr>
        <w:t>点处，</w:t>
      </w:r>
      <w:r w:rsidRPr="00B25C3E">
        <w:rPr>
          <w:rFonts w:ascii="Times New Roman" w:hAnsi="Times New Roman" w:cs="Times New Roman"/>
          <w:i/>
          <w:iCs/>
        </w:rPr>
        <w:t>B</w:t>
      </w:r>
      <w:r w:rsidRPr="00B25C3E">
        <w:rPr>
          <w:rFonts w:ascii="Times New Roman" w:hAnsi="Times New Roman" w:cs="Times New Roman"/>
        </w:rPr>
        <w:t>点有条小鱼，</w:t>
      </w:r>
      <w:r w:rsidRPr="00B25C3E">
        <w:rPr>
          <w:rFonts w:ascii="Times New Roman" w:hAnsi="Times New Roman" w:cs="Times New Roman"/>
          <w:i/>
          <w:iCs/>
        </w:rPr>
        <w:t>C</w:t>
      </w:r>
      <w:r w:rsidRPr="00B25C3E">
        <w:rPr>
          <w:rFonts w:ascii="Times New Roman" w:hAnsi="Times New Roman" w:cs="Times New Roman"/>
        </w:rPr>
        <w:t>点有只小鸟，请</w:t>
      </w:r>
      <w:proofErr w:type="gramStart"/>
      <w:r w:rsidRPr="00B25C3E">
        <w:rPr>
          <w:rFonts w:ascii="Times New Roman" w:hAnsi="Times New Roman" w:cs="Times New Roman"/>
        </w:rPr>
        <w:t>作出</w:t>
      </w:r>
      <w:proofErr w:type="gramEnd"/>
      <w:r w:rsidRPr="00B25C3E">
        <w:rPr>
          <w:rFonts w:ascii="Times New Roman" w:hAnsi="Times New Roman" w:cs="Times New Roman"/>
        </w:rPr>
        <w:t>潜水员观察鱼、鸟的光路图。</w:t>
      </w: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</w:rPr>
      </w:pP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F2485E" w:rsidRPr="00B25C3E" w:rsidRDefault="00F2485E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  <w:r w:rsidR="002A3FF5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285104" w:rsidRPr="00B25C3E" w:rsidRDefault="00F2485E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noProof/>
        </w:rPr>
        <w:drawing>
          <wp:anchor distT="0" distB="0" distL="114300" distR="114300" simplePos="0" relativeHeight="251832320" behindDoc="0" locked="0" layoutInCell="1" allowOverlap="1" wp14:anchorId="4598C0D0" wp14:editId="1029D3F1">
            <wp:simplePos x="0" y="0"/>
            <wp:positionH relativeFrom="column">
              <wp:posOffset>699770</wp:posOffset>
            </wp:positionH>
            <wp:positionV relativeFrom="paragraph">
              <wp:posOffset>170815</wp:posOffset>
            </wp:positionV>
            <wp:extent cx="962025" cy="723900"/>
            <wp:effectExtent l="0" t="0" r="0" b="0"/>
            <wp:wrapSquare wrapText="bothSides"/>
            <wp:docPr id="92" name="图片 92" descr="http://czwl.cooco.net.cn/files/down/test/2015/10/04/03/2015100403394386258894.files/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zwl.cooco.net.cn/files/down/test/2015/10/04/03/2015100403394386258894.files/image012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BEBA8EAE-BF5A-486C-A8C5-ECC9F3942E4B}">
                          <a14:imgProps xmlns:a14="http://schemas.microsoft.com/office/drawing/2010/main">
                            <a14:imgLayer r:embed="rId9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hAnsi="Times New Roman" w:cs="Times New Roman"/>
          <w:color w:val="FF0000"/>
          <w:szCs w:val="21"/>
        </w:rPr>
        <w:t>【答案】</w:t>
      </w:r>
    </w:p>
    <w:p w:rsidR="00F2485E" w:rsidRPr="00B25C3E" w:rsidRDefault="00F2485E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F2485E" w:rsidRPr="00B25C3E" w:rsidRDefault="00F2485E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F2485E" w:rsidRPr="00B25C3E" w:rsidRDefault="00F2485E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BA5351" w:rsidRPr="00B25C3E" w:rsidRDefault="00285104" w:rsidP="00BA5351">
      <w:pPr>
        <w:spacing w:line="400" w:lineRule="exact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1</w:t>
      </w:r>
      <w:r w:rsidRPr="00B25C3E">
        <w:rPr>
          <w:rFonts w:ascii="Times New Roman" w:hAnsi="Times New Roman" w:cs="Times New Roman" w:hint="eastAsia"/>
          <w:szCs w:val="21"/>
        </w:rPr>
        <w:t>8</w:t>
      </w:r>
      <w:r w:rsidRPr="00B25C3E">
        <w:rPr>
          <w:rFonts w:ascii="Times New Roman" w:hAnsi="Times New Roman" w:cs="Times New Roman"/>
          <w:szCs w:val="21"/>
        </w:rPr>
        <w:t>、</w:t>
      </w:r>
      <w:r w:rsidR="00BA5351" w:rsidRPr="00B25C3E">
        <w:rPr>
          <w:rFonts w:ascii="Times New Roman" w:hAnsi="Times New Roman" w:cs="Times New Roman" w:hint="eastAsia"/>
          <w:szCs w:val="21"/>
        </w:rPr>
        <w:t>将筷子竖直插入装水的玻璃杯内，从俯视图中的</w:t>
      </w:r>
      <w:r w:rsidR="00BA5351" w:rsidRPr="00B25C3E">
        <w:rPr>
          <w:rFonts w:ascii="Times New Roman" w:hAnsi="Times New Roman" w:cs="Times New Roman" w:hint="eastAsia"/>
          <w:szCs w:val="21"/>
        </w:rPr>
        <w:t>P</w:t>
      </w:r>
      <w:r w:rsidR="00BA5351" w:rsidRPr="00B25C3E">
        <w:rPr>
          <w:rFonts w:ascii="Times New Roman" w:hAnsi="Times New Roman" w:cs="Times New Roman" w:hint="eastAsia"/>
          <w:szCs w:val="21"/>
        </w:rPr>
        <w:t>点沿水平方向看到的应该是图中哪个图形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BA5351" w:rsidRPr="00B25C3E" w:rsidRDefault="004C5F41" w:rsidP="00BA5351">
      <w:pPr>
        <w:spacing w:line="400" w:lineRule="exact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noProof/>
          <w:szCs w:val="21"/>
        </w:rPr>
        <w:drawing>
          <wp:anchor distT="0" distB="0" distL="114300" distR="114300" simplePos="0" relativeHeight="251780096" behindDoc="0" locked="0" layoutInCell="1" allowOverlap="1" wp14:anchorId="2FB47900" wp14:editId="3992D489">
            <wp:simplePos x="0" y="0"/>
            <wp:positionH relativeFrom="column">
              <wp:posOffset>4679950</wp:posOffset>
            </wp:positionH>
            <wp:positionV relativeFrom="paragraph">
              <wp:posOffset>244475</wp:posOffset>
            </wp:positionV>
            <wp:extent cx="523875" cy="609600"/>
            <wp:effectExtent l="0" t="0" r="0" b="0"/>
            <wp:wrapSquare wrapText="bothSides"/>
            <wp:docPr id="64" name="图片 64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魔方格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1"/>
        </w:rPr>
        <w:drawing>
          <wp:anchor distT="0" distB="0" distL="114300" distR="114300" simplePos="0" relativeHeight="251782144" behindDoc="0" locked="0" layoutInCell="1" allowOverlap="1" wp14:anchorId="50F055F3" wp14:editId="2F1E1E60">
            <wp:simplePos x="0" y="0"/>
            <wp:positionH relativeFrom="column">
              <wp:posOffset>3919220</wp:posOffset>
            </wp:positionH>
            <wp:positionV relativeFrom="paragraph">
              <wp:posOffset>244475</wp:posOffset>
            </wp:positionV>
            <wp:extent cx="523875" cy="609600"/>
            <wp:effectExtent l="0" t="0" r="0" b="0"/>
            <wp:wrapSquare wrapText="bothSides"/>
            <wp:docPr id="62" name="图片 62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魔方格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1"/>
        </w:rPr>
        <w:drawing>
          <wp:anchor distT="0" distB="0" distL="114300" distR="114300" simplePos="0" relativeHeight="251781120" behindDoc="0" locked="0" layoutInCell="1" allowOverlap="1" wp14:anchorId="31800D36" wp14:editId="18879D46">
            <wp:simplePos x="0" y="0"/>
            <wp:positionH relativeFrom="column">
              <wp:posOffset>3067685</wp:posOffset>
            </wp:positionH>
            <wp:positionV relativeFrom="paragraph">
              <wp:posOffset>244475</wp:posOffset>
            </wp:positionV>
            <wp:extent cx="523875" cy="609600"/>
            <wp:effectExtent l="0" t="0" r="0" b="0"/>
            <wp:wrapSquare wrapText="bothSides"/>
            <wp:docPr id="63" name="图片 63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魔方格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1"/>
        </w:rPr>
        <w:drawing>
          <wp:anchor distT="0" distB="0" distL="114300" distR="114300" simplePos="0" relativeHeight="251779072" behindDoc="0" locked="0" layoutInCell="1" allowOverlap="1" wp14:anchorId="25A932F0" wp14:editId="6713F6FA">
            <wp:simplePos x="0" y="0"/>
            <wp:positionH relativeFrom="column">
              <wp:posOffset>2294890</wp:posOffset>
            </wp:positionH>
            <wp:positionV relativeFrom="paragraph">
              <wp:posOffset>244475</wp:posOffset>
            </wp:positionV>
            <wp:extent cx="533400" cy="609600"/>
            <wp:effectExtent l="0" t="0" r="0" b="0"/>
            <wp:wrapSquare wrapText="bothSides"/>
            <wp:docPr id="65" name="图片 65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魔方格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1"/>
        </w:rPr>
        <w:drawing>
          <wp:anchor distT="0" distB="0" distL="114300" distR="114300" simplePos="0" relativeHeight="251778048" behindDoc="0" locked="0" layoutInCell="1" allowOverlap="1" wp14:anchorId="03F6D434" wp14:editId="2F377A47">
            <wp:simplePos x="0" y="0"/>
            <wp:positionH relativeFrom="column">
              <wp:posOffset>185420</wp:posOffset>
            </wp:positionH>
            <wp:positionV relativeFrom="paragraph">
              <wp:posOffset>116840</wp:posOffset>
            </wp:positionV>
            <wp:extent cx="1371600" cy="933450"/>
            <wp:effectExtent l="0" t="0" r="0" b="0"/>
            <wp:wrapSquare wrapText="bothSides"/>
            <wp:docPr id="61" name="图片 61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 descr="魔方格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5351" w:rsidRPr="00B25C3E" w:rsidRDefault="00BA5351" w:rsidP="00BA5351">
      <w:pPr>
        <w:spacing w:line="400" w:lineRule="exact"/>
        <w:rPr>
          <w:rFonts w:ascii="Times New Roman" w:hAnsi="Times New Roman" w:cs="Times New Roman"/>
          <w:szCs w:val="21"/>
        </w:rPr>
      </w:pPr>
    </w:p>
    <w:p w:rsidR="00BA5351" w:rsidRPr="00B25C3E" w:rsidRDefault="00BA5351" w:rsidP="00BA5351">
      <w:pPr>
        <w:spacing w:line="400" w:lineRule="exact"/>
        <w:rPr>
          <w:rFonts w:ascii="Times New Roman" w:hAnsi="Times New Roman" w:cs="Times New Roman"/>
          <w:szCs w:val="21"/>
        </w:rPr>
      </w:pPr>
    </w:p>
    <w:p w:rsidR="004C5F41" w:rsidRPr="00B25C3E" w:rsidRDefault="002245B5" w:rsidP="00BA5351"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pict>
          <v:shape id="_x0000_s1263" type="#_x0000_t202" style="position:absolute;left:0;text-align:left;margin-left:17.25pt;margin-top:6.7pt;width:277.5pt;height:22.5pt;z-index:251783168" filled="f" stroked="f">
            <v:textbox style="mso-next-textbox:#_x0000_s1263">
              <w:txbxContent>
                <w:p w:rsidR="00EE1DE9" w:rsidRDefault="00EE1DE9" w:rsidP="004C5F41">
                  <w:pPr>
                    <w:ind w:left="420" w:firstLine="420"/>
                  </w:pP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A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B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C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D</w:t>
                  </w:r>
                </w:p>
              </w:txbxContent>
            </v:textbox>
          </v:shape>
        </w:pic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★★</w:t>
      </w:r>
      <w:r w:rsidR="00BA5351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4C5F41" w:rsidRPr="00B25C3E">
        <w:rPr>
          <w:rFonts w:ascii="Times New Roman" w:hAnsi="Times New Roman" w:cs="Times New Roman" w:hint="eastAsia"/>
          <w:color w:val="FF0000"/>
          <w:szCs w:val="21"/>
        </w:rPr>
        <w:t>C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</w:rPr>
      </w:pPr>
    </w:p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19</w:t>
      </w:r>
      <w:r w:rsidRPr="00B25C3E">
        <w:rPr>
          <w:rFonts w:ascii="Times New Roman" w:hAnsi="Times New Roman" w:cs="Times New Roman" w:hint="eastAsia"/>
        </w:rPr>
        <w:t>、</w:t>
      </w:r>
      <w:r w:rsidRPr="00B25C3E">
        <w:rPr>
          <w:rFonts w:ascii="Times New Roman" w:hAnsi="Times New Roman" w:cs="Times New Roman"/>
        </w:rPr>
        <w:t>小宇用如图所示装置将一细光束斜射到空气中</w:t>
      </w:r>
      <w:r w:rsidR="00EE1DE9">
        <w:rPr>
          <w:rFonts w:ascii="Times New Roman" w:hAnsi="Times New Roman" w:cs="Times New Roman" w:hint="eastAsia"/>
        </w:rPr>
        <w:t>，</w:t>
      </w:r>
      <w:r w:rsidRPr="00B25C3E">
        <w:rPr>
          <w:rFonts w:ascii="Times New Roman" w:hAnsi="Times New Roman" w:cs="Times New Roman"/>
        </w:rPr>
        <w:t>用于探</w:t>
      </w:r>
      <w:r w:rsidRPr="00EE1DE9">
        <w:rPr>
          <w:rFonts w:asciiTheme="minorEastAsia" w:hAnsiTheme="minorEastAsia" w:cs="Times New Roman"/>
        </w:rPr>
        <w:t>究“光的折射规律”。</w:t>
      </w:r>
    </w:p>
    <w:p w:rsidR="00116617" w:rsidRPr="00B25C3E" w:rsidRDefault="00EE1DE9" w:rsidP="00116617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37440" behindDoc="0" locked="0" layoutInCell="1" allowOverlap="1" wp14:anchorId="23E8DE42" wp14:editId="37A35C8C">
            <wp:simplePos x="0" y="0"/>
            <wp:positionH relativeFrom="column">
              <wp:posOffset>4443095</wp:posOffset>
            </wp:positionH>
            <wp:positionV relativeFrom="paragraph">
              <wp:posOffset>389890</wp:posOffset>
            </wp:positionV>
            <wp:extent cx="1333500" cy="857250"/>
            <wp:effectExtent l="0" t="0" r="0" b="0"/>
            <wp:wrapSquare wrapText="bothSides"/>
            <wp:docPr id="105" name="图片 105" descr="http://czwl.cooco.net.cn/files/down/test/2014/12/22/00/2014122200594178915312.files/image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8" descr="http://czwl.cooco.net.cn/files/down/test/2014/12/22/00/2014122200594178915312.files/image0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507" b="40000"/>
                    <a:stretch/>
                  </pic:blipFill>
                  <pic:spPr bwMode="auto">
                    <a:xfrm>
                      <a:off x="0" y="0"/>
                      <a:ext cx="13335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617" w:rsidRPr="00B25C3E">
        <w:rPr>
          <w:rFonts w:ascii="Times New Roman" w:hAnsi="Times New Roman" w:cs="Times New Roman"/>
        </w:rPr>
        <w:t>（</w:t>
      </w:r>
      <w:r w:rsidR="00116617" w:rsidRPr="00B25C3E">
        <w:rPr>
          <w:rFonts w:ascii="Times New Roman" w:hAnsi="Times New Roman" w:cs="Times New Roman"/>
        </w:rPr>
        <w:t>1</w:t>
      </w:r>
      <w:r w:rsidR="00116617" w:rsidRPr="00B25C3E">
        <w:rPr>
          <w:rFonts w:ascii="Times New Roman" w:hAnsi="Times New Roman" w:cs="Times New Roman"/>
        </w:rPr>
        <w:t>）为了更清晰地观察水中的光路</w:t>
      </w:r>
      <w:r>
        <w:rPr>
          <w:rFonts w:ascii="Times New Roman" w:hAnsi="Times New Roman" w:cs="Times New Roman"/>
        </w:rPr>
        <w:t>，</w:t>
      </w:r>
      <w:r w:rsidR="00116617" w:rsidRPr="00B25C3E">
        <w:rPr>
          <w:rFonts w:ascii="Times New Roman" w:hAnsi="Times New Roman" w:cs="Times New Roman"/>
        </w:rPr>
        <w:t>可以采用的办法是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 w:hint="eastAsia"/>
        </w:rPr>
        <w:t>____________________</w:t>
      </w:r>
      <w:r w:rsidR="00116617" w:rsidRPr="00B25C3E">
        <w:rPr>
          <w:rFonts w:ascii="Times New Roman" w:hAnsi="Times New Roman" w:cs="Times New Roman"/>
        </w:rPr>
        <w:t>，实验中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116617" w:rsidRPr="00B25C3E">
        <w:rPr>
          <w:rFonts w:ascii="Times New Roman" w:hAnsi="Times New Roman" w:cs="Times New Roman"/>
        </w:rPr>
        <w:t>（</w:t>
      </w:r>
      <w:r w:rsidR="00116617" w:rsidRPr="00EE1DE9">
        <w:rPr>
          <w:rFonts w:asciiTheme="minorEastAsia" w:hAnsiTheme="minorEastAsia" w:cs="Times New Roman"/>
        </w:rPr>
        <w:t>填“能”或“不能”</w:t>
      </w:r>
      <w:r w:rsidR="00116617" w:rsidRPr="00B25C3E">
        <w:rPr>
          <w:rFonts w:ascii="Times New Roman" w:hAnsi="Times New Roman" w:cs="Times New Roman"/>
        </w:rPr>
        <w:t>）看见反射光线。</w:t>
      </w:r>
    </w:p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（</w:t>
      </w:r>
      <w:r w:rsidRPr="00B25C3E">
        <w:rPr>
          <w:rFonts w:ascii="Times New Roman" w:hAnsi="Times New Roman" w:cs="Times New Roman"/>
        </w:rPr>
        <w:t>2</w:t>
      </w:r>
      <w:r w:rsidRPr="00B25C3E">
        <w:rPr>
          <w:rFonts w:ascii="Times New Roman" w:hAnsi="Times New Roman" w:cs="Times New Roman"/>
        </w:rPr>
        <w:t>）实验的折射光路如图所示</w:t>
      </w:r>
      <w:r w:rsidR="00EE1DE9">
        <w:rPr>
          <w:rFonts w:ascii="Times New Roman" w:hAnsi="Times New Roman" w:cs="Times New Roman"/>
        </w:rPr>
        <w:t>，</w:t>
      </w:r>
      <w:r w:rsidRPr="00B25C3E">
        <w:rPr>
          <w:rFonts w:ascii="Times New Roman" w:hAnsi="Times New Roman" w:cs="Times New Roman"/>
        </w:rPr>
        <w:t>可以判定折射角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B25C3E">
        <w:rPr>
          <w:rFonts w:ascii="Times New Roman" w:hAnsi="Times New Roman" w:cs="Times New Roman"/>
        </w:rPr>
        <w:t>（</w:t>
      </w:r>
      <w:r w:rsidRPr="00B25C3E">
        <w:rPr>
          <w:rFonts w:ascii="Times New Roman" w:hAnsi="Times New Roman" w:cs="Times New Roman"/>
        </w:rPr>
        <w:t>填</w:t>
      </w:r>
      <w:r w:rsidRPr="00EE1DE9">
        <w:rPr>
          <w:rFonts w:asciiTheme="minorEastAsia" w:hAnsiTheme="minorEastAsia" w:cs="Times New Roman"/>
        </w:rPr>
        <w:t>“大于”、“小于”或“等于”</w:t>
      </w:r>
      <w:r w:rsidR="00B25C3E">
        <w:rPr>
          <w:rFonts w:ascii="Times New Roman" w:hAnsi="Times New Roman" w:cs="Times New Roman"/>
        </w:rPr>
        <w:t>）</w:t>
      </w:r>
      <w:r w:rsidRPr="00B25C3E">
        <w:rPr>
          <w:rFonts w:ascii="Times New Roman" w:hAnsi="Times New Roman" w:cs="Times New Roman"/>
        </w:rPr>
        <w:t>入射角。增大入射角，观察到折射角在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Pr="00B25C3E">
        <w:rPr>
          <w:rFonts w:ascii="Times New Roman" w:hAnsi="Times New Roman" w:cs="Times New Roman"/>
        </w:rPr>
        <w:t>（填</w:t>
      </w:r>
      <w:r w:rsidRPr="00EE1DE9">
        <w:rPr>
          <w:rFonts w:asciiTheme="minorEastAsia" w:hAnsiTheme="minorEastAsia" w:cs="Times New Roman"/>
        </w:rPr>
        <w:t>“增大”或“减小”）</w:t>
      </w:r>
      <w:r w:rsidRPr="00B25C3E">
        <w:rPr>
          <w:rFonts w:ascii="Times New Roman" w:hAnsi="Times New Roman" w:cs="Times New Roman"/>
        </w:rPr>
        <w:t>。</w:t>
      </w:r>
    </w:p>
    <w:tbl>
      <w:tblPr>
        <w:tblStyle w:val="af3"/>
        <w:tblpPr w:leftFromText="180" w:rightFromText="180" w:vertAnchor="text" w:horzAnchor="page" w:tblpX="1738" w:tblpY="236"/>
        <w:tblW w:w="6234" w:type="dxa"/>
        <w:tblLook w:val="04A0" w:firstRow="1" w:lastRow="0" w:firstColumn="1" w:lastColumn="0" w:noHBand="0" w:noVBand="1"/>
      </w:tblPr>
      <w:tblGrid>
        <w:gridCol w:w="1168"/>
        <w:gridCol w:w="443"/>
        <w:gridCol w:w="807"/>
        <w:gridCol w:w="807"/>
        <w:gridCol w:w="807"/>
        <w:gridCol w:w="807"/>
        <w:gridCol w:w="807"/>
        <w:gridCol w:w="588"/>
      </w:tblGrid>
      <w:tr w:rsidR="00EE1DE9" w:rsidTr="00EE1DE9">
        <w:trPr>
          <w:trHeight w:val="340"/>
        </w:trPr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入射角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10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30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40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48.6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50</w:t>
            </w:r>
          </w:p>
        </w:tc>
      </w:tr>
      <w:tr w:rsidR="00EE1DE9" w:rsidTr="00EE1DE9">
        <w:trPr>
          <w:trHeight w:val="340"/>
        </w:trPr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折射角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13.4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27.0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41.7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58.7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90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</w:p>
        </w:tc>
      </w:tr>
    </w:tbl>
    <w:p w:rsidR="00EE1DE9" w:rsidRDefault="00EE1DE9" w:rsidP="00116617">
      <w:pPr>
        <w:spacing w:line="400" w:lineRule="exact"/>
        <w:rPr>
          <w:rFonts w:ascii="Times New Roman" w:hAnsi="Times New Roman" w:cs="Times New Roman"/>
        </w:rPr>
      </w:pPr>
    </w:p>
    <w:p w:rsidR="00EE1DE9" w:rsidRDefault="00EE1DE9" w:rsidP="00116617">
      <w:pPr>
        <w:spacing w:line="400" w:lineRule="exact"/>
        <w:rPr>
          <w:rFonts w:ascii="Times New Roman" w:hAnsi="Times New Roman" w:cs="Times New Roman"/>
        </w:rPr>
      </w:pPr>
    </w:p>
    <w:p w:rsidR="00EE1DE9" w:rsidRDefault="00EE1DE9" w:rsidP="00116617">
      <w:pPr>
        <w:spacing w:line="400" w:lineRule="exact"/>
        <w:rPr>
          <w:rFonts w:ascii="Times New Roman" w:hAnsi="Times New Roman" w:cs="Times New Roman"/>
        </w:rPr>
      </w:pPr>
    </w:p>
    <w:p w:rsidR="00EE1DE9" w:rsidRPr="00B25C3E" w:rsidRDefault="00116617" w:rsidP="0028510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（</w:t>
      </w:r>
      <w:r w:rsidRPr="00B25C3E">
        <w:rPr>
          <w:rFonts w:ascii="Times New Roman" w:hAnsi="Times New Roman" w:cs="Times New Roman"/>
        </w:rPr>
        <w:t>3</w:t>
      </w:r>
      <w:r w:rsidRPr="00B25C3E">
        <w:rPr>
          <w:rFonts w:ascii="Times New Roman" w:hAnsi="Times New Roman" w:cs="Times New Roman"/>
        </w:rPr>
        <w:t>）他通过查阅资料发现，若不断增大光在水中的入射角，会观察到的现象是：入射角增大到一定值时，</w:t>
      </w:r>
      <w:r w:rsidR="00E36986" w:rsidRPr="00B25C3E">
        <w:rPr>
          <w:rFonts w:ascii="Times New Roman" w:hAnsi="Times New Roman" w:cs="Times New Roman" w:hint="eastAsia"/>
        </w:rPr>
        <w:t>__________________</w:t>
      </w:r>
      <w:r w:rsidRPr="00B25C3E">
        <w:rPr>
          <w:rFonts w:ascii="Times New Roman" w:hAnsi="Times New Roman" w:cs="Times New Roman"/>
        </w:rPr>
        <w:t>。</w:t>
      </w:r>
    </w:p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★★</w:t>
      </w:r>
    </w:p>
    <w:p w:rsidR="00285104" w:rsidRPr="00B25C3E" w:rsidRDefault="00116617" w:rsidP="00116617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【答案】（</w:t>
      </w:r>
      <w:r w:rsidRPr="00B25C3E">
        <w:rPr>
          <w:rFonts w:ascii="Times New Roman" w:hAnsi="Times New Roman" w:cs="Times New Roman"/>
          <w:color w:val="FF0000"/>
          <w:szCs w:val="21"/>
        </w:rPr>
        <w:t>1</w:t>
      </w:r>
      <w:r w:rsidRPr="00B25C3E">
        <w:rPr>
          <w:rFonts w:ascii="Times New Roman" w:hAnsi="Times New Roman" w:cs="Times New Roman"/>
          <w:color w:val="FF0000"/>
          <w:szCs w:val="21"/>
        </w:rPr>
        <w:t>）向水中加几滴牛奶；能（</w:t>
      </w:r>
      <w:r w:rsidRPr="00B25C3E">
        <w:rPr>
          <w:rFonts w:ascii="Times New Roman" w:hAnsi="Times New Roman" w:cs="Times New Roman"/>
          <w:color w:val="FF0000"/>
          <w:szCs w:val="21"/>
        </w:rPr>
        <w:t>2</w:t>
      </w:r>
      <w:r w:rsidRPr="00B25C3E">
        <w:rPr>
          <w:rFonts w:ascii="Times New Roman" w:hAnsi="Times New Roman" w:cs="Times New Roman"/>
          <w:color w:val="FF0000"/>
          <w:szCs w:val="21"/>
        </w:rPr>
        <w:t>）大于；增大（</w:t>
      </w:r>
      <w:r w:rsidRPr="00B25C3E">
        <w:rPr>
          <w:rFonts w:ascii="Times New Roman" w:hAnsi="Times New Roman" w:cs="Times New Roman"/>
          <w:color w:val="FF0000"/>
          <w:szCs w:val="21"/>
        </w:rPr>
        <w:t>3</w:t>
      </w:r>
      <w:r w:rsidRPr="00B25C3E">
        <w:rPr>
          <w:rFonts w:ascii="Times New Roman" w:hAnsi="Times New Roman" w:cs="Times New Roman"/>
          <w:color w:val="FF0000"/>
          <w:szCs w:val="21"/>
        </w:rPr>
        <w:t>）折射光线消失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</w:rPr>
      </w:pPr>
    </w:p>
    <w:p w:rsidR="000C3036" w:rsidRPr="00B25C3E" w:rsidRDefault="000C3036" w:rsidP="000C3036">
      <w:pPr>
        <w:spacing w:line="400" w:lineRule="exact"/>
        <w:rPr>
          <w:rFonts w:ascii="Times New Roman" w:hAnsi="Times New Roman"/>
        </w:rPr>
      </w:pPr>
      <w:r w:rsidRPr="00B25C3E">
        <w:rPr>
          <w:rFonts w:ascii="Times New Roman" w:hAnsi="Times New Roman" w:cs="Times New Roman" w:hint="eastAsia"/>
          <w:noProof/>
        </w:rPr>
        <w:drawing>
          <wp:anchor distT="0" distB="0" distL="114300" distR="114300" simplePos="0" relativeHeight="251841536" behindDoc="1" locked="0" layoutInCell="1" allowOverlap="1" wp14:anchorId="1764619D" wp14:editId="0101938A">
            <wp:simplePos x="0" y="0"/>
            <wp:positionH relativeFrom="column">
              <wp:posOffset>4239895</wp:posOffset>
            </wp:positionH>
            <wp:positionV relativeFrom="paragraph">
              <wp:posOffset>622300</wp:posOffset>
            </wp:positionV>
            <wp:extent cx="1137285" cy="737870"/>
            <wp:effectExtent l="0" t="0" r="0" b="0"/>
            <wp:wrapTight wrapText="bothSides">
              <wp:wrapPolygon edited="0">
                <wp:start x="0" y="0"/>
                <wp:lineTo x="0" y="21191"/>
                <wp:lineTo x="21347" y="21191"/>
                <wp:lineTo x="21347" y="0"/>
                <wp:lineTo x="0" y="0"/>
              </wp:wrapPolygon>
            </wp:wrapTight>
            <wp:docPr id="14" name="图片 14" descr="04b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04b0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28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617" w:rsidRPr="00B25C3E">
        <w:rPr>
          <w:rFonts w:ascii="Times New Roman" w:hAnsi="Times New Roman" w:cs="Times New Roman" w:hint="eastAsia"/>
        </w:rPr>
        <w:t>20</w:t>
      </w:r>
      <w:r w:rsidR="00116617" w:rsidRPr="00B25C3E">
        <w:rPr>
          <w:rFonts w:ascii="Times New Roman" w:hAnsi="Times New Roman" w:cs="Times New Roman" w:hint="eastAsia"/>
        </w:rPr>
        <w:t>、</w:t>
      </w:r>
      <w:r w:rsidRPr="00B25C3E">
        <w:rPr>
          <w:rFonts w:ascii="Times New Roman" w:hAnsi="Times New Roman" w:hint="eastAsia"/>
        </w:rPr>
        <w:t>如图所示，一盛水容器的底部放有一块平面镜，它与容器底部的夹角为</w:t>
      </w:r>
      <w:r w:rsidRPr="00B25C3E">
        <w:rPr>
          <w:rFonts w:ascii="Times New Roman" w:hAnsi="Times New Roman" w:hint="eastAsia"/>
        </w:rPr>
        <w:t>15</w:t>
      </w:r>
      <w:r w:rsidRPr="00B25C3E">
        <w:rPr>
          <w:rFonts w:ascii="Times New Roman" w:hAnsi="Times New Roman" w:hint="eastAsia"/>
        </w:rPr>
        <w:t>°。一条光线以</w:t>
      </w:r>
      <w:r w:rsidRPr="00B25C3E">
        <w:rPr>
          <w:rFonts w:ascii="Times New Roman" w:hAnsi="Times New Roman" w:hint="eastAsia"/>
        </w:rPr>
        <w:t>45</w:t>
      </w:r>
      <w:r w:rsidRPr="00B25C3E">
        <w:rPr>
          <w:rFonts w:ascii="Times New Roman" w:hAnsi="Times New Roman" w:hint="eastAsia"/>
        </w:rPr>
        <w:t>°入射角从空气射向水面，折射角为</w:t>
      </w:r>
      <w:r w:rsidRPr="00B25C3E">
        <w:rPr>
          <w:rFonts w:ascii="Times New Roman" w:hAnsi="Times New Roman" w:hint="eastAsia"/>
        </w:rPr>
        <w:t>30</w:t>
      </w:r>
      <w:r w:rsidRPr="00B25C3E">
        <w:rPr>
          <w:rFonts w:ascii="Times New Roman" w:hAnsi="Times New Roman" w:hint="eastAsia"/>
        </w:rPr>
        <w:t>°，进入水中的折射光线能够射到平面镜的表面，那么，这条光线经过平面镜反射后再从水中射入空气的折射角是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0C3036" w:rsidRPr="00B25C3E" w:rsidRDefault="000C3036" w:rsidP="00B25C3E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A</w:t>
      </w:r>
      <w:r w:rsidRPr="00B25C3E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 w:hint="eastAsia"/>
        </w:rPr>
        <w:t>90</w:t>
      </w:r>
      <w:r w:rsidRPr="00B25C3E">
        <w:rPr>
          <w:rFonts w:ascii="Times New Roman" w:hAnsi="Times New Roman" w:cs="Times New Roman" w:hint="eastAsia"/>
        </w:rPr>
        <w:t>°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 w:hint="eastAsia"/>
        </w:rPr>
        <w:t>B</w:t>
      </w:r>
      <w:r w:rsidR="00B25C3E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 w:hint="eastAsia"/>
        </w:rPr>
        <w:t>75</w:t>
      </w:r>
      <w:r w:rsidR="00B25C3E">
        <w:rPr>
          <w:rFonts w:ascii="Times New Roman" w:hAnsi="Times New Roman" w:cs="Times New Roman" w:hint="eastAsia"/>
        </w:rPr>
        <w:t>°</w:t>
      </w:r>
    </w:p>
    <w:p w:rsidR="00285104" w:rsidRPr="00B25C3E" w:rsidRDefault="000C3036" w:rsidP="00B25C3E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C</w:t>
      </w:r>
      <w:r w:rsidR="00B25C3E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 w:hint="eastAsia"/>
        </w:rPr>
        <w:t>30</w:t>
      </w:r>
      <w:r w:rsidRPr="00B25C3E">
        <w:rPr>
          <w:rFonts w:ascii="Times New Roman" w:hAnsi="Times New Roman" w:cs="Times New Roman" w:hint="eastAsia"/>
        </w:rPr>
        <w:t>°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 w:hint="eastAsia"/>
        </w:rPr>
        <w:t>D</w:t>
      </w:r>
      <w:r w:rsidR="00B25C3E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 w:hint="eastAsia"/>
        </w:rPr>
        <w:t>0</w:t>
      </w:r>
      <w:r w:rsidR="00B25C3E">
        <w:rPr>
          <w:rFonts w:ascii="Times New Roman" w:hAnsi="Times New Roman" w:cs="Times New Roman" w:hint="eastAsia"/>
        </w:rPr>
        <w:t>°</w:t>
      </w:r>
    </w:p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★★★</w:t>
      </w:r>
    </w:p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0C3036" w:rsidRPr="00B25C3E">
        <w:rPr>
          <w:rFonts w:ascii="Times New Roman" w:hAnsi="Times New Roman" w:cs="Times New Roman" w:hint="eastAsia"/>
          <w:color w:val="FF0000"/>
          <w:szCs w:val="21"/>
        </w:rPr>
        <w:t>D</w:t>
      </w:r>
    </w:p>
    <w:p w:rsidR="00116617" w:rsidRPr="00B25C3E" w:rsidRDefault="00116617" w:rsidP="00285104">
      <w:pPr>
        <w:spacing w:line="400" w:lineRule="exact"/>
        <w:rPr>
          <w:rFonts w:ascii="Times New Roman" w:hAnsi="Times New Roman" w:cs="Times New Roman"/>
        </w:rPr>
      </w:pPr>
    </w:p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21</w:t>
      </w:r>
      <w:r w:rsidRPr="00B25C3E">
        <w:rPr>
          <w:rFonts w:ascii="Times New Roman" w:hAnsi="Times New Roman" w:cs="Times New Roman" w:hint="eastAsia"/>
        </w:rPr>
        <w:t>、</w:t>
      </w:r>
      <w:r w:rsidR="00A6154D" w:rsidRPr="00B25C3E">
        <w:rPr>
          <w:rFonts w:ascii="Times New Roman" w:hAnsi="Times New Roman" w:cs="Times New Roman" w:hint="eastAsia"/>
        </w:rPr>
        <w:t>如图所示是一束光线从空气通过一个均匀玻璃球的光路图，其中不可能正确的光路图是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A6154D" w:rsidRPr="00B25C3E" w:rsidRDefault="00A6154D" w:rsidP="00116617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hint="eastAsia"/>
          <w:noProof/>
        </w:rPr>
        <w:drawing>
          <wp:anchor distT="0" distB="0" distL="114300" distR="114300" simplePos="0" relativeHeight="251844608" behindDoc="0" locked="0" layoutInCell="1" allowOverlap="1" wp14:anchorId="3485BDE5" wp14:editId="09D2CCD8">
            <wp:simplePos x="0" y="0"/>
            <wp:positionH relativeFrom="column">
              <wp:posOffset>1223645</wp:posOffset>
            </wp:positionH>
            <wp:positionV relativeFrom="paragraph">
              <wp:posOffset>66040</wp:posOffset>
            </wp:positionV>
            <wp:extent cx="3095625" cy="514350"/>
            <wp:effectExtent l="0" t="0" r="0" b="0"/>
            <wp:wrapSquare wrapText="bothSides"/>
            <wp:docPr id="18" name="图片 18" descr="08a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8a06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27"/>
                    <a:stretch/>
                  </pic:blipFill>
                  <pic:spPr bwMode="auto">
                    <a:xfrm>
                      <a:off x="0" y="0"/>
                      <a:ext cx="3095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54D" w:rsidRPr="00B25C3E" w:rsidRDefault="00A6154D" w:rsidP="00116617">
      <w:pPr>
        <w:spacing w:line="400" w:lineRule="exact"/>
        <w:rPr>
          <w:rFonts w:ascii="Times New Roman" w:hAnsi="Times New Roman" w:cs="Times New Roman"/>
        </w:rPr>
      </w:pPr>
    </w:p>
    <w:p w:rsidR="00A6154D" w:rsidRPr="00B25C3E" w:rsidRDefault="002245B5" w:rsidP="00116617"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269" type="#_x0000_t202" style="position:absolute;left:0;text-align:left;margin-left:73.1pt;margin-top:2.7pt;width:277.5pt;height:22.5pt;z-index:251845632" filled="f" stroked="f">
            <v:textbox style="mso-next-textbox:#_x0000_s1269">
              <w:txbxContent>
                <w:p w:rsidR="00EE1DE9" w:rsidRDefault="00EE1DE9" w:rsidP="00A6154D">
                  <w:pPr>
                    <w:ind w:left="420" w:firstLine="420"/>
                  </w:pP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A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B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C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D</w:t>
                  </w:r>
                </w:p>
              </w:txbxContent>
            </v:textbox>
          </v:shape>
        </w:pict>
      </w:r>
    </w:p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★★★</w:t>
      </w:r>
    </w:p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A6154D" w:rsidRPr="00B25C3E">
        <w:rPr>
          <w:rFonts w:ascii="Times New Roman" w:hAnsi="Times New Roman" w:cs="Times New Roman" w:hint="eastAsia"/>
          <w:color w:val="FF0000"/>
          <w:szCs w:val="21"/>
        </w:rPr>
        <w:t>A</w:t>
      </w:r>
    </w:p>
    <w:p w:rsidR="00116617" w:rsidRPr="00B25C3E" w:rsidRDefault="00116617" w:rsidP="00285104">
      <w:pPr>
        <w:spacing w:line="400" w:lineRule="exact"/>
        <w:rPr>
          <w:rFonts w:ascii="Times New Roman" w:hAnsi="Times New Roman" w:cs="Times New Roman"/>
        </w:rPr>
      </w:pPr>
    </w:p>
    <w:p w:rsidR="00A6154D" w:rsidRPr="00B25C3E" w:rsidRDefault="00116617" w:rsidP="00A6154D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22</w:t>
      </w:r>
      <w:r w:rsidRPr="00B25C3E">
        <w:rPr>
          <w:rFonts w:ascii="Times New Roman" w:hAnsi="Times New Roman" w:cs="Times New Roman" w:hint="eastAsia"/>
        </w:rPr>
        <w:t>、</w:t>
      </w:r>
      <w:r w:rsidR="00A6154D" w:rsidRPr="00B25C3E">
        <w:rPr>
          <w:rFonts w:ascii="Times New Roman" w:hAnsi="Times New Roman" w:cs="Times New Roman" w:hint="eastAsia"/>
        </w:rPr>
        <w:t>如图所示，在</w:t>
      </w:r>
      <w:r w:rsidR="00A6154D" w:rsidRPr="00B25C3E">
        <w:rPr>
          <w:rFonts w:ascii="Times New Roman" w:hAnsi="Times New Roman" w:cs="Times New Roman" w:hint="eastAsia"/>
        </w:rPr>
        <w:t>P</w:t>
      </w:r>
      <w:r w:rsidR="00A6154D" w:rsidRPr="00B25C3E">
        <w:rPr>
          <w:rFonts w:ascii="Times New Roman" w:hAnsi="Times New Roman" w:cs="Times New Roman" w:hint="eastAsia"/>
        </w:rPr>
        <w:t>点有一发光物体，则在水下观察者的眼里，该物体的像位于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A6154D" w:rsidRPr="00B25C3E" w:rsidRDefault="00EE1DE9" w:rsidP="00EE1DE9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46656" behindDoc="0" locked="0" layoutInCell="1" allowOverlap="1" wp14:anchorId="1BAB5483" wp14:editId="16D5F47E">
            <wp:simplePos x="0" y="0"/>
            <wp:positionH relativeFrom="column">
              <wp:posOffset>2938145</wp:posOffset>
            </wp:positionH>
            <wp:positionV relativeFrom="paragraph">
              <wp:posOffset>202565</wp:posOffset>
            </wp:positionV>
            <wp:extent cx="1076325" cy="838200"/>
            <wp:effectExtent l="0" t="0" r="0" b="0"/>
            <wp:wrapSquare wrapText="bothSides"/>
            <wp:docPr id="26" name="图片 26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魔方格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54D" w:rsidRPr="00B25C3E">
        <w:rPr>
          <w:rFonts w:ascii="Times New Roman" w:hAnsi="Times New Roman" w:cs="Times New Roman" w:hint="eastAsia"/>
        </w:rPr>
        <w:t>A</w:t>
      </w:r>
      <w:r w:rsidR="00A6154D" w:rsidRPr="00B25C3E">
        <w:rPr>
          <w:rFonts w:ascii="Times New Roman" w:hAnsi="Times New Roman" w:cs="Times New Roman" w:hint="eastAsia"/>
        </w:rPr>
        <w:t>．</w:t>
      </w:r>
      <w:r w:rsidR="00A6154D" w:rsidRPr="00B25C3E">
        <w:rPr>
          <w:rFonts w:ascii="Times New Roman" w:hAnsi="Times New Roman" w:cs="Times New Roman" w:hint="eastAsia"/>
        </w:rPr>
        <w:t>P</w:t>
      </w:r>
      <w:r w:rsidR="00A6154D" w:rsidRPr="00B25C3E">
        <w:rPr>
          <w:rFonts w:ascii="Times New Roman" w:hAnsi="Times New Roman" w:cs="Times New Roman" w:hint="eastAsia"/>
        </w:rPr>
        <w:t>点之上</w:t>
      </w:r>
    </w:p>
    <w:p w:rsidR="00A6154D" w:rsidRPr="00B25C3E" w:rsidRDefault="00A6154D" w:rsidP="00EE1DE9">
      <w:pPr>
        <w:spacing w:line="400" w:lineRule="exact"/>
        <w:ind w:firstLine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B</w:t>
      </w:r>
      <w:r w:rsidRPr="00B25C3E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 w:hint="eastAsia"/>
        </w:rPr>
        <w:t>P</w:t>
      </w:r>
      <w:r w:rsidRPr="00B25C3E">
        <w:rPr>
          <w:rFonts w:ascii="Times New Roman" w:hAnsi="Times New Roman" w:cs="Times New Roman" w:hint="eastAsia"/>
        </w:rPr>
        <w:t>点之下</w:t>
      </w:r>
    </w:p>
    <w:p w:rsidR="00A6154D" w:rsidRPr="00B25C3E" w:rsidRDefault="00A6154D" w:rsidP="00EE1DE9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C</w:t>
      </w:r>
      <w:r w:rsidRPr="00B25C3E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 w:hint="eastAsia"/>
        </w:rPr>
        <w:t>P</w:t>
      </w:r>
      <w:r w:rsidRPr="00B25C3E">
        <w:rPr>
          <w:rFonts w:ascii="Times New Roman" w:hAnsi="Times New Roman" w:cs="Times New Roman" w:hint="eastAsia"/>
        </w:rPr>
        <w:t>点</w:t>
      </w:r>
    </w:p>
    <w:p w:rsidR="00116617" w:rsidRPr="00B25C3E" w:rsidRDefault="00A6154D" w:rsidP="00EE1DE9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D</w:t>
      </w:r>
      <w:r w:rsidRPr="00B25C3E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 w:hint="eastAsia"/>
        </w:rPr>
        <w:t>P</w:t>
      </w:r>
      <w:r w:rsidRPr="00B25C3E">
        <w:rPr>
          <w:rFonts w:ascii="Times New Roman" w:hAnsi="Times New Roman" w:cs="Times New Roman" w:hint="eastAsia"/>
        </w:rPr>
        <w:t>点左上方</w:t>
      </w:r>
    </w:p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★★★</w:t>
      </w:r>
    </w:p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A6154D" w:rsidRPr="00B25C3E">
        <w:rPr>
          <w:rFonts w:ascii="Times New Roman" w:hAnsi="Times New Roman" w:cs="Times New Roman" w:hint="eastAsia"/>
          <w:color w:val="FF0000"/>
          <w:szCs w:val="21"/>
        </w:rPr>
        <w:t>A</w:t>
      </w:r>
    </w:p>
    <w:p w:rsidR="00116617" w:rsidRPr="00B25C3E" w:rsidRDefault="00116617" w:rsidP="00285104">
      <w:pPr>
        <w:spacing w:line="400" w:lineRule="exact"/>
        <w:rPr>
          <w:rFonts w:ascii="Times New Roman" w:hAnsi="Times New Roman" w:cs="Times New Roman"/>
        </w:rPr>
      </w:pPr>
    </w:p>
    <w:p w:rsidR="00C029E6" w:rsidRPr="00B25C3E" w:rsidRDefault="00C029E6" w:rsidP="00285104">
      <w:pPr>
        <w:spacing w:line="400" w:lineRule="exact"/>
        <w:rPr>
          <w:rFonts w:ascii="Times New Roman" w:hAnsi="Times New Roman" w:cs="Times New Roman"/>
        </w:rPr>
      </w:pPr>
    </w:p>
    <w:p w:rsidR="007B0633" w:rsidRPr="00B25C3E" w:rsidRDefault="002245B5" w:rsidP="00285104"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group id="组合 126976" o:spid="_x0000_s1038" style="position:absolute;left:0;text-align:left;margin-left:-1.15pt;margin-top:4.55pt;width:117pt;height:52.5pt;z-index:251699200" coordsize="14859,6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">
            <v:shape id="图片 62" o:spid="_x0000_s1039" type="#_x0000_t75" style="position:absolute;width:14859;height:666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u3g7BAAAA2wAAAA8AAABkcnMvZG93bnJldi54bWxEj09rAjEUxO9Cv0N4hd400YPI1ihtqdBT&#10;qX/w/Eiem6XJy5JE3X77RhA8DjPzG2a5HoIXF0q5i6xhOlEgiE20HbcaDvvNeAEiF2SLPjJp+KMM&#10;69XTaImNjVfe0mVXWlEhnBvU4ErpGymzcRQwT2JPXL1TTAFLlamVNuG1woOXM6XmMmDHdcFhTx+O&#10;zO/uHDSEqfmMxp/eVTqo89F9b7z68Vq/PA9vryAKDeURvre/rIb5DG5f6g+Qq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Tu3g7BAAAA2wAAAA8AAAAAAAAAAAAAAAAAnwIA&#10;AGRycy9kb3ducmV2LnhtbFBLBQYAAAAABAAEAPcAAACNAwAAAAA=&#10;">
              <v:imagedata r:id="rId100" o:title=""/>
              <v:path arrowok="t"/>
            </v:shape>
            <v:shape id="文本框 63" o:spid="_x0000_s1040" type="#_x0000_t202" style="position:absolute;left:6000;top:2476;width:8668;height:2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q0sUA&#10;AADbAAAADwAAAGRycy9kb3ducmV2LnhtbESPQWvCQBSE7wX/w/KEXopubKiV6CpSWi3earTF2yP7&#10;TILZtyG7TeK/dwsFj8PMfMMsVr2pREuNKy0rmIwjEMSZ1SXnCg7px2gGwnlkjZVlUnAlB6vl4GGB&#10;ibYdf1G797kIEHYJKii8rxMpXVaQQTe2NXHwzrYx6INscqkb7ALcVPI5iqbSYMlhocCa3grKLvtf&#10;o+D0lP/sXL85dvFLXL9v2/T1W6dKPQ779RyEp97fw//tT61gGsPfl/AD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N6rSxQAAANsAAAAPAAAAAAAAAAAAAAAAAJgCAABkcnMv&#10;ZG93bnJldi54bWxQSwUGAAAAAAQABAD1AAAAigMAAAAA&#10;" fillcolor="#cce8cf" stroked="f" strokeweight=".5pt">
              <v:textbox style="mso-next-textbox:#文本框 63">
                <w:txbxContent>
                  <w:p w:rsidR="00EE1DE9" w:rsidRPr="004D1287" w:rsidRDefault="00EE1DE9">
                    <w:pPr>
                      <w:rPr>
                        <w:rFonts w:ascii="幼圆" w:eastAsia="幼圆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="幼圆" w:eastAsia="幼圆" w:hint="eastAsia"/>
                        <w:b/>
                        <w:sz w:val="24"/>
                        <w:szCs w:val="24"/>
                      </w:rPr>
                      <w:t>课堂</w:t>
                    </w:r>
                    <w:r w:rsidRPr="004D1287">
                      <w:rPr>
                        <w:rFonts w:ascii="幼圆" w:eastAsia="幼圆" w:hint="eastAsia"/>
                        <w:b/>
                        <w:sz w:val="24"/>
                        <w:szCs w:val="24"/>
                      </w:rPr>
                      <w:t>总结</w:t>
                    </w:r>
                  </w:p>
                </w:txbxContent>
              </v:textbox>
            </v:shape>
          </v:group>
        </w:pic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7B0633" w:rsidRPr="00B25C3E" w:rsidRDefault="00285104" w:rsidP="0028510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1</w:t>
      </w:r>
      <w:r w:rsidRPr="00B25C3E">
        <w:rPr>
          <w:rFonts w:ascii="Times New Roman" w:hAnsi="Times New Roman" w:cs="Times New Roman" w:hint="eastAsia"/>
        </w:rPr>
        <w:t>、</w:t>
      </w:r>
      <w:r w:rsidR="00EE1DE9">
        <w:rPr>
          <w:rFonts w:ascii="Times New Roman" w:hAnsi="Times New Roman" w:cs="Times New Roman" w:hint="eastAsia"/>
        </w:rPr>
        <w:t>总结折射定律的内容。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</w:rPr>
      </w:pPr>
    </w:p>
    <w:p w:rsidR="007B0633" w:rsidRPr="00B25C3E" w:rsidRDefault="00285104" w:rsidP="0028510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2</w:t>
      </w:r>
      <w:r w:rsidRPr="00B25C3E">
        <w:rPr>
          <w:rFonts w:ascii="Times New Roman" w:hAnsi="Times New Roman" w:cs="Times New Roman" w:hint="eastAsia"/>
        </w:rPr>
        <w:t>、</w:t>
      </w:r>
      <w:r w:rsidR="00EE1DE9">
        <w:rPr>
          <w:rFonts w:ascii="Times New Roman" w:hAnsi="Times New Roman" w:cs="Times New Roman" w:hint="eastAsia"/>
        </w:rPr>
        <w:t>光发生折射时的作图要点。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7B0633" w:rsidRDefault="00285104" w:rsidP="0028510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3</w:t>
      </w:r>
      <w:r w:rsidRPr="00B25C3E">
        <w:rPr>
          <w:rFonts w:ascii="Times New Roman" w:hAnsi="Times New Roman" w:cs="Times New Roman" w:hint="eastAsia"/>
        </w:rPr>
        <w:t>、</w:t>
      </w:r>
      <w:r w:rsidR="00EE1DE9">
        <w:rPr>
          <w:rFonts w:ascii="Times New Roman" w:hAnsi="Times New Roman" w:cs="Times New Roman" w:hint="eastAsia"/>
        </w:rPr>
        <w:t>光从一种介质进入另一种介质时的成像位置特点。</w:t>
      </w:r>
    </w:p>
    <w:p w:rsidR="00EE1DE9" w:rsidRDefault="00EE1DE9" w:rsidP="00285104">
      <w:pPr>
        <w:spacing w:line="400" w:lineRule="exact"/>
        <w:rPr>
          <w:rFonts w:ascii="Times New Roman" w:hAnsi="Times New Roman" w:cs="Times New Roman"/>
        </w:rPr>
      </w:pPr>
    </w:p>
    <w:p w:rsidR="00EE1DE9" w:rsidRDefault="00EE1DE9" w:rsidP="00285104">
      <w:pPr>
        <w:spacing w:line="400" w:lineRule="exact"/>
        <w:rPr>
          <w:rFonts w:ascii="Times New Roman" w:hAnsi="Times New Roman" w:cs="Times New Roman"/>
        </w:rPr>
      </w:pP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7B0633" w:rsidRPr="00B25C3E" w:rsidRDefault="002245B5" w:rsidP="00285104"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组合 126979" o:spid="_x0000_s1041" style="position:absolute;left:0;text-align:left;margin-left:-.4pt;margin-top:4.1pt;width:117pt;height:49.5pt;z-index:251700224" coordsize="14859,6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">
            <v:shape id="图片 126977" o:spid="_x0000_s1042" type="#_x0000_t75" style="position:absolute;width:14859;height:628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PYnzEAAAA3wAAAA8AAABkcnMvZG93bnJldi54bWxET91qwjAUvh/4DuEIu5upRa12Rtmcg+EQ&#10;8ecBDs1ZU2xOahO1e/tlMNjlx/c/X3a2FjdqfeVYwXCQgCAunK64VHA6vj9NQfiArLF2TAq+ycNy&#10;0XuYY67dnfd0O4RSxBD2OSowITS5lL4wZNEPXEMcuS/XWgwRtqXULd5juK1lmiQTabHi2GCwoZWh&#10;4ny4WgWj11GWbtHsNm+zz3WK47EpLo1Sj/3u5RlEoC78i//cHzrOTyezLIPfPxGAXP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pPYnzEAAAA3wAAAA8AAAAAAAAAAAAAAAAA&#10;nwIAAGRycy9kb3ducmV2LnhtbFBLBQYAAAAABAAEAPcAAACQAwAAAAA=&#10;">
              <v:imagedata r:id="rId101" o:title=""/>
              <v:path arrowok="t"/>
            </v:shape>
            <v:shape id="文本框 126978" o:spid="_x0000_s1043" type="#_x0000_t202" style="position:absolute;left:6000;top:2476;width:8382;height:2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1gI8YA&#10;AADfAAAADwAAAGRycy9kb3ducmV2LnhtbERPS2vCQBC+F/oflil4q5sGajW6igSkIu3Bx8XbmB2T&#10;YHY2za6a9td3DoUeP773bNG7Rt2oC7VnAy/DBBRx4W3NpYHDfvU8BhUissXGMxn4pgCL+ePDDDPr&#10;77yl2y6WSkI4ZGigirHNtA5FRQ7D0LfEwp195zAK7EptO7xLuGt0miQj7bBmaaiwpbyi4rK7OgOb&#10;fPWJ21Pqxj9N/v5xXrZfh+OrMYOnfjkFFamP/+I/99rK/HQ0eZPB8kcA6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A1gI8YAAADfAAAADwAAAAAAAAAAAAAAAACYAgAAZHJz&#10;L2Rvd25yZXYueG1sUEsFBgAAAAAEAAQA9QAAAIsDAAAAAA==&#10;" filled="f" stroked="f" strokeweight=".5pt">
              <v:textbox style="mso-next-textbox:#文本框 126978">
                <w:txbxContent>
                  <w:p w:rsidR="00EE1DE9" w:rsidRPr="004D1287" w:rsidRDefault="00EE1DE9">
                    <w:pPr>
                      <w:rPr>
                        <w:rFonts w:ascii="幼圆" w:eastAsia="幼圆"/>
                        <w:b/>
                        <w:sz w:val="24"/>
                        <w:szCs w:val="24"/>
                      </w:rPr>
                    </w:pPr>
                    <w:r w:rsidRPr="004D1287">
                      <w:rPr>
                        <w:rFonts w:ascii="幼圆" w:eastAsia="幼圆" w:hint="eastAsia"/>
                        <w:b/>
                        <w:sz w:val="24"/>
                        <w:szCs w:val="24"/>
                      </w:rPr>
                      <w:t>课后作业</w:t>
                    </w:r>
                  </w:p>
                </w:txbxContent>
              </v:textbox>
            </v:shape>
          </v:group>
        </w:pic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EB16CE" w:rsidRPr="00B25C3E" w:rsidRDefault="00EB16CE" w:rsidP="00285104">
      <w:pPr>
        <w:spacing w:line="400" w:lineRule="exact"/>
        <w:rPr>
          <w:rFonts w:ascii="Times New Roman" w:hAnsi="Times New Roman" w:cs="Times New Roman"/>
        </w:rPr>
      </w:pPr>
    </w:p>
    <w:p w:rsidR="00787403" w:rsidRPr="00B25C3E" w:rsidRDefault="007B0633" w:rsidP="00787403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1</w:t>
      </w:r>
      <w:r w:rsidRPr="00B25C3E">
        <w:rPr>
          <w:rFonts w:ascii="Times New Roman" w:hAnsi="Times New Roman" w:cs="Times New Roman"/>
        </w:rPr>
        <w:t>、</w:t>
      </w:r>
      <w:r w:rsidR="00787403" w:rsidRPr="00B25C3E">
        <w:rPr>
          <w:rFonts w:ascii="Times New Roman" w:hAnsi="Times New Roman" w:cs="Times New Roman"/>
        </w:rPr>
        <w:t>下列光现象中，由于光的折射引起的是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62203A" w:rsidRPr="00B25C3E" w:rsidRDefault="00787403" w:rsidP="008C4F07">
      <w:pPr>
        <w:spacing w:line="400" w:lineRule="exact"/>
        <w:ind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小孔成像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水中树影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C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日食月食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海市蜃楼</w:t>
      </w:r>
    </w:p>
    <w:p w:rsidR="008D2AE9" w:rsidRPr="00B25C3E" w:rsidRDefault="008D2AE9" w:rsidP="00285104">
      <w:pPr>
        <w:spacing w:line="400" w:lineRule="exact"/>
        <w:rPr>
          <w:rFonts w:ascii="Times New Roman" w:hAnsi="Times New Roman" w:cs="Times New Roman"/>
          <w:color w:val="FF0000"/>
        </w:rPr>
      </w:pPr>
      <w:r w:rsidRPr="00B25C3E">
        <w:rPr>
          <w:rFonts w:ascii="Times New Roman" w:hAnsi="Times New Roman" w:cs="Times New Roman"/>
          <w:color w:val="FF0000"/>
        </w:rPr>
        <w:t>【难度】</w:t>
      </w:r>
      <w:r w:rsidRPr="00B25C3E">
        <w:rPr>
          <w:rFonts w:ascii="Times New Roman" w:hAnsi="Times New Roman" w:cs="Times New Roman"/>
          <w:color w:val="FF0000"/>
        </w:rPr>
        <w:t>★</w:t>
      </w:r>
    </w:p>
    <w:p w:rsidR="008D2AE9" w:rsidRPr="00B25C3E" w:rsidRDefault="008D2AE9" w:rsidP="00285104">
      <w:pPr>
        <w:spacing w:line="400" w:lineRule="exact"/>
        <w:rPr>
          <w:rFonts w:ascii="Times New Roman" w:hAnsi="Times New Roman" w:cs="Times New Roman"/>
          <w:color w:val="FF0000"/>
        </w:rPr>
      </w:pPr>
      <w:r w:rsidRPr="00B25C3E">
        <w:rPr>
          <w:rFonts w:ascii="Times New Roman" w:hAnsi="Times New Roman" w:cs="Times New Roman"/>
          <w:color w:val="FF0000"/>
        </w:rPr>
        <w:t>【答案】</w:t>
      </w:r>
      <w:r w:rsidR="00787403" w:rsidRPr="00B25C3E">
        <w:rPr>
          <w:rFonts w:ascii="Times New Roman" w:hAnsi="Times New Roman" w:cs="Times New Roman" w:hint="eastAsia"/>
          <w:color w:val="FF0000"/>
        </w:rPr>
        <w:t>D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B25C3E" w:rsidRDefault="007B0633" w:rsidP="0028510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2</w:t>
      </w:r>
      <w:r w:rsidRPr="00B25C3E">
        <w:rPr>
          <w:rFonts w:ascii="Times New Roman" w:hAnsi="Times New Roman" w:cs="Times New Roman"/>
        </w:rPr>
        <w:t>、</w:t>
      </w:r>
      <w:r w:rsidR="00EE1DE9">
        <w:rPr>
          <w:rFonts w:ascii="Times New Roman" w:hAnsi="Times New Roman" w:cs="Times New Roman" w:hint="eastAsia"/>
        </w:rPr>
        <w:t>若有</w:t>
      </w:r>
      <w:r w:rsidR="0059314B" w:rsidRPr="00B25C3E">
        <w:rPr>
          <w:rFonts w:ascii="Times New Roman" w:hAnsi="Times New Roman" w:cs="Times New Roman"/>
        </w:rPr>
        <w:t>一束光线与水面成锐角由空气斜射入水中时</w:t>
      </w:r>
      <w:r w:rsidR="008C4F07">
        <w:rPr>
          <w:rFonts w:ascii="Times New Roman" w:hAnsi="Times New Roman" w:cs="Times New Roman" w:hint="eastAsia"/>
        </w:rPr>
        <w:t>，</w:t>
      </w:r>
      <w:r w:rsidR="0059314B" w:rsidRPr="00B25C3E">
        <w:rPr>
          <w:rFonts w:ascii="Times New Roman" w:hAnsi="Times New Roman" w:cs="Times New Roman"/>
        </w:rPr>
        <w:t>入射角为</w:t>
      </w:r>
      <w:r w:rsidR="0059314B" w:rsidRPr="00B25C3E">
        <w:rPr>
          <w:rFonts w:ascii="Times New Roman" w:hAnsi="Times New Roman" w:cs="Times New Roman"/>
        </w:rPr>
        <w:t>α</w:t>
      </w:r>
      <w:r w:rsidR="008C4F07">
        <w:rPr>
          <w:rFonts w:ascii="Times New Roman" w:hAnsi="Times New Roman" w:cs="Times New Roman" w:hint="eastAsia"/>
        </w:rPr>
        <w:t>，</w:t>
      </w:r>
      <w:r w:rsidR="0059314B" w:rsidRPr="00B25C3E">
        <w:rPr>
          <w:rFonts w:ascii="Times New Roman" w:hAnsi="Times New Roman" w:cs="Times New Roman"/>
        </w:rPr>
        <w:t>反射角为</w:t>
      </w:r>
      <w:r w:rsidR="0059314B" w:rsidRPr="00B25C3E">
        <w:rPr>
          <w:rFonts w:ascii="Times New Roman" w:hAnsi="Times New Roman" w:cs="Times New Roman"/>
        </w:rPr>
        <w:t>β</w:t>
      </w:r>
      <w:r w:rsidR="008C4F07">
        <w:rPr>
          <w:rFonts w:ascii="Times New Roman" w:hAnsi="Times New Roman" w:cs="Times New Roman" w:hint="eastAsia"/>
        </w:rPr>
        <w:t>，</w:t>
      </w:r>
      <w:r w:rsidR="0059314B" w:rsidRPr="00B25C3E">
        <w:rPr>
          <w:rFonts w:ascii="Times New Roman" w:hAnsi="Times New Roman" w:cs="Times New Roman"/>
        </w:rPr>
        <w:t>折射角为</w:t>
      </w:r>
      <w:r w:rsidR="0059314B" w:rsidRPr="00B25C3E">
        <w:rPr>
          <w:rFonts w:ascii="Times New Roman" w:hAnsi="Times New Roman" w:cs="Times New Roman"/>
        </w:rPr>
        <w:t>γ</w:t>
      </w:r>
      <w:r w:rsidR="008C4F07">
        <w:rPr>
          <w:rFonts w:ascii="Times New Roman" w:hAnsi="Times New Roman" w:cs="Times New Roman" w:hint="eastAsia"/>
        </w:rPr>
        <w:t>，</w:t>
      </w:r>
      <w:r w:rsidR="0059314B" w:rsidRPr="00B25C3E">
        <w:rPr>
          <w:rFonts w:ascii="Times New Roman" w:hAnsi="Times New Roman" w:cs="Times New Roman"/>
        </w:rPr>
        <w:t>则</w:t>
      </w:r>
      <w:r w:rsidR="00234BE5">
        <w:rPr>
          <w:rFonts w:ascii="Times New Roman" w:hAnsi="Times New Roman" w:cs="Times New Roman" w:hint="eastAsia"/>
        </w:rPr>
        <w:t>得到的结论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）</w:t>
      </w:r>
    </w:p>
    <w:p w:rsidR="007B0633" w:rsidRPr="00B25C3E" w:rsidRDefault="0059314B" w:rsidP="008C4F07">
      <w:pPr>
        <w:spacing w:line="400" w:lineRule="exact"/>
        <w:ind w:firstLine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α</w:t>
      </w:r>
      <w:r w:rsidRPr="00B25C3E">
        <w:rPr>
          <w:rFonts w:ascii="Times New Roman" w:hAnsi="Times New Roman" w:cs="Times New Roman"/>
        </w:rPr>
        <w:t>＞</w:t>
      </w:r>
      <w:r w:rsidRPr="00B25C3E">
        <w:rPr>
          <w:rFonts w:ascii="Times New Roman" w:hAnsi="Times New Roman" w:cs="Times New Roman"/>
        </w:rPr>
        <w:t>β</w:t>
      </w:r>
      <w:r w:rsidRPr="00B25C3E">
        <w:rPr>
          <w:rFonts w:ascii="Times New Roman" w:hAnsi="Times New Roman" w:cs="Times New Roman"/>
        </w:rPr>
        <w:t>＞</w:t>
      </w:r>
      <w:r w:rsidRPr="00B25C3E">
        <w:rPr>
          <w:rFonts w:ascii="Times New Roman" w:hAnsi="Times New Roman" w:cs="Times New Roman"/>
        </w:rPr>
        <w:t>γ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α</w:t>
      </w:r>
      <w:r w:rsidRPr="00B25C3E">
        <w:rPr>
          <w:rFonts w:ascii="Times New Roman" w:hAnsi="Times New Roman" w:cs="Times New Roman"/>
        </w:rPr>
        <w:t>＝</w:t>
      </w:r>
      <w:r w:rsidRPr="00B25C3E">
        <w:rPr>
          <w:rFonts w:ascii="Times New Roman" w:hAnsi="Times New Roman" w:cs="Times New Roman"/>
        </w:rPr>
        <w:t>β</w:t>
      </w:r>
      <w:r w:rsidRPr="00B25C3E">
        <w:rPr>
          <w:rFonts w:ascii="Times New Roman" w:hAnsi="Times New Roman" w:cs="Times New Roman"/>
        </w:rPr>
        <w:t>＞</w:t>
      </w:r>
      <w:r w:rsidRPr="00B25C3E">
        <w:rPr>
          <w:rFonts w:ascii="Times New Roman" w:hAnsi="Times New Roman" w:cs="Times New Roman"/>
        </w:rPr>
        <w:t>γ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C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α</w:t>
      </w:r>
      <w:r w:rsidRPr="00B25C3E">
        <w:rPr>
          <w:rFonts w:ascii="Times New Roman" w:hAnsi="Times New Roman" w:cs="Times New Roman"/>
        </w:rPr>
        <w:t>＝</w:t>
      </w:r>
      <w:r w:rsidRPr="00B25C3E">
        <w:rPr>
          <w:rFonts w:ascii="Times New Roman" w:hAnsi="Times New Roman" w:cs="Times New Roman"/>
        </w:rPr>
        <w:t>β</w:t>
      </w:r>
      <w:r w:rsidRPr="00B25C3E">
        <w:rPr>
          <w:rFonts w:ascii="Times New Roman" w:hAnsi="Times New Roman" w:cs="Times New Roman"/>
        </w:rPr>
        <w:t>＜</w:t>
      </w:r>
      <w:r w:rsidRPr="00B25C3E">
        <w:rPr>
          <w:rFonts w:ascii="Times New Roman" w:hAnsi="Times New Roman" w:cs="Times New Roman"/>
        </w:rPr>
        <w:t>γ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α</w:t>
      </w:r>
      <w:r w:rsidRPr="00B25C3E">
        <w:rPr>
          <w:rFonts w:ascii="Times New Roman" w:hAnsi="Times New Roman" w:cs="Times New Roman"/>
        </w:rPr>
        <w:t>＜</w:t>
      </w:r>
      <w:r w:rsidRPr="00B25C3E">
        <w:rPr>
          <w:rFonts w:ascii="Times New Roman" w:hAnsi="Times New Roman" w:cs="Times New Roman"/>
        </w:rPr>
        <w:t>β</w:t>
      </w:r>
      <w:r w:rsidRPr="00B25C3E">
        <w:rPr>
          <w:rFonts w:ascii="Times New Roman" w:hAnsi="Times New Roman" w:cs="Times New Roman"/>
        </w:rPr>
        <w:t>＜</w:t>
      </w:r>
      <w:r w:rsidRPr="00B25C3E">
        <w:rPr>
          <w:rFonts w:ascii="Times New Roman" w:hAnsi="Times New Roman" w:cs="Times New Roman"/>
        </w:rPr>
        <w:t>γ</w:t>
      </w:r>
    </w:p>
    <w:p w:rsidR="00D4203D" w:rsidRPr="00B25C3E" w:rsidRDefault="00D4203D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Theme="minorEastAsia" w:cs="Times New Roman"/>
          <w:color w:val="FF0000"/>
          <w:szCs w:val="24"/>
        </w:rPr>
        <w:t>【答案】</w:t>
      </w:r>
      <w:r w:rsidR="0059314B" w:rsidRPr="00B25C3E">
        <w:rPr>
          <w:rFonts w:ascii="Times New Roman" w:hAnsiTheme="minorEastAsia" w:cs="Times New Roman" w:hint="eastAsia"/>
          <w:color w:val="FF0000"/>
          <w:szCs w:val="24"/>
        </w:rPr>
        <w:t>B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59314B" w:rsidRPr="00B25C3E" w:rsidRDefault="007B0633" w:rsidP="0059314B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3</w:t>
      </w:r>
      <w:r w:rsidRPr="00B25C3E">
        <w:rPr>
          <w:rFonts w:ascii="Times New Roman" w:hAnsi="Times New Roman" w:cs="Times New Roman"/>
        </w:rPr>
        <w:t>、</w:t>
      </w:r>
      <w:r w:rsidR="0059314B" w:rsidRPr="00B25C3E">
        <w:rPr>
          <w:rFonts w:ascii="Times New Roman" w:hAnsi="Times New Roman" w:cs="Times New Roman"/>
        </w:rPr>
        <w:t>光从</w:t>
      </w:r>
      <w:r w:rsidR="0059314B" w:rsidRPr="00B25C3E">
        <w:rPr>
          <w:rFonts w:ascii="Times New Roman" w:hAnsi="Times New Roman" w:cs="Times New Roman" w:hint="eastAsia"/>
        </w:rPr>
        <w:t>水中</w:t>
      </w:r>
      <w:r w:rsidR="0059314B" w:rsidRPr="00B25C3E">
        <w:rPr>
          <w:rFonts w:ascii="Times New Roman" w:hAnsi="Times New Roman" w:cs="Times New Roman"/>
        </w:rPr>
        <w:t>射到</w:t>
      </w:r>
      <w:r w:rsidR="0059314B" w:rsidRPr="00B25C3E">
        <w:rPr>
          <w:rFonts w:ascii="Times New Roman" w:hAnsi="Times New Roman" w:cs="Times New Roman" w:hint="eastAsia"/>
        </w:rPr>
        <w:t>空气</w:t>
      </w:r>
      <w:r w:rsidR="0059314B" w:rsidRPr="00B25C3E">
        <w:rPr>
          <w:rFonts w:ascii="Times New Roman" w:hAnsi="Times New Roman" w:cs="Times New Roman"/>
        </w:rPr>
        <w:t>时，有一部分反射，一部分折射。则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>）</w:t>
      </w:r>
    </w:p>
    <w:p w:rsidR="0059314B" w:rsidRPr="00B25C3E" w:rsidRDefault="0059314B" w:rsidP="008C4F07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入射角大于反射角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="008C4F07">
        <w:rPr>
          <w:rFonts w:ascii="Times New Roman" w:hAnsi="Times New Roman" w:cs="Times New Roman" w:hint="eastAsia"/>
        </w:rPr>
        <w:t>．</w:t>
      </w:r>
      <w:r w:rsidR="008C4F07">
        <w:rPr>
          <w:rFonts w:ascii="Times New Roman" w:hAnsi="Times New Roman" w:cs="Times New Roman"/>
        </w:rPr>
        <w:t>入射角等于折射角</w:t>
      </w:r>
    </w:p>
    <w:p w:rsidR="007B0633" w:rsidRPr="00B25C3E" w:rsidRDefault="0059314B" w:rsidP="008C4F07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C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入射角小于折射角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="008C4F07">
        <w:rPr>
          <w:rFonts w:ascii="Times New Roman" w:hAnsi="Times New Roman" w:cs="Times New Roman" w:hint="eastAsia"/>
        </w:rPr>
        <w:t>．</w:t>
      </w:r>
      <w:r w:rsidR="008C4F07">
        <w:rPr>
          <w:rFonts w:ascii="Times New Roman" w:hAnsi="Times New Roman" w:cs="Times New Roman"/>
        </w:rPr>
        <w:t>折射角小于反射角</w:t>
      </w:r>
    </w:p>
    <w:p w:rsidR="00D4203D" w:rsidRPr="00B25C3E" w:rsidRDefault="00D4203D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="008D2AE9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EE4D78" w:rsidRPr="00234BE5" w:rsidRDefault="007B0633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Theme="minorEastAsia" w:cs="Times New Roman"/>
          <w:color w:val="FF0000"/>
          <w:szCs w:val="24"/>
        </w:rPr>
        <w:t>【答案】</w:t>
      </w:r>
      <w:r w:rsidR="0059314B" w:rsidRPr="00B25C3E">
        <w:rPr>
          <w:rFonts w:ascii="Times New Roman" w:hAnsiTheme="minorEastAsia" w:cs="Times New Roman" w:hint="eastAsia"/>
          <w:color w:val="FF0000"/>
          <w:szCs w:val="24"/>
        </w:rPr>
        <w:t>C</w:t>
      </w:r>
    </w:p>
    <w:p w:rsidR="00BC3620" w:rsidRPr="00B25C3E" w:rsidRDefault="007B0633" w:rsidP="00BC3620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lastRenderedPageBreak/>
        <w:t>4</w:t>
      </w:r>
      <w:r w:rsidRPr="00B25C3E">
        <w:rPr>
          <w:rFonts w:ascii="Times New Roman" w:hAnsi="Times New Roman" w:cs="Times New Roman"/>
        </w:rPr>
        <w:t>、</w:t>
      </w:r>
      <w:r w:rsidR="00BC3620" w:rsidRPr="00B25C3E">
        <w:rPr>
          <w:rFonts w:ascii="Times New Roman" w:hAnsi="Times New Roman" w:cs="Times New Roman"/>
        </w:rPr>
        <w:t>当光线从一种透明物体进入另一种物体时，下列说法正确的是</w:t>
      </w:r>
      <w:r w:rsidR="008C4F07">
        <w:rPr>
          <w:rFonts w:ascii="Times New Roman" w:hAnsi="Times New Roman" w:cs="Times New Roman" w:hint="eastAsia"/>
        </w:rPr>
        <w:tab/>
      </w:r>
      <w:r w:rsidR="008C4F07" w:rsidRPr="00B25C3E">
        <w:rPr>
          <w:rFonts w:ascii="Times New Roman" w:hAnsi="Times New Roman" w:cs="Times New Roman"/>
        </w:rPr>
        <w:t>（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 w:rsidRPr="00B25C3E">
        <w:rPr>
          <w:rFonts w:ascii="Times New Roman" w:hAnsi="Times New Roman" w:cs="Times New Roman"/>
        </w:rPr>
        <w:t>）</w:t>
      </w:r>
    </w:p>
    <w:p w:rsidR="00BC3620" w:rsidRPr="00B25C3E" w:rsidRDefault="00BC3620" w:rsidP="008C4F07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光线的传播方向一定发生改变</w:t>
      </w:r>
    </w:p>
    <w:p w:rsidR="00BC3620" w:rsidRPr="00B25C3E" w:rsidRDefault="00BC3620" w:rsidP="008C4F07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B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当光线的传</w:t>
      </w:r>
      <w:r w:rsidR="008C4F07">
        <w:rPr>
          <w:rFonts w:ascii="Times New Roman" w:hAnsi="Times New Roman" w:cs="Times New Roman"/>
        </w:rPr>
        <w:t>播方向有时不发生改变</w:t>
      </w:r>
    </w:p>
    <w:p w:rsidR="00BC3620" w:rsidRPr="00B25C3E" w:rsidRDefault="00BC3620" w:rsidP="008C4F07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C</w:t>
      </w:r>
      <w:r w:rsidR="008C4F07">
        <w:rPr>
          <w:rFonts w:ascii="Times New Roman" w:hAnsi="Times New Roman" w:cs="Times New Roman" w:hint="eastAsia"/>
        </w:rPr>
        <w:t>．</w:t>
      </w:r>
      <w:r w:rsidR="008C4F07">
        <w:rPr>
          <w:rFonts w:ascii="Times New Roman" w:hAnsi="Times New Roman" w:cs="Times New Roman"/>
        </w:rPr>
        <w:t>当光线从水斜射入空气时，折射角小于入射角</w:t>
      </w:r>
    </w:p>
    <w:p w:rsidR="007B0633" w:rsidRPr="00B25C3E" w:rsidRDefault="00BC3620" w:rsidP="008C4F07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D</w:t>
      </w:r>
      <w:r w:rsidR="008C4F07">
        <w:rPr>
          <w:rFonts w:ascii="Times New Roman" w:hAnsi="Times New Roman" w:cs="Times New Roman" w:hint="eastAsia"/>
        </w:rPr>
        <w:t>．</w:t>
      </w:r>
      <w:r w:rsidR="008C4F07">
        <w:rPr>
          <w:rFonts w:ascii="Times New Roman" w:hAnsi="Times New Roman" w:cs="Times New Roman"/>
        </w:rPr>
        <w:t>当光线从玻璃</w:t>
      </w:r>
      <w:proofErr w:type="gramStart"/>
      <w:r w:rsidR="008C4F07">
        <w:rPr>
          <w:rFonts w:ascii="Times New Roman" w:hAnsi="Times New Roman" w:cs="Times New Roman"/>
        </w:rPr>
        <w:t>斜射入空时</w:t>
      </w:r>
      <w:proofErr w:type="gramEnd"/>
      <w:r w:rsidR="008C4F07">
        <w:rPr>
          <w:rFonts w:ascii="Times New Roman" w:hAnsi="Times New Roman" w:cs="Times New Roman"/>
        </w:rPr>
        <w:t>，入射角大于折射角</w:t>
      </w:r>
    </w:p>
    <w:p w:rsidR="00D4203D" w:rsidRPr="00B25C3E" w:rsidRDefault="00D4203D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="008D2AE9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Theme="minorEastAsia" w:cs="Times New Roman"/>
          <w:color w:val="FF0000"/>
          <w:szCs w:val="24"/>
        </w:rPr>
        <w:t>【答案】</w:t>
      </w:r>
      <w:r w:rsidR="00BC3620" w:rsidRPr="00B25C3E">
        <w:rPr>
          <w:rFonts w:ascii="Times New Roman" w:hAnsiTheme="minorEastAsia" w:cs="Times New Roman" w:hint="eastAsia"/>
          <w:color w:val="FF0000"/>
          <w:szCs w:val="24"/>
        </w:rPr>
        <w:t>B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BC3620" w:rsidRPr="00B25C3E" w:rsidRDefault="008D2AE9" w:rsidP="00BC3620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5</w:t>
      </w:r>
      <w:r w:rsidRPr="00B25C3E">
        <w:rPr>
          <w:rFonts w:ascii="Times New Roman" w:hAnsi="Times New Roman" w:cs="Times New Roman"/>
        </w:rPr>
        <w:t>、</w:t>
      </w:r>
      <w:r w:rsidR="00BC3620" w:rsidRPr="00B25C3E">
        <w:rPr>
          <w:rFonts w:ascii="Times New Roman" w:hAnsi="Times New Roman" w:cs="Times New Roman"/>
        </w:rPr>
        <w:t>在星光灿烂的夜晚仰望天空，会看到繁星闪烁，像是顽皮的孩子在不时</w:t>
      </w:r>
      <w:proofErr w:type="gramStart"/>
      <w:r w:rsidR="00BC3620" w:rsidRPr="00B25C3E">
        <w:rPr>
          <w:rFonts w:ascii="Times New Roman" w:hAnsi="Times New Roman" w:cs="Times New Roman"/>
        </w:rPr>
        <w:t>眨</w:t>
      </w:r>
      <w:proofErr w:type="gramEnd"/>
      <w:r w:rsidR="00BC3620" w:rsidRPr="00B25C3E">
        <w:rPr>
          <w:rFonts w:ascii="Times New Roman" w:hAnsi="Times New Roman" w:cs="Times New Roman"/>
        </w:rPr>
        <w:t>着眼，造成这种现象的原因是</w:t>
      </w:r>
      <w:r w:rsidR="008C4F07">
        <w:rPr>
          <w:rFonts w:ascii="Times New Roman" w:hAnsi="Times New Roman" w:cs="Times New Roman" w:hint="eastAsia"/>
        </w:rPr>
        <w:tab/>
      </w:r>
      <w:r w:rsidR="008C4F07" w:rsidRPr="00B25C3E">
        <w:rPr>
          <w:rFonts w:ascii="Times New Roman" w:hAnsi="Times New Roman" w:cs="Times New Roman"/>
        </w:rPr>
        <w:t>（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 w:rsidRPr="00B25C3E">
        <w:rPr>
          <w:rFonts w:ascii="Times New Roman" w:hAnsi="Times New Roman" w:cs="Times New Roman"/>
        </w:rPr>
        <w:t>）</w:t>
      </w:r>
    </w:p>
    <w:p w:rsidR="00BC3620" w:rsidRPr="00B25C3E" w:rsidRDefault="00BC3620" w:rsidP="00234BE5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Pr="00B25C3E">
        <w:rPr>
          <w:rFonts w:ascii="Times New Roman" w:hAnsi="Times New Roman" w:cs="Times New Roman"/>
        </w:rPr>
        <w:t>．星星的发光是断断续续的</w:t>
      </w:r>
      <w:r w:rsidR="00234BE5">
        <w:rPr>
          <w:rFonts w:ascii="Times New Roman" w:hAnsi="Times New Roman" w:cs="Times New Roman" w:hint="eastAsia"/>
        </w:rPr>
        <w:tab/>
      </w:r>
      <w:r w:rsidR="00234BE5">
        <w:rPr>
          <w:rFonts w:ascii="Times New Roman" w:hAnsi="Times New Roman" w:cs="Times New Roman" w:hint="eastAsia"/>
        </w:rPr>
        <w:tab/>
      </w:r>
      <w:r w:rsidR="00234BE5">
        <w:rPr>
          <w:rFonts w:ascii="Times New Roman" w:hAnsi="Times New Roman" w:cs="Times New Roman" w:hint="eastAsia"/>
        </w:rPr>
        <w:tab/>
      </w:r>
      <w:r w:rsidR="00234BE5">
        <w:rPr>
          <w:rFonts w:ascii="Times New Roman" w:hAnsi="Times New Roman" w:cs="Times New Roman" w:hint="eastAsia"/>
        </w:rPr>
        <w:tab/>
      </w:r>
      <w:r w:rsidR="00234BE5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Pr="00B25C3E">
        <w:rPr>
          <w:rFonts w:ascii="Times New Roman" w:hAnsi="Times New Roman" w:cs="Times New Roman"/>
        </w:rPr>
        <w:t>．被其它星体瞬间遮挡的结果</w:t>
      </w:r>
    </w:p>
    <w:p w:rsidR="00396D25" w:rsidRPr="00B25C3E" w:rsidRDefault="00BC3620" w:rsidP="00234BE5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C</w:t>
      </w:r>
      <w:r w:rsidRPr="00B25C3E">
        <w:rPr>
          <w:rFonts w:ascii="Times New Roman" w:hAnsi="Times New Roman" w:cs="Times New Roman"/>
        </w:rPr>
        <w:t>．星光被地球大气层折射的结果</w:t>
      </w:r>
      <w:r w:rsidR="00234BE5">
        <w:rPr>
          <w:rFonts w:ascii="Times New Roman" w:hAnsi="Times New Roman" w:cs="Times New Roman" w:hint="eastAsia"/>
        </w:rPr>
        <w:tab/>
      </w:r>
      <w:r w:rsidR="00234BE5">
        <w:rPr>
          <w:rFonts w:ascii="Times New Roman" w:hAnsi="Times New Roman" w:cs="Times New Roman" w:hint="eastAsia"/>
        </w:rPr>
        <w:tab/>
      </w:r>
      <w:r w:rsidR="00234BE5">
        <w:rPr>
          <w:rFonts w:ascii="Times New Roman" w:hAnsi="Times New Roman" w:cs="Times New Roman" w:hint="eastAsia"/>
        </w:rPr>
        <w:tab/>
      </w:r>
      <w:r w:rsidR="00234BE5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Pr="00B25C3E">
        <w:rPr>
          <w:rFonts w:ascii="Times New Roman" w:hAnsi="Times New Roman" w:cs="Times New Roman"/>
        </w:rPr>
        <w:t>．以上都不对</w:t>
      </w:r>
    </w:p>
    <w:p w:rsidR="00D4203D" w:rsidRPr="00B25C3E" w:rsidRDefault="00D4203D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★★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Theme="minorEastAsia" w:cs="Times New Roman"/>
          <w:color w:val="FF0000"/>
          <w:szCs w:val="24"/>
        </w:rPr>
        <w:t>【答案】</w:t>
      </w:r>
      <w:r w:rsidR="00BC3620" w:rsidRPr="00B25C3E">
        <w:rPr>
          <w:rFonts w:ascii="Times New Roman" w:hAnsiTheme="minorEastAsia" w:cs="Times New Roman" w:hint="eastAsia"/>
          <w:color w:val="FF0000"/>
          <w:szCs w:val="24"/>
        </w:rPr>
        <w:t>C</w:t>
      </w:r>
    </w:p>
    <w:p w:rsidR="007A6921" w:rsidRPr="00B25C3E" w:rsidRDefault="007A6921" w:rsidP="00285104">
      <w:pPr>
        <w:spacing w:line="400" w:lineRule="exac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 w:rsidR="001F4E1E" w:rsidRPr="00B25C3E" w:rsidRDefault="007B0633" w:rsidP="001F4E1E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6</w:t>
      </w:r>
      <w:r w:rsidRPr="00B25C3E">
        <w:rPr>
          <w:rFonts w:ascii="Times New Roman" w:hAnsi="Times New Roman" w:cs="Times New Roman"/>
        </w:rPr>
        <w:t>、</w:t>
      </w:r>
      <w:r w:rsidR="001F4E1E" w:rsidRPr="00B25C3E">
        <w:rPr>
          <w:rFonts w:ascii="Times New Roman" w:hAnsi="Times New Roman" w:cs="Times New Roman"/>
        </w:rPr>
        <w:t>潜入游泳池水中的运动员仰头看体育馆墙壁上的灯，他看到的灯的位置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）</w:t>
      </w:r>
    </w:p>
    <w:p w:rsidR="008C4F07" w:rsidRDefault="001F4E1E" w:rsidP="008C4F07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比实际位置高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比实际位置低</w:t>
      </w:r>
    </w:p>
    <w:p w:rsidR="0062203A" w:rsidRPr="00B25C3E" w:rsidRDefault="001F4E1E" w:rsidP="008C4F07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C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与实际位置一样高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条件不足无法判断</w:t>
      </w:r>
    </w:p>
    <w:p w:rsidR="00D4203D" w:rsidRPr="00B25C3E" w:rsidRDefault="00D4203D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="00E32824" w:rsidRPr="00B25C3E">
        <w:rPr>
          <w:rFonts w:ascii="Times New Roman" w:hAnsiTheme="minorEastAsia" w:cs="Times New Roman"/>
          <w:color w:val="FF0000"/>
          <w:szCs w:val="24"/>
        </w:rPr>
        <w:t>★</w:t>
      </w:r>
      <w:r w:rsidR="002A3FF5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Theme="minorEastAsia" w:cs="Times New Roman"/>
          <w:color w:val="FF0000"/>
          <w:szCs w:val="24"/>
        </w:rPr>
        <w:t>【答案】</w:t>
      </w:r>
      <w:r w:rsidR="001F4E1E" w:rsidRPr="00B25C3E">
        <w:rPr>
          <w:rFonts w:ascii="Times New Roman" w:hAnsiTheme="minorEastAsia" w:cs="Times New Roman" w:hint="eastAsia"/>
          <w:color w:val="FF0000"/>
          <w:szCs w:val="24"/>
        </w:rPr>
        <w:t>A</w:t>
      </w:r>
    </w:p>
    <w:p w:rsidR="00E32824" w:rsidRPr="00B25C3E" w:rsidRDefault="00E32824" w:rsidP="00285104">
      <w:pPr>
        <w:spacing w:line="400" w:lineRule="exact"/>
        <w:rPr>
          <w:rFonts w:ascii="Times New Roman" w:hAnsi="Times New Roman" w:cs="Times New Roman"/>
        </w:rPr>
      </w:pPr>
    </w:p>
    <w:p w:rsidR="00EF567B" w:rsidRPr="00B25C3E" w:rsidRDefault="007B0633" w:rsidP="00EF567B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7</w:t>
      </w:r>
      <w:r w:rsidRPr="00B25C3E">
        <w:rPr>
          <w:rFonts w:ascii="Times New Roman" w:hAnsi="Times New Roman" w:cs="Times New Roman"/>
        </w:rPr>
        <w:t>、</w:t>
      </w:r>
      <w:r w:rsidR="00EF567B" w:rsidRPr="00B25C3E">
        <w:rPr>
          <w:rFonts w:ascii="Times New Roman" w:hAnsi="Times New Roman" w:cs="Times New Roman"/>
        </w:rPr>
        <w:t>一束光从玻璃垂直射</w:t>
      </w:r>
      <w:r w:rsidR="00EF567B" w:rsidRPr="00B25C3E">
        <w:rPr>
          <w:rFonts w:ascii="Times New Roman" w:hAnsi="Times New Roman" w:cs="Times New Roman"/>
          <w:noProof/>
        </w:rPr>
        <w:drawing>
          <wp:inline distT="0" distB="0" distL="0" distR="0" wp14:anchorId="7AE9D738" wp14:editId="77F28949">
            <wp:extent cx="19050" cy="19050"/>
            <wp:effectExtent l="0" t="0" r="0" b="0"/>
            <wp:docPr id="115" name="图片 115" descr="http://czwl.cooco.net.cn/files/down/test/2014/01/07/07/2014010707385876630073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 descr="http://czwl.cooco.net.cn/files/down/test/2014/01/07/07/2014010707385876630073.files/image001.gif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67B" w:rsidRPr="00B25C3E">
        <w:rPr>
          <w:rFonts w:ascii="Times New Roman" w:hAnsi="Times New Roman" w:cs="Times New Roman"/>
        </w:rPr>
        <w:t>入空气时，入射角、折射角分别为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）</w:t>
      </w:r>
    </w:p>
    <w:p w:rsidR="00EF567B" w:rsidRPr="00B25C3E" w:rsidRDefault="00EF567B" w:rsidP="008C4F07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Pr="00B25C3E">
        <w:rPr>
          <w:rFonts w:ascii="Times New Roman" w:hAnsi="Times New Roman" w:cs="Times New Roman"/>
        </w:rPr>
        <w:t>．</w:t>
      </w:r>
      <w:r w:rsidRPr="00B25C3E">
        <w:rPr>
          <w:rFonts w:ascii="Times New Roman" w:hAnsi="Times New Roman" w:cs="Times New Roman"/>
        </w:rPr>
        <w:t>90°</w:t>
      </w:r>
      <w:r w:rsidRPr="00B25C3E">
        <w:rPr>
          <w:rFonts w:ascii="Times New Roman" w:hAnsi="Times New Roman" w:cs="Times New Roman"/>
        </w:rPr>
        <w:t>，</w:t>
      </w:r>
      <w:r w:rsidRPr="00B25C3E">
        <w:rPr>
          <w:rFonts w:ascii="Times New Roman" w:hAnsi="Times New Roman" w:cs="Times New Roman"/>
        </w:rPr>
        <w:t>90°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Pr="00B25C3E">
        <w:rPr>
          <w:rFonts w:ascii="Times New Roman" w:hAnsi="Times New Roman" w:cs="Times New Roman"/>
        </w:rPr>
        <w:t>．</w:t>
      </w:r>
      <w:r w:rsidRPr="00B25C3E">
        <w:rPr>
          <w:rFonts w:ascii="Times New Roman" w:hAnsi="Times New Roman" w:cs="Times New Roman"/>
          <w:noProof/>
        </w:rPr>
        <w:drawing>
          <wp:inline distT="0" distB="0" distL="0" distR="0" wp14:anchorId="2FD911C5" wp14:editId="358B85E3">
            <wp:extent cx="28575" cy="19050"/>
            <wp:effectExtent l="0" t="0" r="0" b="0"/>
            <wp:docPr id="114" name="图片 114" descr="http://czwl.cooco.net.cn/files/down/test/2014/01/07/07/2014010707385876630073.files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 descr="http://czwl.cooco.net.cn/files/down/test/2014/01/07/07/2014010707385876630073.files/image005.gif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C3E">
        <w:rPr>
          <w:rFonts w:ascii="Times New Roman" w:hAnsi="Times New Roman" w:cs="Times New Roman"/>
        </w:rPr>
        <w:t>90°</w:t>
      </w:r>
      <w:r w:rsidRPr="00B25C3E">
        <w:rPr>
          <w:rFonts w:ascii="Times New Roman" w:hAnsi="Times New Roman" w:cs="Times New Roman"/>
        </w:rPr>
        <w:t>，</w:t>
      </w:r>
      <w:r w:rsidRPr="00B25C3E">
        <w:rPr>
          <w:rFonts w:ascii="Times New Roman" w:hAnsi="Times New Roman" w:cs="Times New Roman"/>
        </w:rPr>
        <w:t>0°</w:t>
      </w:r>
    </w:p>
    <w:p w:rsidR="007B0633" w:rsidRPr="00B25C3E" w:rsidRDefault="00EF567B" w:rsidP="008C4F07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C</w:t>
      </w:r>
      <w:r w:rsidRPr="00B25C3E">
        <w:rPr>
          <w:rFonts w:ascii="Times New Roman" w:hAnsi="Times New Roman" w:cs="Times New Roman"/>
        </w:rPr>
        <w:t>．</w:t>
      </w:r>
      <w:r w:rsidRPr="00B25C3E">
        <w:rPr>
          <w:rFonts w:ascii="Times New Roman" w:hAnsi="Times New Roman" w:cs="Times New Roman"/>
        </w:rPr>
        <w:t>0°</w:t>
      </w:r>
      <w:r w:rsidRPr="00B25C3E">
        <w:rPr>
          <w:rFonts w:ascii="Times New Roman" w:hAnsi="Times New Roman" w:cs="Times New Roman"/>
        </w:rPr>
        <w:t>，</w:t>
      </w:r>
      <w:r w:rsidRPr="00B25C3E">
        <w:rPr>
          <w:rFonts w:ascii="Times New Roman" w:hAnsi="Times New Roman" w:cs="Times New Roman"/>
        </w:rPr>
        <w:t>0°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Pr="00B25C3E">
        <w:rPr>
          <w:rFonts w:ascii="Times New Roman" w:hAnsi="Times New Roman" w:cs="Times New Roman"/>
        </w:rPr>
        <w:t>．</w:t>
      </w:r>
      <w:r w:rsidRPr="00B25C3E">
        <w:rPr>
          <w:rFonts w:ascii="Times New Roman" w:hAnsi="Times New Roman" w:cs="Times New Roman"/>
        </w:rPr>
        <w:t>0°</w:t>
      </w:r>
      <w:r w:rsidRPr="00B25C3E">
        <w:rPr>
          <w:rFonts w:ascii="Times New Roman" w:hAnsi="Times New Roman" w:cs="Times New Roman"/>
        </w:rPr>
        <w:t>，</w:t>
      </w:r>
      <w:r w:rsidRPr="00B25C3E">
        <w:rPr>
          <w:rFonts w:ascii="Times New Roman" w:hAnsi="Times New Roman" w:cs="Times New Roman"/>
        </w:rPr>
        <w:t>90°</w:t>
      </w:r>
    </w:p>
    <w:p w:rsidR="00D4203D" w:rsidRPr="00B25C3E" w:rsidRDefault="00D4203D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="00E32824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Theme="minorEastAsia" w:cs="Times New Roman"/>
          <w:color w:val="FF0000"/>
          <w:szCs w:val="24"/>
        </w:rPr>
        <w:t>【答案】</w:t>
      </w:r>
      <w:r w:rsidR="00EF567B" w:rsidRPr="00B25C3E">
        <w:rPr>
          <w:rFonts w:ascii="Times New Roman" w:hAnsiTheme="minorEastAsia" w:cs="Times New Roman" w:hint="eastAsia"/>
          <w:color w:val="FF0000"/>
          <w:szCs w:val="24"/>
        </w:rPr>
        <w:t>C</w:t>
      </w:r>
    </w:p>
    <w:p w:rsidR="007B0633" w:rsidRPr="00B25C3E" w:rsidRDefault="009F4B58" w:rsidP="0028510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7744" behindDoc="0" locked="0" layoutInCell="1" allowOverlap="1" wp14:anchorId="449C2EB4" wp14:editId="36B8960B">
            <wp:simplePos x="0" y="0"/>
            <wp:positionH relativeFrom="column">
              <wp:posOffset>4414520</wp:posOffset>
            </wp:positionH>
            <wp:positionV relativeFrom="paragraph">
              <wp:posOffset>123190</wp:posOffset>
            </wp:positionV>
            <wp:extent cx="1304925" cy="1162050"/>
            <wp:effectExtent l="0" t="0" r="0" b="0"/>
            <wp:wrapSquare wrapText="bothSides"/>
            <wp:docPr id="19" name="图片 19" descr="http://czwl.cooco.net.cn/files/down/test/2016/02/19/23/2016021923325420198085.files/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czwl.cooco.net.cn/files/down/test/2016/02/19/23/2016021923325420198085.files/image009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BEBA8EAE-BF5A-486C-A8C5-ECC9F3942E4B}">
                          <a14:imgProps xmlns:a14="http://schemas.microsoft.com/office/drawing/2010/main">
                            <a14:imgLayer r:embed="rId10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4B58" w:rsidRPr="00B25C3E" w:rsidRDefault="007B0633" w:rsidP="009F4B58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8</w:t>
      </w:r>
      <w:r w:rsidRPr="00B25C3E">
        <w:rPr>
          <w:rFonts w:ascii="Times New Roman" w:hAnsi="Times New Roman" w:cs="Times New Roman"/>
        </w:rPr>
        <w:t>、</w:t>
      </w:r>
      <w:r w:rsidR="009F4B58" w:rsidRPr="00B25C3E">
        <w:rPr>
          <w:rFonts w:ascii="Times New Roman" w:hAnsi="Times New Roman" w:cs="Times New Roman"/>
        </w:rPr>
        <w:t>如图所示是光从空气斜射入玻璃时，发生反射和折射</w:t>
      </w:r>
      <w:r w:rsidR="00234BE5">
        <w:rPr>
          <w:rFonts w:ascii="Times New Roman" w:hAnsi="Times New Roman" w:cs="Times New Roman" w:hint="eastAsia"/>
        </w:rPr>
        <w:t>。</w:t>
      </w:r>
      <w:r w:rsidR="009F4B58" w:rsidRPr="00B25C3E">
        <w:rPr>
          <w:rFonts w:ascii="Times New Roman" w:hAnsi="Times New Roman" w:cs="Times New Roman"/>
        </w:rPr>
        <w:t>已知</w:t>
      </w:r>
      <w:r w:rsidR="009F4B58" w:rsidRPr="00B25C3E">
        <w:rPr>
          <w:rFonts w:ascii="宋体" w:eastAsia="宋体" w:hAnsi="宋体" w:cs="宋体" w:hint="eastAsia"/>
        </w:rPr>
        <w:t>∠</w:t>
      </w:r>
      <w:r w:rsidR="009F4B58" w:rsidRPr="00B25C3E">
        <w:rPr>
          <w:rFonts w:ascii="Times New Roman" w:hAnsi="Times New Roman" w:cs="Times New Roman"/>
        </w:rPr>
        <w:t>2=</w:t>
      </w:r>
      <w:r w:rsidR="009F4B58" w:rsidRPr="00B25C3E">
        <w:rPr>
          <w:rFonts w:ascii="宋体" w:eastAsia="宋体" w:hAnsi="宋体" w:cs="宋体" w:hint="eastAsia"/>
        </w:rPr>
        <w:t>∠</w:t>
      </w:r>
      <w:r w:rsidR="009F4B58" w:rsidRPr="00B25C3E">
        <w:rPr>
          <w:rFonts w:ascii="Times New Roman" w:hAnsi="Times New Roman" w:cs="Times New Roman"/>
        </w:rPr>
        <w:t>3=40°</w:t>
      </w:r>
      <w:r w:rsidR="009F4B58" w:rsidRPr="00B25C3E">
        <w:rPr>
          <w:rFonts w:ascii="Times New Roman" w:hAnsi="Times New Roman" w:cs="Times New Roman"/>
        </w:rPr>
        <w:t>，</w:t>
      </w:r>
      <w:r w:rsidR="009F4B58" w:rsidRPr="00B25C3E">
        <w:rPr>
          <w:rFonts w:ascii="宋体" w:eastAsia="宋体" w:hAnsi="宋体" w:cs="宋体" w:hint="eastAsia"/>
        </w:rPr>
        <w:t>∠</w:t>
      </w:r>
      <w:r w:rsidR="009F4B58" w:rsidRPr="00B25C3E">
        <w:rPr>
          <w:rFonts w:ascii="Times New Roman" w:hAnsi="Times New Roman" w:cs="Times New Roman"/>
        </w:rPr>
        <w:t>1=50°</w:t>
      </w:r>
      <w:r w:rsidR="009F4B58" w:rsidRPr="00B25C3E">
        <w:rPr>
          <w:rFonts w:ascii="Times New Roman" w:hAnsi="Times New Roman" w:cs="Times New Roman"/>
        </w:rPr>
        <w:t>，</w:t>
      </w:r>
      <w:r w:rsidR="009F4B58" w:rsidRPr="00B25C3E">
        <w:rPr>
          <w:rFonts w:ascii="Times New Roman" w:hAnsi="Times New Roman" w:cs="Times New Roman"/>
        </w:rPr>
        <w:t>FG</w:t>
      </w:r>
      <w:r w:rsidR="009F4B58" w:rsidRPr="00B25C3E">
        <w:rPr>
          <w:rFonts w:ascii="宋体" w:eastAsia="宋体" w:hAnsi="宋体" w:cs="宋体" w:hint="eastAsia"/>
        </w:rPr>
        <w:t>⊥</w:t>
      </w:r>
      <w:r w:rsidR="009F4B58" w:rsidRPr="00B25C3E">
        <w:rPr>
          <w:rFonts w:ascii="Times New Roman" w:hAnsi="Times New Roman" w:cs="Times New Roman"/>
        </w:rPr>
        <w:t>DE</w:t>
      </w:r>
      <w:r w:rsidR="00234BE5">
        <w:rPr>
          <w:rFonts w:ascii="Times New Roman" w:hAnsi="Times New Roman" w:cs="Times New Roman" w:hint="eastAsia"/>
        </w:rPr>
        <w:t>，</w:t>
      </w:r>
      <w:r w:rsidR="009F4B58" w:rsidRPr="00B25C3E">
        <w:rPr>
          <w:rFonts w:ascii="Times New Roman" w:hAnsi="Times New Roman" w:cs="Times New Roman"/>
        </w:rPr>
        <w:t>则界面为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9F4B58" w:rsidRPr="00B25C3E">
        <w:rPr>
          <w:rFonts w:ascii="Times New Roman" w:hAnsi="Times New Roman" w:cs="Times New Roman"/>
        </w:rPr>
        <w:t>，反射光线为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9F4B58" w:rsidRPr="00B25C3E">
        <w:rPr>
          <w:rFonts w:ascii="Times New Roman" w:hAnsi="Times New Roman" w:cs="Times New Roman"/>
        </w:rPr>
        <w:t>，折射角为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9F4B58" w:rsidRPr="00B25C3E">
        <w:rPr>
          <w:rFonts w:ascii="Times New Roman" w:hAnsi="Times New Roman" w:cs="Times New Roman"/>
        </w:rPr>
        <w:t>度</w:t>
      </w:r>
      <w:r w:rsidR="00234BE5">
        <w:rPr>
          <w:rFonts w:ascii="Times New Roman" w:hAnsi="Times New Roman" w:cs="Times New Roman" w:hint="eastAsia"/>
        </w:rPr>
        <w:t>。</w:t>
      </w:r>
    </w:p>
    <w:p w:rsidR="00D4203D" w:rsidRPr="00B25C3E" w:rsidRDefault="00D4203D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★★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Theme="minorEastAsia" w:cs="Times New Roman"/>
          <w:color w:val="FF0000"/>
          <w:szCs w:val="24"/>
        </w:rPr>
        <w:t>【答案】</w:t>
      </w:r>
      <w:r w:rsidR="009F4B58" w:rsidRPr="00B25C3E">
        <w:rPr>
          <w:rFonts w:ascii="Times New Roman" w:hAnsiTheme="minorEastAsia" w:cs="Times New Roman"/>
          <w:color w:val="FF0000"/>
          <w:szCs w:val="24"/>
        </w:rPr>
        <w:t>FG</w:t>
      </w:r>
      <w:r w:rsidR="009F4B58" w:rsidRPr="00B25C3E">
        <w:rPr>
          <w:rFonts w:ascii="Times New Roman" w:hAnsiTheme="minorEastAsia" w:cs="Times New Roman"/>
          <w:color w:val="FF0000"/>
          <w:szCs w:val="24"/>
        </w:rPr>
        <w:t>；</w:t>
      </w:r>
      <w:r w:rsidR="009F4B58" w:rsidRPr="00B25C3E">
        <w:rPr>
          <w:rFonts w:ascii="Times New Roman" w:hAnsiTheme="minorEastAsia" w:cs="Times New Roman"/>
          <w:color w:val="FF0000"/>
          <w:szCs w:val="24"/>
        </w:rPr>
        <w:t>OB</w:t>
      </w:r>
      <w:r w:rsidR="009F4B58" w:rsidRPr="00B25C3E">
        <w:rPr>
          <w:rFonts w:ascii="Times New Roman" w:hAnsiTheme="minorEastAsia" w:cs="Times New Roman"/>
          <w:color w:val="FF0000"/>
          <w:szCs w:val="24"/>
        </w:rPr>
        <w:t>；</w:t>
      </w:r>
      <w:r w:rsidR="009F4B58" w:rsidRPr="00B25C3E">
        <w:rPr>
          <w:rFonts w:ascii="Times New Roman" w:hAnsiTheme="minorEastAsia" w:cs="Times New Roman"/>
          <w:color w:val="FF0000"/>
          <w:szCs w:val="24"/>
        </w:rPr>
        <w:t>40</w:t>
      </w:r>
    </w:p>
    <w:p w:rsidR="00EE4D78" w:rsidRPr="00B25C3E" w:rsidRDefault="00EE4D78" w:rsidP="00285104">
      <w:pPr>
        <w:spacing w:line="400" w:lineRule="exact"/>
        <w:rPr>
          <w:rFonts w:ascii="Times New Roman" w:hAnsi="Times New Roman" w:cs="Times New Roman"/>
        </w:rPr>
      </w:pPr>
    </w:p>
    <w:p w:rsidR="009F4B58" w:rsidRPr="00B25C3E" w:rsidRDefault="009F4B58" w:rsidP="009F4B58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808768" behindDoc="0" locked="0" layoutInCell="1" allowOverlap="1" wp14:anchorId="6260F7FD" wp14:editId="3D169680">
            <wp:simplePos x="0" y="0"/>
            <wp:positionH relativeFrom="column">
              <wp:posOffset>4605020</wp:posOffset>
            </wp:positionH>
            <wp:positionV relativeFrom="paragraph">
              <wp:posOffset>110490</wp:posOffset>
            </wp:positionV>
            <wp:extent cx="952500" cy="704850"/>
            <wp:effectExtent l="0" t="0" r="0" b="0"/>
            <wp:wrapSquare wrapText="bothSides"/>
            <wp:docPr id="21" name="图片 21" descr="http://czwl.cooco.net.cn/files/down/test/2016/02/19/19/2016021919344990785736.files/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czwl.cooco.net.cn/files/down/test/2016/02/19/19/2016021919344990785736.files/image004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633" w:rsidRPr="00B25C3E">
        <w:rPr>
          <w:rFonts w:ascii="Times New Roman" w:hAnsi="Times New Roman" w:cs="Times New Roman"/>
        </w:rPr>
        <w:t>9</w:t>
      </w:r>
      <w:r w:rsidR="007B0633" w:rsidRPr="00B25C3E">
        <w:rPr>
          <w:rFonts w:ascii="Times New Roman" w:hAnsi="Times New Roman" w:cs="Times New Roman"/>
        </w:rPr>
        <w:t>、</w:t>
      </w:r>
      <w:r w:rsidRPr="00B25C3E">
        <w:rPr>
          <w:rFonts w:ascii="Times New Roman" w:hAnsi="Times New Roman" w:cs="Times New Roman"/>
        </w:rPr>
        <w:t>如图所示，清澈平整水</w:t>
      </w:r>
      <w:r w:rsidRPr="00234BE5">
        <w:rPr>
          <w:rFonts w:asciiTheme="minorEastAsia" w:hAnsiTheme="minorEastAsia" w:cs="Times New Roman"/>
        </w:rPr>
        <w:t>面下的“射灯”射出一束光从</w:t>
      </w:r>
      <w:r w:rsidRPr="00B25C3E">
        <w:rPr>
          <w:rFonts w:ascii="Times New Roman" w:hAnsi="Times New Roman" w:cs="Times New Roman"/>
        </w:rPr>
        <w:t>水中斜射到水与空气的界面时将发生反射和折射，若入射光线与界面成</w:t>
      </w:r>
      <w:r w:rsidRPr="00B25C3E">
        <w:rPr>
          <w:rFonts w:ascii="Times New Roman" w:hAnsi="Times New Roman" w:cs="Times New Roman"/>
        </w:rPr>
        <w:t>53°</w:t>
      </w:r>
      <w:r w:rsidRPr="00B25C3E">
        <w:rPr>
          <w:rFonts w:ascii="Times New Roman" w:hAnsi="Times New Roman" w:cs="Times New Roman"/>
        </w:rPr>
        <w:t>角，反射光线与折射光线夹角为</w:t>
      </w:r>
      <w:r w:rsidRPr="00B25C3E">
        <w:rPr>
          <w:rFonts w:ascii="Times New Roman" w:hAnsi="Times New Roman" w:cs="Times New Roman"/>
        </w:rPr>
        <w:t>100°</w:t>
      </w:r>
      <w:r w:rsidRPr="00B25C3E">
        <w:rPr>
          <w:rFonts w:ascii="Times New Roman" w:hAnsi="Times New Roman" w:cs="Times New Roman"/>
        </w:rPr>
        <w:t>，则反射角大小为</w:t>
      </w:r>
      <w:r w:rsidRPr="00B25C3E">
        <w:rPr>
          <w:rFonts w:ascii="Times New Roman" w:hAnsi="Times New Roman" w:cs="Times New Roman"/>
        </w:rPr>
        <w:t>________</w:t>
      </w:r>
      <w:r w:rsidRPr="00B25C3E">
        <w:rPr>
          <w:rFonts w:ascii="Times New Roman" w:hAnsi="Times New Roman" w:cs="Times New Roman"/>
        </w:rPr>
        <w:t>，折射角大小为</w:t>
      </w:r>
      <w:r w:rsidRPr="00B25C3E">
        <w:rPr>
          <w:rFonts w:ascii="Times New Roman" w:hAnsi="Times New Roman" w:cs="Times New Roman"/>
        </w:rPr>
        <w:t>________</w:t>
      </w:r>
      <w:r w:rsidRPr="00B25C3E">
        <w:rPr>
          <w:rFonts w:ascii="Times New Roman" w:hAnsi="Times New Roman" w:cs="Times New Roman" w:hint="eastAsia"/>
        </w:rPr>
        <w:t>。</w:t>
      </w:r>
    </w:p>
    <w:p w:rsidR="00D4203D" w:rsidRPr="00B25C3E" w:rsidRDefault="00D4203D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="00E32824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Theme="minorEastAsia" w:cs="Times New Roman"/>
          <w:color w:val="FF0000"/>
          <w:szCs w:val="24"/>
        </w:rPr>
        <w:t>【答案】</w:t>
      </w:r>
      <w:r w:rsidR="009F4B58" w:rsidRPr="00B25C3E">
        <w:rPr>
          <w:rFonts w:ascii="Times New Roman" w:hAnsiTheme="minorEastAsia" w:cs="Times New Roman"/>
          <w:color w:val="FF0000"/>
          <w:szCs w:val="24"/>
        </w:rPr>
        <w:t>37</w:t>
      </w:r>
      <w:r w:rsidR="009F4B58" w:rsidRPr="00B25C3E">
        <w:rPr>
          <w:rFonts w:ascii="Times New Roman" w:hAnsiTheme="minorEastAsia" w:cs="Times New Roman"/>
          <w:color w:val="FF0000"/>
          <w:szCs w:val="24"/>
        </w:rPr>
        <w:t>°</w:t>
      </w:r>
      <w:r w:rsidR="009F4B58" w:rsidRPr="00B25C3E">
        <w:rPr>
          <w:rFonts w:ascii="Times New Roman" w:hAnsiTheme="minorEastAsia" w:cs="Times New Roman" w:hint="eastAsia"/>
          <w:color w:val="FF0000"/>
          <w:szCs w:val="24"/>
        </w:rPr>
        <w:t>；</w:t>
      </w:r>
      <w:r w:rsidR="009F4B58" w:rsidRPr="00B25C3E">
        <w:rPr>
          <w:rFonts w:ascii="Times New Roman" w:hAnsiTheme="minorEastAsia" w:cs="Times New Roman"/>
          <w:color w:val="FF0000"/>
          <w:szCs w:val="24"/>
        </w:rPr>
        <w:t>43</w:t>
      </w:r>
      <w:r w:rsidR="009F4B58" w:rsidRPr="00B25C3E">
        <w:rPr>
          <w:rFonts w:ascii="Times New Roman" w:hAnsiTheme="minorEastAsia" w:cs="Times New Roman"/>
          <w:color w:val="FF0000"/>
          <w:szCs w:val="24"/>
        </w:rPr>
        <w:t>°</w:t>
      </w:r>
    </w:p>
    <w:p w:rsidR="007B0633" w:rsidRPr="00B25C3E" w:rsidRDefault="009F4B58" w:rsidP="0028510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9792" behindDoc="0" locked="0" layoutInCell="1" allowOverlap="1" wp14:anchorId="2698946D" wp14:editId="4682F0F7">
            <wp:simplePos x="0" y="0"/>
            <wp:positionH relativeFrom="column">
              <wp:posOffset>4757420</wp:posOffset>
            </wp:positionH>
            <wp:positionV relativeFrom="paragraph">
              <wp:posOffset>183515</wp:posOffset>
            </wp:positionV>
            <wp:extent cx="808511" cy="1044000"/>
            <wp:effectExtent l="0" t="0" r="0" b="0"/>
            <wp:wrapSquare wrapText="bothSides"/>
            <wp:docPr id="27" name="图片 27" descr="http://czwl.cooco.net.cn/files/down/test/2015/12/21/01/2015122101433367985656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 descr="http://czwl.cooco.net.cn/files/down/test/2015/12/21/01/2015122101433367985656.files/image008.jp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511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4B58" w:rsidRPr="00B25C3E" w:rsidRDefault="007B0633" w:rsidP="009F4B58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10</w:t>
      </w:r>
      <w:r w:rsidRPr="00B25C3E">
        <w:rPr>
          <w:rFonts w:ascii="Times New Roman" w:hAnsi="Times New Roman" w:cs="Times New Roman"/>
        </w:rPr>
        <w:t>、</w:t>
      </w:r>
      <w:r w:rsidR="009F4B58" w:rsidRPr="00B25C3E">
        <w:rPr>
          <w:rFonts w:ascii="Times New Roman" w:hAnsi="Times New Roman" w:cs="Times New Roman"/>
        </w:rPr>
        <w:t>如图所示，</w:t>
      </w:r>
      <w:r w:rsidR="009F4B58" w:rsidRPr="00B25C3E">
        <w:rPr>
          <w:rFonts w:ascii="Times New Roman" w:hAnsi="Times New Roman" w:cs="Times New Roman"/>
        </w:rPr>
        <w:t>MN</w:t>
      </w:r>
      <w:r w:rsidR="009F4B58" w:rsidRPr="00B25C3E">
        <w:rPr>
          <w:rFonts w:ascii="Times New Roman" w:hAnsi="Times New Roman" w:cs="Times New Roman"/>
        </w:rPr>
        <w:t>是两种均匀介质的分界面，已知两种介质其中一侧是空气</w:t>
      </w:r>
      <w:r w:rsidR="009F4B58" w:rsidRPr="00B25C3E">
        <w:rPr>
          <w:rFonts w:ascii="Times New Roman" w:hAnsi="Times New Roman" w:cs="Times New Roman" w:hint="eastAsia"/>
        </w:rPr>
        <w:t>。</w:t>
      </w:r>
      <w:r w:rsidR="009F4B58" w:rsidRPr="00B25C3E">
        <w:rPr>
          <w:rFonts w:ascii="Times New Roman" w:hAnsi="Times New Roman" w:cs="Times New Roman"/>
        </w:rPr>
        <w:t>一束光从介质</w:t>
      </w:r>
      <w:r w:rsidR="009F4B58" w:rsidRPr="00B25C3E">
        <w:rPr>
          <w:rFonts w:ascii="Times New Roman" w:hAnsi="Times New Roman" w:cs="Times New Roman"/>
        </w:rPr>
        <w:t>A</w:t>
      </w:r>
      <w:r w:rsidR="009F4B58" w:rsidRPr="00B25C3E">
        <w:rPr>
          <w:rFonts w:ascii="Times New Roman" w:hAnsi="Times New Roman" w:cs="Times New Roman"/>
        </w:rPr>
        <w:t>进入介质</w:t>
      </w:r>
      <w:r w:rsidR="009F4B58" w:rsidRPr="00B25C3E">
        <w:rPr>
          <w:rFonts w:ascii="Times New Roman" w:hAnsi="Times New Roman" w:cs="Times New Roman"/>
        </w:rPr>
        <w:t>B</w:t>
      </w:r>
      <w:r w:rsidR="009F4B58" w:rsidRPr="00B25C3E">
        <w:rPr>
          <w:rFonts w:ascii="Times New Roman" w:hAnsi="Times New Roman" w:cs="Times New Roman"/>
        </w:rPr>
        <w:t>，则入射角为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9F4B58" w:rsidRPr="00B25C3E">
        <w:rPr>
          <w:rFonts w:ascii="Times New Roman" w:hAnsi="Times New Roman" w:cs="Times New Roman"/>
        </w:rPr>
        <w:t>，折射角为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9F4B58" w:rsidRPr="00B25C3E">
        <w:rPr>
          <w:rFonts w:ascii="Times New Roman" w:hAnsi="Times New Roman" w:cs="Times New Roman"/>
        </w:rPr>
        <w:t>，其中界面的（</w:t>
      </w:r>
      <w:r w:rsidR="009F4B58" w:rsidRPr="00234BE5">
        <w:rPr>
          <w:rFonts w:asciiTheme="minorEastAsia" w:hAnsiTheme="minorEastAsia" w:cs="Times New Roman"/>
        </w:rPr>
        <w:t>填“左”或“右”）</w:t>
      </w:r>
      <w:r w:rsidR="009F4B58" w:rsidRPr="00B25C3E">
        <w:rPr>
          <w:rFonts w:ascii="Times New Roman" w:hAnsi="Times New Roman" w:cs="Times New Roman"/>
        </w:rPr>
        <w:t>侧是空气</w:t>
      </w:r>
      <w:r w:rsidR="009F4B58" w:rsidRPr="00B25C3E">
        <w:rPr>
          <w:rFonts w:ascii="Times New Roman" w:hAnsi="Times New Roman" w:cs="Times New Roman" w:hint="eastAsia"/>
        </w:rPr>
        <w:t>。</w:t>
      </w:r>
    </w:p>
    <w:p w:rsidR="00D4203D" w:rsidRPr="00B25C3E" w:rsidRDefault="00D4203D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="00E32824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Theme="minorEastAsia" w:cs="Times New Roman"/>
          <w:color w:val="FF0000"/>
          <w:szCs w:val="24"/>
        </w:rPr>
        <w:t>【答案】</w:t>
      </w:r>
      <w:r w:rsidR="009F4B58" w:rsidRPr="00B25C3E">
        <w:rPr>
          <w:rFonts w:ascii="Times New Roman" w:hAnsiTheme="minorEastAsia" w:cs="Times New Roman"/>
          <w:color w:val="FF0000"/>
          <w:szCs w:val="24"/>
        </w:rPr>
        <w:t>40</w:t>
      </w:r>
      <w:r w:rsidR="009F4B58" w:rsidRPr="00B25C3E">
        <w:rPr>
          <w:rFonts w:ascii="Times New Roman" w:hAnsiTheme="minorEastAsia" w:cs="Times New Roman"/>
          <w:color w:val="FF0000"/>
          <w:szCs w:val="24"/>
        </w:rPr>
        <w:t>°；</w:t>
      </w:r>
      <w:r w:rsidR="009F4B58" w:rsidRPr="00B25C3E">
        <w:rPr>
          <w:rFonts w:ascii="Times New Roman" w:hAnsiTheme="minorEastAsia" w:cs="Times New Roman"/>
          <w:color w:val="FF0000"/>
          <w:szCs w:val="24"/>
        </w:rPr>
        <w:t>60</w:t>
      </w:r>
      <w:r w:rsidR="009F4B58" w:rsidRPr="00B25C3E">
        <w:rPr>
          <w:rFonts w:ascii="Times New Roman" w:hAnsiTheme="minorEastAsia" w:cs="Times New Roman"/>
          <w:color w:val="FF0000"/>
          <w:szCs w:val="24"/>
        </w:rPr>
        <w:t>°；右</w:t>
      </w:r>
    </w:p>
    <w:p w:rsidR="009565C8" w:rsidRPr="00B25C3E" w:rsidRDefault="009F4B58" w:rsidP="0028510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0816" behindDoc="0" locked="0" layoutInCell="1" allowOverlap="1" wp14:anchorId="286305A1" wp14:editId="79DBB96B">
            <wp:simplePos x="0" y="0"/>
            <wp:positionH relativeFrom="column">
              <wp:posOffset>4062095</wp:posOffset>
            </wp:positionH>
            <wp:positionV relativeFrom="paragraph">
              <wp:posOffset>126365</wp:posOffset>
            </wp:positionV>
            <wp:extent cx="1619885" cy="963295"/>
            <wp:effectExtent l="0" t="0" r="0" b="0"/>
            <wp:wrapSquare wrapText="bothSides"/>
            <wp:docPr id="29" name="图片 29" descr="http://czwl.cooco.net.cn/files/down/test/2015/10/10/17/2015101017293056900765.files/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czwl.cooco.net.cn/files/down/test/2015/10/10/17/2015101017293056900765.files/image007.jp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4B58" w:rsidRPr="00B25C3E" w:rsidRDefault="007B0633" w:rsidP="009F4B58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11</w:t>
      </w:r>
      <w:r w:rsidRPr="00B25C3E">
        <w:rPr>
          <w:rFonts w:ascii="Times New Roman" w:hAnsi="Times New Roman" w:cs="Times New Roman"/>
        </w:rPr>
        <w:t>、</w:t>
      </w:r>
      <w:r w:rsidR="009F4B58" w:rsidRPr="00B25C3E">
        <w:rPr>
          <w:rFonts w:ascii="Times New Roman" w:hAnsi="Times New Roman" w:cs="Times New Roman"/>
        </w:rPr>
        <w:t>早晨，我们看见太阳的视位置比它的实际位置要</w:t>
      </w:r>
      <w:r w:rsidR="009F4B58" w:rsidRPr="00B25C3E">
        <w:rPr>
          <w:rFonts w:ascii="Times New Roman" w:hAnsi="Times New Roman" w:cs="Times New Roman"/>
        </w:rPr>
        <w:t>__________</w:t>
      </w:r>
      <w:r w:rsidR="009F4B58" w:rsidRPr="00B25C3E">
        <w:rPr>
          <w:rFonts w:ascii="Times New Roman" w:hAnsi="Times New Roman" w:cs="Times New Roman"/>
        </w:rPr>
        <w:t>（选</w:t>
      </w:r>
      <w:r w:rsidR="009F4B58" w:rsidRPr="00234BE5">
        <w:rPr>
          <w:rFonts w:asciiTheme="minorEastAsia" w:hAnsiTheme="minorEastAsia" w:cs="Times New Roman"/>
        </w:rPr>
        <w:t>填“高”或“低”</w:t>
      </w:r>
      <w:r w:rsidR="009F4B58" w:rsidRPr="00B25C3E">
        <w:rPr>
          <w:rFonts w:ascii="Times New Roman" w:hAnsi="Times New Roman" w:cs="Times New Roman"/>
        </w:rPr>
        <w:t>）﹣些，这是光的</w:t>
      </w:r>
      <w:r w:rsidR="009F4B58" w:rsidRPr="00B25C3E">
        <w:rPr>
          <w:rFonts w:ascii="Times New Roman" w:hAnsi="Times New Roman" w:cs="Times New Roman"/>
        </w:rPr>
        <w:t>__________</w:t>
      </w:r>
      <w:r w:rsidR="009F4B58" w:rsidRPr="00B25C3E">
        <w:rPr>
          <w:rFonts w:ascii="Times New Roman" w:hAnsi="Times New Roman" w:cs="Times New Roman"/>
        </w:rPr>
        <w:t>现象</w:t>
      </w:r>
      <w:r w:rsidR="009F4B58" w:rsidRPr="00B25C3E">
        <w:rPr>
          <w:rFonts w:ascii="Times New Roman" w:hAnsi="Times New Roman" w:cs="Times New Roman" w:hint="eastAsia"/>
        </w:rPr>
        <w:t>。</w:t>
      </w:r>
    </w:p>
    <w:p w:rsidR="00D4203D" w:rsidRPr="00B25C3E" w:rsidRDefault="00D4203D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="00E32824" w:rsidRPr="00B25C3E">
        <w:rPr>
          <w:rFonts w:ascii="Times New Roman" w:hAnsiTheme="minorEastAsia" w:cs="Times New Roman"/>
          <w:color w:val="FF0000"/>
          <w:szCs w:val="24"/>
        </w:rPr>
        <w:t>★★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Theme="minorEastAsia" w:cs="Times New Roman"/>
          <w:color w:val="FF0000"/>
          <w:szCs w:val="24"/>
        </w:rPr>
        <w:t>【答案】</w:t>
      </w:r>
      <w:r w:rsidR="008E08CE" w:rsidRPr="00B25C3E">
        <w:rPr>
          <w:rFonts w:ascii="Times New Roman" w:hAnsiTheme="minorEastAsia" w:cs="Times New Roman"/>
          <w:color w:val="FF0000"/>
          <w:szCs w:val="24"/>
        </w:rPr>
        <w:t>高</w:t>
      </w:r>
      <w:r w:rsidR="008E08CE" w:rsidRPr="00B25C3E">
        <w:rPr>
          <w:rFonts w:ascii="Times New Roman" w:hAnsiTheme="minorEastAsia" w:cs="Times New Roman" w:hint="eastAsia"/>
          <w:color w:val="FF0000"/>
          <w:szCs w:val="24"/>
        </w:rPr>
        <w:t>；</w:t>
      </w:r>
      <w:r w:rsidR="008E08CE" w:rsidRPr="00B25C3E">
        <w:rPr>
          <w:rFonts w:ascii="Times New Roman" w:hAnsiTheme="minorEastAsia" w:cs="Times New Roman"/>
          <w:color w:val="FF0000"/>
          <w:szCs w:val="24"/>
        </w:rPr>
        <w:t>折射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0D4772" w:rsidRPr="00B25C3E" w:rsidRDefault="007B0633" w:rsidP="000D4772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12</w:t>
      </w:r>
      <w:r w:rsidRPr="00B25C3E">
        <w:rPr>
          <w:rFonts w:ascii="Times New Roman" w:hAnsi="Times New Roman" w:cs="Times New Roman"/>
        </w:rPr>
        <w:t>、</w:t>
      </w:r>
      <w:r w:rsidR="00234BE5">
        <w:rPr>
          <w:rFonts w:ascii="Times New Roman" w:hAnsi="Times New Roman" w:cs="Times New Roman"/>
        </w:rPr>
        <w:t>在</w:t>
      </w:r>
      <w:r w:rsidR="00234BE5">
        <w:rPr>
          <w:rFonts w:ascii="Times New Roman" w:hAnsi="Times New Roman" w:cs="Times New Roman" w:hint="eastAsia"/>
        </w:rPr>
        <w:t>下</w:t>
      </w:r>
      <w:r w:rsidR="000D4772" w:rsidRPr="00B25C3E">
        <w:rPr>
          <w:rFonts w:ascii="Times New Roman" w:hAnsi="Times New Roman" w:cs="Times New Roman"/>
        </w:rPr>
        <w:t>图中，画出光线</w:t>
      </w:r>
      <w:r w:rsidR="000D4772" w:rsidRPr="00B25C3E">
        <w:rPr>
          <w:rFonts w:ascii="Times New Roman" w:hAnsi="Times New Roman" w:cs="Times New Roman"/>
        </w:rPr>
        <w:t>AO</w:t>
      </w:r>
      <w:r w:rsidR="000D4772" w:rsidRPr="00B25C3E">
        <w:rPr>
          <w:rFonts w:ascii="Times New Roman" w:hAnsi="Times New Roman" w:cs="Times New Roman"/>
        </w:rPr>
        <w:t>穿过玻璃砖的大致传播方向</w:t>
      </w:r>
      <w:r w:rsidR="00234BE5">
        <w:rPr>
          <w:rFonts w:ascii="Times New Roman" w:hAnsi="Times New Roman" w:cs="Times New Roman" w:hint="eastAsia"/>
        </w:rPr>
        <w:t>。</w:t>
      </w:r>
    </w:p>
    <w:p w:rsidR="000D4772" w:rsidRPr="00B25C3E" w:rsidRDefault="000D4772" w:rsidP="000D4772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3104" behindDoc="0" locked="0" layoutInCell="1" allowOverlap="1" wp14:anchorId="7D652618" wp14:editId="2C735A09">
            <wp:simplePos x="0" y="0"/>
            <wp:positionH relativeFrom="column">
              <wp:posOffset>1823720</wp:posOffset>
            </wp:positionH>
            <wp:positionV relativeFrom="paragraph">
              <wp:posOffset>94615</wp:posOffset>
            </wp:positionV>
            <wp:extent cx="1247775" cy="904875"/>
            <wp:effectExtent l="0" t="0" r="0" b="0"/>
            <wp:wrapSquare wrapText="bothSides"/>
            <wp:docPr id="67" name="图片 67" descr="http://czwl.cooco.net.cn/files/down/test/2016/02/27/18/2016022718161140289293.files/image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://czwl.cooco.net.cn/files/down/test/2016/02/27/18/2016022718161140289293.files/image031.jp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BEBA8EAE-BF5A-486C-A8C5-ECC9F3942E4B}">
                          <a14:imgProps xmlns:a14="http://schemas.microsoft.com/office/drawing/2010/main">
                            <a14:imgLayer r:embed="rId1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203A" w:rsidRPr="00B25C3E" w:rsidRDefault="0062203A" w:rsidP="00285104">
      <w:pPr>
        <w:spacing w:line="400" w:lineRule="exact"/>
        <w:rPr>
          <w:rFonts w:ascii="Times New Roman" w:hAnsi="Times New Roman" w:cs="Times New Roman"/>
        </w:rPr>
      </w:pPr>
    </w:p>
    <w:p w:rsidR="007B0633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234BE5" w:rsidRPr="00B25C3E" w:rsidRDefault="00234BE5" w:rsidP="00285104">
      <w:pPr>
        <w:spacing w:line="400" w:lineRule="exact"/>
        <w:rPr>
          <w:rFonts w:ascii="Times New Roman" w:hAnsi="Times New Roman" w:cs="Times New Roman"/>
        </w:rPr>
      </w:pPr>
    </w:p>
    <w:p w:rsidR="00D4203D" w:rsidRPr="00B25C3E" w:rsidRDefault="00D4203D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="00E32824" w:rsidRPr="00B25C3E">
        <w:rPr>
          <w:rFonts w:ascii="Times New Roman" w:hAnsiTheme="minorEastAsia" w:cs="Times New Roman"/>
          <w:color w:val="FF0000"/>
          <w:szCs w:val="24"/>
        </w:rPr>
        <w:t>★</w:t>
      </w:r>
      <w:r w:rsidR="002A3FF5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7B0633" w:rsidRPr="00B25C3E" w:rsidRDefault="00234BE5" w:rsidP="00285104">
      <w:pPr>
        <w:spacing w:line="400" w:lineRule="exact"/>
        <w:rPr>
          <w:rFonts w:ascii="Times New Roman" w:hAnsiTheme="minorEastAsia" w:cs="Times New Roman"/>
          <w:color w:val="FF0000"/>
          <w:szCs w:val="24"/>
        </w:rPr>
      </w:pPr>
      <w:r w:rsidRPr="00B25C3E">
        <w:rPr>
          <w:noProof/>
        </w:rPr>
        <w:drawing>
          <wp:anchor distT="0" distB="0" distL="114300" distR="114300" simplePos="0" relativeHeight="251824128" behindDoc="0" locked="0" layoutInCell="1" allowOverlap="1" wp14:anchorId="48A0B5B5" wp14:editId="5867AF0E">
            <wp:simplePos x="0" y="0"/>
            <wp:positionH relativeFrom="column">
              <wp:posOffset>833120</wp:posOffset>
            </wp:positionH>
            <wp:positionV relativeFrom="paragraph">
              <wp:posOffset>50165</wp:posOffset>
            </wp:positionV>
            <wp:extent cx="1238250" cy="990600"/>
            <wp:effectExtent l="0" t="0" r="0" b="0"/>
            <wp:wrapSquare wrapText="bothSides"/>
            <wp:docPr id="68" name="图片 68" descr="http://czwl.cooco.net.cn/files/down/test/2016/02/27/18/2016022718161140289293.files/image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://czwl.cooco.net.cn/files/down/test/2016/02/27/18/2016022718161140289293.files/image076.jp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BEBA8EAE-BF5A-486C-A8C5-ECC9F3942E4B}">
                          <a14:imgProps xmlns:a14="http://schemas.microsoft.com/office/drawing/2010/main">
                            <a14:imgLayer r:embed="rId11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633" w:rsidRPr="00B25C3E">
        <w:rPr>
          <w:rFonts w:ascii="Times New Roman" w:hAnsiTheme="minorEastAsia" w:cs="Times New Roman"/>
          <w:color w:val="FF0000"/>
          <w:szCs w:val="24"/>
        </w:rPr>
        <w:t>【答案】</w:t>
      </w:r>
    </w:p>
    <w:p w:rsidR="000D4772" w:rsidRPr="00B25C3E" w:rsidRDefault="000D4772" w:rsidP="00285104">
      <w:pPr>
        <w:spacing w:line="400" w:lineRule="exact"/>
        <w:rPr>
          <w:rFonts w:ascii="Times New Roman" w:hAnsiTheme="minorEastAsia" w:cs="Times New Roman"/>
          <w:color w:val="FF0000"/>
          <w:szCs w:val="24"/>
        </w:rPr>
      </w:pPr>
    </w:p>
    <w:p w:rsidR="000D4772" w:rsidRPr="00B25C3E" w:rsidRDefault="000D4772" w:rsidP="00285104">
      <w:pPr>
        <w:spacing w:line="400" w:lineRule="exact"/>
        <w:rPr>
          <w:rFonts w:ascii="Times New Roman" w:hAnsiTheme="minorEastAsia" w:cs="Times New Roman"/>
          <w:color w:val="FF0000"/>
          <w:szCs w:val="24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</w:rPr>
      </w:pPr>
    </w:p>
    <w:p w:rsidR="00E21D7A" w:rsidRPr="00B25C3E" w:rsidRDefault="00234BE5" w:rsidP="00E21D7A">
      <w:pPr>
        <w:pStyle w:val="ae"/>
        <w:spacing w:line="400" w:lineRule="exact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anchor distT="0" distB="0" distL="114300" distR="114300" simplePos="0" relativeHeight="251852800" behindDoc="0" locked="0" layoutInCell="1" allowOverlap="1" wp14:anchorId="59DD241F" wp14:editId="13BFAECA">
            <wp:simplePos x="0" y="0"/>
            <wp:positionH relativeFrom="column">
              <wp:posOffset>3452495</wp:posOffset>
            </wp:positionH>
            <wp:positionV relativeFrom="paragraph">
              <wp:posOffset>385445</wp:posOffset>
            </wp:positionV>
            <wp:extent cx="2231390" cy="79819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eastAsiaTheme="minorEastAsia" w:hAnsi="Times New Roman"/>
        </w:rPr>
        <w:t>1</w:t>
      </w:r>
      <w:r w:rsidR="00285104" w:rsidRPr="00B25C3E">
        <w:rPr>
          <w:rFonts w:ascii="Times New Roman" w:eastAsiaTheme="minorEastAsia" w:hAnsi="Times New Roman" w:hint="eastAsia"/>
        </w:rPr>
        <w:t>3</w:t>
      </w:r>
      <w:r w:rsidR="00285104" w:rsidRPr="00B25C3E">
        <w:rPr>
          <w:rFonts w:ascii="Times New Roman" w:eastAsiaTheme="minorEastAsia" w:hAnsi="Times New Roman"/>
        </w:rPr>
        <w:t>、</w:t>
      </w:r>
      <w:r w:rsidR="00E21D7A" w:rsidRPr="00B25C3E">
        <w:rPr>
          <w:rFonts w:ascii="Times New Roman" w:hAnsi="Times New Roman" w:hint="eastAsia"/>
        </w:rPr>
        <w:t>如图，在茶杯里放一枚硬币，慢慢地向杯里注水，保持眼睛和杯子的位置不变，眼睛看到硬币的位置是</w:t>
      </w:r>
      <w:r w:rsidR="008C4F07">
        <w:rPr>
          <w:rFonts w:ascii="Times New Roman" w:hAnsi="Times New Roman" w:hint="eastAsia"/>
        </w:rPr>
        <w:tab/>
      </w:r>
      <w:r w:rsidR="008C4F07" w:rsidRPr="00B25C3E">
        <w:rPr>
          <w:rFonts w:ascii="Times New Roman" w:hAnsi="Times New Roman"/>
        </w:rPr>
        <w:t>（</w:t>
      </w:r>
      <w:r w:rsidR="008C4F07">
        <w:rPr>
          <w:rFonts w:ascii="Times New Roman" w:hAnsi="Times New Roman" w:hint="eastAsia"/>
        </w:rPr>
        <w:tab/>
      </w:r>
      <w:r w:rsidR="008C4F07">
        <w:rPr>
          <w:rFonts w:ascii="Times New Roman" w:hAnsi="Times New Roman" w:hint="eastAsia"/>
        </w:rPr>
        <w:tab/>
      </w:r>
      <w:r w:rsidR="008C4F07" w:rsidRPr="00B25C3E">
        <w:rPr>
          <w:rFonts w:ascii="Times New Roman" w:hAnsi="Times New Roman"/>
        </w:rPr>
        <w:t>）</w:t>
      </w:r>
    </w:p>
    <w:p w:rsidR="00E21D7A" w:rsidRPr="00B25C3E" w:rsidRDefault="00E21D7A" w:rsidP="00234BE5">
      <w:pPr>
        <w:pStyle w:val="ae"/>
        <w:spacing w:line="400" w:lineRule="exact"/>
        <w:ind w:leftChars="200" w:left="420"/>
        <w:rPr>
          <w:rFonts w:ascii="Times New Roman" w:hAnsi="Times New Roman"/>
        </w:rPr>
      </w:pPr>
      <w:r w:rsidRPr="00B25C3E">
        <w:rPr>
          <w:rFonts w:ascii="Times New Roman" w:hAnsi="Times New Roman" w:hint="eastAsia"/>
        </w:rPr>
        <w:t>A</w:t>
      </w:r>
      <w:r w:rsidRPr="00B25C3E">
        <w:rPr>
          <w:rFonts w:ascii="Times New Roman" w:hAnsi="Times New Roman" w:hint="eastAsia"/>
        </w:rPr>
        <w:t>．逐渐降低</w:t>
      </w:r>
      <w:r w:rsidR="00234BE5">
        <w:rPr>
          <w:rFonts w:ascii="Times New Roman" w:hAnsi="Times New Roman" w:hint="eastAsia"/>
        </w:rPr>
        <w:tab/>
      </w:r>
      <w:r w:rsidR="00234BE5">
        <w:rPr>
          <w:rFonts w:ascii="Times New Roman" w:hAnsi="Times New Roman" w:hint="eastAsia"/>
        </w:rPr>
        <w:tab/>
      </w:r>
      <w:r w:rsidR="00234BE5">
        <w:rPr>
          <w:rFonts w:ascii="Times New Roman" w:hAnsi="Times New Roman" w:hint="eastAsia"/>
        </w:rPr>
        <w:tab/>
      </w:r>
      <w:r w:rsidR="00234BE5">
        <w:rPr>
          <w:rFonts w:ascii="Times New Roman" w:hAnsi="Times New Roman" w:hint="eastAsia"/>
        </w:rPr>
        <w:tab/>
      </w:r>
      <w:r w:rsidRPr="00B25C3E">
        <w:rPr>
          <w:rFonts w:ascii="Times New Roman" w:hAnsi="Times New Roman" w:hint="eastAsia"/>
        </w:rPr>
        <w:t>B</w:t>
      </w:r>
      <w:r w:rsidRPr="00B25C3E">
        <w:rPr>
          <w:rFonts w:ascii="Times New Roman" w:hAnsi="Times New Roman" w:hint="eastAsia"/>
        </w:rPr>
        <w:t>．逐渐升高</w:t>
      </w:r>
    </w:p>
    <w:p w:rsidR="00E21D7A" w:rsidRPr="00B25C3E" w:rsidRDefault="00E21D7A" w:rsidP="00234BE5">
      <w:pPr>
        <w:pStyle w:val="ae"/>
        <w:spacing w:line="400" w:lineRule="exact"/>
        <w:ind w:leftChars="200" w:left="420"/>
        <w:rPr>
          <w:rFonts w:ascii="Times New Roman" w:hAnsi="Times New Roman"/>
        </w:rPr>
      </w:pPr>
      <w:r w:rsidRPr="00B25C3E">
        <w:rPr>
          <w:rFonts w:ascii="Times New Roman" w:hAnsi="Times New Roman" w:hint="eastAsia"/>
        </w:rPr>
        <w:t>C</w:t>
      </w:r>
      <w:r w:rsidRPr="00B25C3E">
        <w:rPr>
          <w:rFonts w:ascii="Times New Roman" w:hAnsi="Times New Roman" w:hint="eastAsia"/>
        </w:rPr>
        <w:t>．先升高后降低</w:t>
      </w:r>
      <w:r w:rsidR="00234BE5">
        <w:rPr>
          <w:rFonts w:ascii="Times New Roman" w:hAnsi="Times New Roman" w:hint="eastAsia"/>
        </w:rPr>
        <w:tab/>
      </w:r>
      <w:r w:rsidR="00234BE5">
        <w:rPr>
          <w:rFonts w:ascii="Times New Roman" w:hAnsi="Times New Roman" w:hint="eastAsia"/>
        </w:rPr>
        <w:tab/>
      </w:r>
      <w:r w:rsidR="00234BE5">
        <w:rPr>
          <w:rFonts w:ascii="Times New Roman" w:hAnsi="Times New Roman" w:hint="eastAsia"/>
        </w:rPr>
        <w:tab/>
      </w:r>
      <w:r w:rsidRPr="00B25C3E">
        <w:rPr>
          <w:rFonts w:ascii="Times New Roman" w:hAnsi="Times New Roman" w:hint="eastAsia"/>
        </w:rPr>
        <w:t>D</w:t>
      </w:r>
      <w:r w:rsidRPr="00B25C3E">
        <w:rPr>
          <w:rFonts w:ascii="Times New Roman" w:hAnsi="Times New Roman" w:hint="eastAsia"/>
        </w:rPr>
        <w:t>．不升高也不降低</w:t>
      </w:r>
    </w:p>
    <w:p w:rsidR="00285104" w:rsidRPr="00B25C3E" w:rsidRDefault="00285104" w:rsidP="00285104">
      <w:pPr>
        <w:pStyle w:val="ae"/>
        <w:spacing w:line="400" w:lineRule="exact"/>
        <w:rPr>
          <w:rFonts w:ascii="Times New Roman" w:eastAsiaTheme="minorEastAsia" w:hAnsi="Times New Roman"/>
          <w:color w:val="FF0000"/>
        </w:rPr>
      </w:pPr>
      <w:r w:rsidRPr="00B25C3E">
        <w:rPr>
          <w:rFonts w:ascii="Times New Roman" w:eastAsiaTheme="minorEastAsia" w:hAnsi="Times New Roman"/>
          <w:color w:val="FF0000"/>
        </w:rPr>
        <w:t>【难度】</w:t>
      </w:r>
      <w:r w:rsidRPr="00B25C3E">
        <w:rPr>
          <w:rFonts w:ascii="Times New Roman" w:eastAsiaTheme="minorEastAsia" w:hAnsi="Times New Roman"/>
          <w:color w:val="FF0000"/>
        </w:rPr>
        <w:t>★</w:t>
      </w:r>
      <w:r w:rsidR="002A3FF5" w:rsidRPr="00B25C3E">
        <w:rPr>
          <w:rFonts w:ascii="Times New Roman" w:hAnsiTheme="minorEastAsia"/>
          <w:color w:val="FF0000"/>
          <w:szCs w:val="24"/>
        </w:rPr>
        <w:t>★</w:t>
      </w:r>
    </w:p>
    <w:p w:rsidR="00285104" w:rsidRPr="00B25C3E" w:rsidRDefault="00285104" w:rsidP="00285104">
      <w:pPr>
        <w:pStyle w:val="ae"/>
        <w:spacing w:line="400" w:lineRule="exact"/>
        <w:rPr>
          <w:rFonts w:ascii="Times New Roman" w:eastAsiaTheme="minorEastAsia" w:hAnsi="Times New Roman"/>
          <w:color w:val="FF0000"/>
        </w:rPr>
      </w:pPr>
      <w:r w:rsidRPr="00B25C3E">
        <w:rPr>
          <w:rFonts w:ascii="Times New Roman" w:eastAsiaTheme="minorEastAsia" w:hAnsi="Times New Roman"/>
          <w:color w:val="FF0000"/>
        </w:rPr>
        <w:lastRenderedPageBreak/>
        <w:t>【答案】</w:t>
      </w:r>
      <w:r w:rsidR="00E21D7A" w:rsidRPr="00B25C3E">
        <w:rPr>
          <w:rFonts w:ascii="Times New Roman" w:eastAsiaTheme="minorEastAsia" w:hAnsi="Times New Roman" w:hint="eastAsia"/>
          <w:color w:val="FF0000"/>
        </w:rPr>
        <w:t>B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2706BC" w:rsidRPr="00B25C3E" w:rsidRDefault="00285104" w:rsidP="0028510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1</w:t>
      </w:r>
      <w:r w:rsidRPr="00B25C3E">
        <w:rPr>
          <w:rFonts w:ascii="Times New Roman" w:hAnsi="Times New Roman" w:cs="Times New Roman" w:hint="eastAsia"/>
        </w:rPr>
        <w:t>4</w:t>
      </w:r>
      <w:r w:rsidRPr="00B25C3E">
        <w:rPr>
          <w:rFonts w:ascii="Times New Roman" w:hAnsi="Times New Roman" w:cs="Times New Roman"/>
        </w:rPr>
        <w:t>、</w:t>
      </w:r>
      <w:r w:rsidR="002706BC" w:rsidRPr="00B25C3E">
        <w:rPr>
          <w:rFonts w:ascii="Times New Roman" w:hAnsi="Times New Roman" w:cs="Times New Roman"/>
        </w:rPr>
        <w:t>一束光线从空气射入某种透明液体时，已知入射光线与液体表面的夹角是</w:t>
      </w:r>
      <w:r w:rsidR="002706BC" w:rsidRPr="00B25C3E">
        <w:rPr>
          <w:rFonts w:ascii="Times New Roman" w:hAnsi="Times New Roman" w:cs="Times New Roman"/>
        </w:rPr>
        <w:t>45°</w:t>
      </w:r>
      <w:r w:rsidR="002706BC" w:rsidRPr="00B25C3E">
        <w:rPr>
          <w:rFonts w:ascii="Times New Roman" w:hAnsi="Times New Roman" w:cs="Times New Roman"/>
        </w:rPr>
        <w:t>，反射光线与折射光线的夹角是</w:t>
      </w:r>
      <w:r w:rsidR="002706BC" w:rsidRPr="00B25C3E">
        <w:rPr>
          <w:rFonts w:ascii="Times New Roman" w:hAnsi="Times New Roman" w:cs="Times New Roman"/>
        </w:rPr>
        <w:t>105°</w:t>
      </w:r>
      <w:r w:rsidR="002706BC" w:rsidRPr="00B25C3E">
        <w:rPr>
          <w:rFonts w:ascii="Times New Roman" w:hAnsi="Times New Roman" w:cs="Times New Roman"/>
        </w:rPr>
        <w:t>，则折射角是</w:t>
      </w:r>
      <w:r w:rsidR="002706BC" w:rsidRPr="00B25C3E">
        <w:rPr>
          <w:rFonts w:ascii="Times New Roman" w:hAnsi="Times New Roman" w:cs="Times New Roman"/>
        </w:rPr>
        <w:t>_______</w:t>
      </w:r>
      <w:r w:rsidR="002706BC" w:rsidRPr="00B25C3E">
        <w:rPr>
          <w:rFonts w:ascii="Times New Roman" w:hAnsi="Times New Roman" w:cs="Times New Roman"/>
        </w:rPr>
        <w:t>，入射角是</w:t>
      </w:r>
      <w:r w:rsidR="002706BC" w:rsidRPr="00B25C3E">
        <w:rPr>
          <w:rFonts w:ascii="Times New Roman" w:hAnsi="Times New Roman" w:cs="Times New Roman"/>
        </w:rPr>
        <w:t>__________</w:t>
      </w:r>
      <w:r w:rsidR="002706BC" w:rsidRPr="00B25C3E">
        <w:rPr>
          <w:rFonts w:ascii="Times New Roman" w:hAnsi="Times New Roman" w:cs="Times New Roman"/>
        </w:rPr>
        <w:t>。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宋体" w:eastAsia="宋体" w:hAnsi="宋体" w:cs="宋体" w:hint="eastAsia"/>
          <w:color w:val="FF0000"/>
          <w:szCs w:val="24"/>
        </w:rPr>
        <w:t>★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2706BC" w:rsidRPr="00B25C3E">
        <w:rPr>
          <w:rFonts w:ascii="Times New Roman" w:hAnsi="Times New Roman" w:cs="Times New Roman"/>
          <w:color w:val="FF0000"/>
          <w:szCs w:val="21"/>
        </w:rPr>
        <w:t>30</w:t>
      </w:r>
      <w:r w:rsidR="002706BC" w:rsidRPr="00B25C3E">
        <w:rPr>
          <w:rFonts w:ascii="Times New Roman" w:hAnsi="Times New Roman" w:cs="Times New Roman"/>
          <w:color w:val="FF0000"/>
        </w:rPr>
        <w:t>°</w:t>
      </w:r>
      <w:r w:rsidR="002706BC" w:rsidRPr="00B25C3E">
        <w:rPr>
          <w:rFonts w:ascii="Times New Roman" w:hAnsi="Times New Roman" w:cs="Times New Roman" w:hint="eastAsia"/>
          <w:color w:val="FF0000"/>
          <w:szCs w:val="21"/>
        </w:rPr>
        <w:t>；</w:t>
      </w:r>
      <w:r w:rsidR="002706BC" w:rsidRPr="00B25C3E">
        <w:rPr>
          <w:rFonts w:ascii="Times New Roman" w:hAnsi="Times New Roman" w:cs="Times New Roman"/>
          <w:color w:val="FF0000"/>
          <w:szCs w:val="21"/>
        </w:rPr>
        <w:t>45°</w:t>
      </w:r>
    </w:p>
    <w:p w:rsidR="00285104" w:rsidRPr="00B25C3E" w:rsidRDefault="002706BC" w:rsidP="00285104">
      <w:pPr>
        <w:spacing w:line="400" w:lineRule="exact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noProof/>
          <w:szCs w:val="21"/>
        </w:rPr>
        <w:drawing>
          <wp:anchor distT="0" distB="0" distL="114300" distR="114300" simplePos="0" relativeHeight="251812864" behindDoc="0" locked="0" layoutInCell="1" allowOverlap="0" wp14:anchorId="061B70F4" wp14:editId="65C8FDA1">
            <wp:simplePos x="0" y="0"/>
            <wp:positionH relativeFrom="column">
              <wp:posOffset>4714875</wp:posOffset>
            </wp:positionH>
            <wp:positionV relativeFrom="line">
              <wp:posOffset>234950</wp:posOffset>
            </wp:positionV>
            <wp:extent cx="1076325" cy="809625"/>
            <wp:effectExtent l="0" t="0" r="0" b="0"/>
            <wp:wrapSquare wrapText="bothSides"/>
            <wp:docPr id="34" name="图片 34" descr="http://czwl.cooco.net.cn/files/down/test/2013/09/22/05/2013092205362262991182.files/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http://czwl.cooco.net.cn/files/down/test/2013/09/22/05/2013092205362262991182.files/image014.jp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5104" w:rsidRPr="00B25C3E" w:rsidRDefault="00285104" w:rsidP="002706BC">
      <w:pPr>
        <w:spacing w:line="400" w:lineRule="exact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1</w:t>
      </w:r>
      <w:r w:rsidRPr="00B25C3E">
        <w:rPr>
          <w:rFonts w:ascii="Times New Roman" w:hAnsi="Times New Roman" w:cs="Times New Roman" w:hint="eastAsia"/>
          <w:szCs w:val="21"/>
        </w:rPr>
        <w:t>5</w:t>
      </w:r>
      <w:r w:rsidRPr="00B25C3E">
        <w:rPr>
          <w:rFonts w:ascii="Times New Roman" w:hAnsi="Times New Roman" w:cs="Times New Roman"/>
          <w:szCs w:val="21"/>
        </w:rPr>
        <w:t>、</w:t>
      </w:r>
      <w:r w:rsidR="002706BC" w:rsidRPr="00B25C3E">
        <w:rPr>
          <w:rFonts w:ascii="Times New Roman" w:hAnsi="Times New Roman" w:cs="Times New Roman"/>
          <w:szCs w:val="21"/>
        </w:rPr>
        <w:t>如图所示，岸边</w:t>
      </w:r>
      <w:r w:rsidR="002706BC" w:rsidRPr="00234BE5">
        <w:rPr>
          <w:rFonts w:asciiTheme="minorEastAsia" w:hAnsiTheme="minorEastAsia" w:cs="Times New Roman"/>
          <w:szCs w:val="21"/>
        </w:rPr>
        <w:t>的渔民看到水中的“鱼”</w:t>
      </w:r>
      <w:r w:rsidR="002706BC" w:rsidRPr="00B25C3E">
        <w:rPr>
          <w:rFonts w:ascii="Times New Roman" w:hAnsi="Times New Roman" w:cs="Times New Roman"/>
          <w:szCs w:val="21"/>
        </w:rPr>
        <w:t>，实际上是由于光的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2706BC" w:rsidRPr="00B25C3E">
        <w:rPr>
          <w:rFonts w:ascii="Times New Roman" w:hAnsi="Times New Roman" w:cs="Times New Roman"/>
          <w:szCs w:val="21"/>
        </w:rPr>
        <w:t>形成的鱼的像；有经验的渔民知道，用</w:t>
      </w:r>
      <w:proofErr w:type="gramStart"/>
      <w:r w:rsidR="002706BC" w:rsidRPr="00B25C3E">
        <w:rPr>
          <w:rFonts w:ascii="Times New Roman" w:hAnsi="Times New Roman" w:cs="Times New Roman"/>
          <w:szCs w:val="21"/>
        </w:rPr>
        <w:t>鱼叉插鱼时</w:t>
      </w:r>
      <w:proofErr w:type="gramEnd"/>
      <w:r w:rsidR="002706BC" w:rsidRPr="00B25C3E">
        <w:rPr>
          <w:rFonts w:ascii="Times New Roman" w:hAnsi="Times New Roman" w:cs="Times New Roman"/>
          <w:szCs w:val="21"/>
        </w:rPr>
        <w:t>要朝着所看</w:t>
      </w:r>
      <w:r w:rsidR="002706BC" w:rsidRPr="00234BE5">
        <w:rPr>
          <w:rFonts w:asciiTheme="minorEastAsia" w:hAnsiTheme="minorEastAsia" w:cs="Times New Roman"/>
          <w:szCs w:val="21"/>
        </w:rPr>
        <w:t>到的“鱼”</w:t>
      </w:r>
      <w:r w:rsidR="002706BC" w:rsidRPr="00B25C3E">
        <w:rPr>
          <w:rFonts w:ascii="Times New Roman" w:hAnsi="Times New Roman" w:cs="Times New Roman"/>
          <w:szCs w:val="21"/>
        </w:rPr>
        <w:t>更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2706BC" w:rsidRPr="00B25C3E">
        <w:rPr>
          <w:rFonts w:ascii="Times New Roman" w:hAnsi="Times New Roman" w:cs="Times New Roman"/>
          <w:szCs w:val="21"/>
        </w:rPr>
        <w:t>（选填</w:t>
      </w:r>
      <w:r w:rsidR="002706BC" w:rsidRPr="00234BE5">
        <w:rPr>
          <w:rFonts w:asciiTheme="minorEastAsia" w:hAnsiTheme="minorEastAsia" w:cs="Times New Roman"/>
          <w:szCs w:val="21"/>
        </w:rPr>
        <w:t>“深”或“浅”）</w:t>
      </w:r>
      <w:r w:rsidR="002706BC" w:rsidRPr="00B25C3E">
        <w:rPr>
          <w:rFonts w:ascii="Times New Roman" w:hAnsi="Times New Roman" w:cs="Times New Roman"/>
          <w:szCs w:val="21"/>
        </w:rPr>
        <w:t>一些的位置插去，才能插到鱼。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★★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2706BC" w:rsidRPr="00B25C3E">
        <w:rPr>
          <w:rFonts w:ascii="Times New Roman" w:hAnsi="Times New Roman" w:cs="Times New Roman"/>
          <w:color w:val="FF0000"/>
          <w:szCs w:val="21"/>
        </w:rPr>
        <w:t>折射、深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</w:rPr>
      </w:pPr>
    </w:p>
    <w:p w:rsidR="000D4772" w:rsidRPr="00B25C3E" w:rsidRDefault="000D4772" w:rsidP="000D4772">
      <w:pPr>
        <w:pStyle w:val="ae"/>
        <w:spacing w:line="400" w:lineRule="exact"/>
        <w:rPr>
          <w:rFonts w:ascii="Times New Roman" w:eastAsiaTheme="minorEastAsia" w:hAnsi="Times New Roman"/>
        </w:rPr>
      </w:pPr>
      <w:r w:rsidRPr="00B25C3E">
        <w:rPr>
          <w:rFonts w:ascii="Times New Roman" w:hAnsi="Times New Roman"/>
          <w:noProof/>
        </w:rPr>
        <w:drawing>
          <wp:anchor distT="0" distB="0" distL="114300" distR="114300" simplePos="0" relativeHeight="251825152" behindDoc="0" locked="0" layoutInCell="1" allowOverlap="1" wp14:anchorId="6AB70425" wp14:editId="0A26E68C">
            <wp:simplePos x="0" y="0"/>
            <wp:positionH relativeFrom="column">
              <wp:posOffset>2223770</wp:posOffset>
            </wp:positionH>
            <wp:positionV relativeFrom="paragraph">
              <wp:posOffset>358140</wp:posOffset>
            </wp:positionV>
            <wp:extent cx="1085850" cy="1257300"/>
            <wp:effectExtent l="0" t="0" r="0" b="0"/>
            <wp:wrapSquare wrapText="bothSides"/>
            <wp:docPr id="70" name="图片 70" descr="http://czwl.cooco.net.cn/files/down/test/2016/02/05/08/2016020508042541883357.files/image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://czwl.cooco.net.cn/files/down/test/2016/02/05/08/2016020508042541883357.files/image039.jp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BEBA8EAE-BF5A-486C-A8C5-ECC9F3942E4B}">
                          <a14:imgProps xmlns:a14="http://schemas.microsoft.com/office/drawing/2010/main">
                            <a14:imgLayer r:embed="rId11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eastAsiaTheme="minorEastAsia" w:hAnsi="Times New Roman"/>
        </w:rPr>
        <w:t>1</w:t>
      </w:r>
      <w:r w:rsidR="00285104" w:rsidRPr="00B25C3E">
        <w:rPr>
          <w:rFonts w:ascii="Times New Roman" w:eastAsiaTheme="minorEastAsia" w:hAnsi="Times New Roman" w:hint="eastAsia"/>
        </w:rPr>
        <w:t>6</w:t>
      </w:r>
      <w:r w:rsidR="00285104" w:rsidRPr="00B25C3E">
        <w:rPr>
          <w:rFonts w:ascii="Times New Roman" w:eastAsiaTheme="minorEastAsia" w:hAnsi="Times New Roman"/>
        </w:rPr>
        <w:t>、</w:t>
      </w:r>
      <w:r w:rsidRPr="00B25C3E">
        <w:rPr>
          <w:rFonts w:ascii="Times New Roman" w:eastAsiaTheme="minorEastAsia" w:hAnsi="Times New Roman"/>
        </w:rPr>
        <w:t>如图所示，光斜射到空气和玻璃的分界面时，同时发生反射和折射．请在图中标出反射角</w:t>
      </w:r>
      <w:r w:rsidRPr="00B25C3E">
        <w:rPr>
          <w:rFonts w:ascii="Times New Roman" w:eastAsiaTheme="minorEastAsia" w:hAnsi="Times New Roman"/>
        </w:rPr>
        <w:t>r</w:t>
      </w:r>
      <w:r w:rsidRPr="00B25C3E">
        <w:rPr>
          <w:rFonts w:ascii="Times New Roman" w:eastAsiaTheme="minorEastAsia" w:hAnsi="Times New Roman"/>
        </w:rPr>
        <w:t>，并用箭头标出折射光线的传播方向</w:t>
      </w:r>
      <w:r w:rsidRPr="00B25C3E">
        <w:rPr>
          <w:rFonts w:ascii="Times New Roman" w:eastAsiaTheme="minorEastAsia" w:hAnsi="Times New Roman" w:hint="eastAsia"/>
        </w:rPr>
        <w:t>。</w:t>
      </w:r>
    </w:p>
    <w:p w:rsidR="000D4772" w:rsidRPr="00B25C3E" w:rsidRDefault="000D4772" w:rsidP="000D4772">
      <w:pPr>
        <w:pStyle w:val="ae"/>
        <w:spacing w:line="400" w:lineRule="exact"/>
        <w:rPr>
          <w:rFonts w:ascii="Times New Roman" w:hAnsi="Times New Roman"/>
        </w:rPr>
      </w:pPr>
    </w:p>
    <w:p w:rsidR="00285104" w:rsidRPr="00B25C3E" w:rsidRDefault="00285104" w:rsidP="00285104">
      <w:pPr>
        <w:pStyle w:val="ae"/>
        <w:spacing w:line="400" w:lineRule="exact"/>
        <w:rPr>
          <w:rFonts w:ascii="Times New Roman" w:eastAsiaTheme="minorEastAsia" w:hAnsi="Times New Roman"/>
        </w:rPr>
      </w:pPr>
    </w:p>
    <w:p w:rsidR="000D4772" w:rsidRPr="00B25C3E" w:rsidRDefault="000D4772" w:rsidP="00285104">
      <w:pPr>
        <w:pStyle w:val="ae"/>
        <w:spacing w:line="400" w:lineRule="exact"/>
        <w:rPr>
          <w:rFonts w:ascii="Times New Roman" w:eastAsiaTheme="minorEastAsia" w:hAnsi="Times New Roman"/>
        </w:rPr>
      </w:pPr>
    </w:p>
    <w:p w:rsidR="000D4772" w:rsidRDefault="000D4772" w:rsidP="00285104">
      <w:pPr>
        <w:pStyle w:val="ae"/>
        <w:spacing w:line="400" w:lineRule="exact"/>
        <w:rPr>
          <w:rFonts w:ascii="Times New Roman" w:eastAsiaTheme="minorEastAsia" w:hAnsi="Times New Roman"/>
        </w:rPr>
      </w:pPr>
    </w:p>
    <w:p w:rsidR="00234BE5" w:rsidRPr="00B25C3E" w:rsidRDefault="00234BE5" w:rsidP="00285104">
      <w:pPr>
        <w:pStyle w:val="ae"/>
        <w:spacing w:line="400" w:lineRule="exact"/>
        <w:rPr>
          <w:rFonts w:ascii="Times New Roman" w:eastAsiaTheme="minorEastAsia" w:hAnsi="Times New Roman"/>
        </w:rPr>
      </w:pPr>
    </w:p>
    <w:p w:rsidR="00285104" w:rsidRPr="00B25C3E" w:rsidRDefault="00285104" w:rsidP="00285104">
      <w:pPr>
        <w:pStyle w:val="ae"/>
        <w:spacing w:line="400" w:lineRule="exact"/>
        <w:rPr>
          <w:rFonts w:ascii="Times New Roman" w:eastAsiaTheme="minorEastAsia" w:hAnsi="Times New Roman"/>
          <w:color w:val="FF0000"/>
        </w:rPr>
      </w:pPr>
      <w:r w:rsidRPr="00B25C3E">
        <w:rPr>
          <w:rFonts w:ascii="Times New Roman" w:eastAsiaTheme="minorEastAsia" w:hAnsi="Times New Roman"/>
          <w:color w:val="FF0000"/>
        </w:rPr>
        <w:t>【难度】</w:t>
      </w:r>
      <w:r w:rsidRPr="00B25C3E">
        <w:rPr>
          <w:rFonts w:ascii="Times New Roman" w:eastAsiaTheme="minorEastAsia" w:hAnsi="Times New Roman"/>
          <w:color w:val="FF0000"/>
        </w:rPr>
        <w:t>★</w:t>
      </w:r>
    </w:p>
    <w:p w:rsidR="00285104" w:rsidRPr="00B25C3E" w:rsidRDefault="000D4772" w:rsidP="00285104">
      <w:pPr>
        <w:pStyle w:val="ae"/>
        <w:spacing w:line="400" w:lineRule="exact"/>
        <w:rPr>
          <w:rFonts w:ascii="Times New Roman" w:eastAsiaTheme="minorEastAsia" w:hAnsi="Times New Roman"/>
          <w:color w:val="FF0000"/>
        </w:rPr>
      </w:pPr>
      <w:r w:rsidRPr="00B25C3E">
        <w:rPr>
          <w:noProof/>
        </w:rPr>
        <w:drawing>
          <wp:anchor distT="0" distB="0" distL="114300" distR="114300" simplePos="0" relativeHeight="251826176" behindDoc="0" locked="0" layoutInCell="1" allowOverlap="1" wp14:anchorId="116739F1" wp14:editId="4026850E">
            <wp:simplePos x="0" y="0"/>
            <wp:positionH relativeFrom="column">
              <wp:posOffset>699770</wp:posOffset>
            </wp:positionH>
            <wp:positionV relativeFrom="paragraph">
              <wp:posOffset>123190</wp:posOffset>
            </wp:positionV>
            <wp:extent cx="1133475" cy="1000125"/>
            <wp:effectExtent l="0" t="0" r="0" b="0"/>
            <wp:wrapSquare wrapText="bothSides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>
                      <a:extLst>
                        <a:ext uri="{BEBA8EAE-BF5A-486C-A8C5-ECC9F3942E4B}">
                          <a14:imgProps xmlns:a14="http://schemas.microsoft.com/office/drawing/2010/main">
                            <a14:imgLayer r:embed="rId1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eastAsiaTheme="minorEastAsia" w:hAnsi="Times New Roman"/>
          <w:color w:val="FF0000"/>
        </w:rPr>
        <w:t>【答案】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0D4772" w:rsidRPr="00B25C3E" w:rsidRDefault="00285104" w:rsidP="000D4772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1</w:t>
      </w:r>
      <w:r w:rsidRPr="00B25C3E">
        <w:rPr>
          <w:rFonts w:ascii="Times New Roman" w:hAnsi="Times New Roman" w:cs="Times New Roman" w:hint="eastAsia"/>
        </w:rPr>
        <w:t>7</w:t>
      </w:r>
      <w:r w:rsidRPr="00B25C3E">
        <w:rPr>
          <w:rFonts w:ascii="Times New Roman" w:hAnsi="Times New Roman" w:cs="Times New Roman"/>
        </w:rPr>
        <w:t>、</w:t>
      </w:r>
      <w:r w:rsidR="000D4772" w:rsidRPr="00B25C3E">
        <w:rPr>
          <w:rFonts w:ascii="Times New Roman" w:hAnsi="Times New Roman" w:cs="Times New Roman"/>
        </w:rPr>
        <w:t>插入水中的筷子，在水中的部分看起来向上弯折，如图所示，人眼在</w:t>
      </w:r>
      <w:r w:rsidR="000D4772" w:rsidRPr="00B25C3E">
        <w:rPr>
          <w:rFonts w:ascii="Times New Roman" w:hAnsi="Times New Roman" w:cs="Times New Roman"/>
        </w:rPr>
        <w:t>C</w:t>
      </w:r>
      <w:r w:rsidR="000D4772" w:rsidRPr="00B25C3E">
        <w:rPr>
          <w:rFonts w:ascii="Times New Roman" w:hAnsi="Times New Roman" w:cs="Times New Roman"/>
        </w:rPr>
        <w:t>点处看到筷子</w:t>
      </w:r>
      <w:r w:rsidR="000D4772" w:rsidRPr="00B25C3E">
        <w:rPr>
          <w:rFonts w:ascii="Times New Roman" w:hAnsi="Times New Roman" w:cs="Times New Roman"/>
        </w:rPr>
        <w:t>B</w:t>
      </w:r>
      <w:r w:rsidR="000D4772" w:rsidRPr="00B25C3E">
        <w:rPr>
          <w:rFonts w:ascii="Times New Roman" w:hAnsi="Times New Roman" w:cs="Times New Roman"/>
        </w:rPr>
        <w:t>点的像在位置</w:t>
      </w:r>
      <w:r w:rsidR="000D4772" w:rsidRPr="00B25C3E">
        <w:rPr>
          <w:rFonts w:ascii="Times New Roman" w:hAnsi="Times New Roman" w:cs="Times New Roman"/>
        </w:rPr>
        <w:t>B′</w:t>
      </w:r>
      <w:r w:rsidR="000D4772" w:rsidRPr="00B25C3E">
        <w:rPr>
          <w:rFonts w:ascii="Times New Roman" w:hAnsi="Times New Roman" w:cs="Times New Roman"/>
        </w:rPr>
        <w:t>点</w:t>
      </w:r>
      <w:r w:rsidR="00234BE5">
        <w:rPr>
          <w:rFonts w:ascii="Times New Roman" w:hAnsi="Times New Roman" w:cs="Times New Roman" w:hint="eastAsia"/>
        </w:rPr>
        <w:t>，</w:t>
      </w:r>
      <w:r w:rsidR="000D4772" w:rsidRPr="00B25C3E">
        <w:rPr>
          <w:rFonts w:ascii="Times New Roman" w:hAnsi="Times New Roman" w:cs="Times New Roman"/>
        </w:rPr>
        <w:t>请画出</w:t>
      </w:r>
      <w:r w:rsidR="000D4772" w:rsidRPr="00B25C3E">
        <w:rPr>
          <w:rFonts w:ascii="Times New Roman" w:hAnsi="Times New Roman" w:cs="Times New Roman"/>
        </w:rPr>
        <w:t>B</w:t>
      </w:r>
      <w:r w:rsidR="000D4772" w:rsidRPr="00B25C3E">
        <w:rPr>
          <w:rFonts w:ascii="Times New Roman" w:hAnsi="Times New Roman" w:cs="Times New Roman"/>
        </w:rPr>
        <w:t>点的一条光线经水面折射后过</w:t>
      </w:r>
      <w:r w:rsidR="000D4772" w:rsidRPr="00B25C3E">
        <w:rPr>
          <w:rFonts w:ascii="Times New Roman" w:hAnsi="Times New Roman" w:cs="Times New Roman"/>
        </w:rPr>
        <w:t>C</w:t>
      </w:r>
      <w:r w:rsidR="000D4772" w:rsidRPr="00B25C3E">
        <w:rPr>
          <w:rFonts w:ascii="Times New Roman" w:hAnsi="Times New Roman" w:cs="Times New Roman"/>
        </w:rPr>
        <w:t>点的光路图</w:t>
      </w:r>
      <w:r w:rsidR="00234BE5">
        <w:rPr>
          <w:rFonts w:ascii="Times New Roman" w:hAnsi="Times New Roman" w:cs="Times New Roman" w:hint="eastAsia"/>
        </w:rPr>
        <w:t>。</w:t>
      </w:r>
    </w:p>
    <w:p w:rsidR="000D4772" w:rsidRPr="00B25C3E" w:rsidRDefault="000D4772" w:rsidP="000D4772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7200" behindDoc="0" locked="0" layoutInCell="1" allowOverlap="1" wp14:anchorId="20CB2DE6" wp14:editId="2DAC92CB">
            <wp:simplePos x="0" y="0"/>
            <wp:positionH relativeFrom="column">
              <wp:posOffset>1699895</wp:posOffset>
            </wp:positionH>
            <wp:positionV relativeFrom="paragraph">
              <wp:posOffset>231140</wp:posOffset>
            </wp:positionV>
            <wp:extent cx="1743075" cy="904875"/>
            <wp:effectExtent l="0" t="0" r="0" b="0"/>
            <wp:wrapSquare wrapText="bothSides"/>
            <wp:docPr id="82" name="图片 82" descr="http://czwl.cooco.net.cn/files/down/test/2016/01/27/07/2016012707031943535032.files/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://czwl.cooco.net.cn/files/down/test/2016/01/27/07/2016012707031943535032.files/image017.jp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285104" w:rsidRPr="00B25C3E" w:rsidRDefault="00F2485E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noProof/>
        </w:rPr>
        <w:lastRenderedPageBreak/>
        <w:drawing>
          <wp:anchor distT="0" distB="0" distL="114300" distR="114300" simplePos="0" relativeHeight="251828224" behindDoc="0" locked="0" layoutInCell="1" allowOverlap="1" wp14:anchorId="50883F1A" wp14:editId="15E99B9E">
            <wp:simplePos x="0" y="0"/>
            <wp:positionH relativeFrom="column">
              <wp:posOffset>1423670</wp:posOffset>
            </wp:positionH>
            <wp:positionV relativeFrom="paragraph">
              <wp:posOffset>132715</wp:posOffset>
            </wp:positionV>
            <wp:extent cx="1979930" cy="1049020"/>
            <wp:effectExtent l="0" t="0" r="0" b="0"/>
            <wp:wrapSquare wrapText="bothSides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>
                      <a:extLst>
                        <a:ext uri="{BEBA8EAE-BF5A-486C-A8C5-ECC9F3942E4B}">
                          <a14:imgProps xmlns:a14="http://schemas.microsoft.com/office/drawing/2010/main">
                            <a14:imgLayer r:embed="rId12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="00285104" w:rsidRPr="00B25C3E">
        <w:rPr>
          <w:rFonts w:ascii="Times New Roman" w:hAnsiTheme="minorEastAsia" w:cs="Times New Roman"/>
          <w:color w:val="FF0000"/>
          <w:szCs w:val="24"/>
        </w:rPr>
        <w:t>★</w:t>
      </w:r>
      <w:r w:rsidR="002A3FF5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C840D8" w:rsidRPr="00B25C3E" w:rsidRDefault="00285104" w:rsidP="00C840D8">
      <w:pPr>
        <w:spacing w:line="400" w:lineRule="exact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1</w:t>
      </w:r>
      <w:r w:rsidRPr="00B25C3E">
        <w:rPr>
          <w:rFonts w:ascii="Times New Roman" w:hAnsi="Times New Roman" w:cs="Times New Roman" w:hint="eastAsia"/>
          <w:szCs w:val="21"/>
        </w:rPr>
        <w:t>8</w:t>
      </w:r>
      <w:r w:rsidRPr="00B25C3E">
        <w:rPr>
          <w:rFonts w:ascii="Times New Roman" w:hAnsi="Times New Roman" w:cs="Times New Roman"/>
          <w:szCs w:val="21"/>
        </w:rPr>
        <w:t>、</w:t>
      </w:r>
      <w:r w:rsidR="00C840D8" w:rsidRPr="00B25C3E">
        <w:rPr>
          <w:rFonts w:ascii="Times New Roman" w:hAnsi="Times New Roman" w:cs="Times New Roman"/>
          <w:szCs w:val="21"/>
        </w:rPr>
        <w:t>如图所示，水池的宽度为</w:t>
      </w:r>
      <w:r w:rsidR="00C840D8" w:rsidRPr="00B25C3E">
        <w:rPr>
          <w:rFonts w:ascii="Times New Roman" w:hAnsi="Times New Roman" w:cs="Times New Roman"/>
          <w:szCs w:val="21"/>
        </w:rPr>
        <w:t>L</w:t>
      </w:r>
      <w:r w:rsidR="00C840D8" w:rsidRPr="00B25C3E">
        <w:rPr>
          <w:rFonts w:ascii="Times New Roman" w:hAnsi="Times New Roman" w:cs="Times New Roman"/>
          <w:szCs w:val="21"/>
        </w:rPr>
        <w:t>，在水池右侧距离池底高度</w:t>
      </w:r>
      <w:r w:rsidR="00C840D8" w:rsidRPr="00B25C3E">
        <w:rPr>
          <w:rFonts w:ascii="Times New Roman" w:hAnsi="Times New Roman" w:cs="Times New Roman"/>
          <w:szCs w:val="21"/>
        </w:rPr>
        <w:t>H</w:t>
      </w:r>
      <w:r w:rsidR="00C840D8" w:rsidRPr="00B25C3E">
        <w:rPr>
          <w:rFonts w:ascii="Times New Roman" w:hAnsi="Times New Roman" w:cs="Times New Roman"/>
          <w:szCs w:val="21"/>
        </w:rPr>
        <w:t>处有一激光束，水池内无水时恰好在水池的左下</w:t>
      </w:r>
      <w:proofErr w:type="gramStart"/>
      <w:r w:rsidR="00C840D8" w:rsidRPr="00B25C3E">
        <w:rPr>
          <w:rFonts w:ascii="Times New Roman" w:hAnsi="Times New Roman" w:cs="Times New Roman"/>
          <w:szCs w:val="21"/>
        </w:rPr>
        <w:t>角产生</w:t>
      </w:r>
      <w:proofErr w:type="gramEnd"/>
      <w:r w:rsidR="00C840D8" w:rsidRPr="00B25C3E">
        <w:rPr>
          <w:rFonts w:ascii="Times New Roman" w:hAnsi="Times New Roman" w:cs="Times New Roman"/>
          <w:szCs w:val="21"/>
        </w:rPr>
        <w:t>一个光斑。已知</w:t>
      </w:r>
      <w:r w:rsidR="00C840D8" w:rsidRPr="00B25C3E">
        <w:rPr>
          <w:rFonts w:ascii="Times New Roman" w:hAnsi="Times New Roman" w:cs="Times New Roman"/>
          <w:i/>
          <w:iCs/>
          <w:szCs w:val="21"/>
        </w:rPr>
        <w:t>L=H</w:t>
      </w:r>
      <w:r w:rsidR="00C840D8" w:rsidRPr="00B25C3E">
        <w:rPr>
          <w:rFonts w:ascii="Times New Roman" w:hAnsi="Times New Roman" w:cs="Times New Roman"/>
          <w:szCs w:val="21"/>
        </w:rPr>
        <w:t>。现向水池内注水，水面匀速上升，则光斑</w:t>
      </w:r>
      <w:r w:rsidR="00B25C3E">
        <w:rPr>
          <w:rFonts w:ascii="Times New Roman" w:hAnsi="Times New Roman" w:cs="Times New Roman"/>
          <w:szCs w:val="21"/>
        </w:rPr>
        <w:tab/>
      </w:r>
      <w:r w:rsidR="00B25C3E">
        <w:rPr>
          <w:rFonts w:ascii="Times New Roman" w:hAnsi="Times New Roman" w:cs="Times New Roman"/>
          <w:szCs w:val="21"/>
        </w:rPr>
        <w:t>（</w:t>
      </w:r>
      <w:r w:rsidR="00B25C3E">
        <w:rPr>
          <w:rFonts w:ascii="Times New Roman" w:hAnsi="Times New Roman" w:cs="Times New Roman"/>
          <w:szCs w:val="21"/>
        </w:rPr>
        <w:tab/>
      </w:r>
      <w:r w:rsidR="00B25C3E">
        <w:rPr>
          <w:rFonts w:ascii="Times New Roman" w:hAnsi="Times New Roman" w:cs="Times New Roman"/>
          <w:szCs w:val="21"/>
        </w:rPr>
        <w:tab/>
      </w:r>
      <w:r w:rsidR="00B25C3E">
        <w:rPr>
          <w:rFonts w:ascii="Times New Roman" w:hAnsi="Times New Roman" w:cs="Times New Roman"/>
          <w:szCs w:val="21"/>
        </w:rPr>
        <w:t>）</w:t>
      </w:r>
    </w:p>
    <w:p w:rsidR="00C840D8" w:rsidRPr="00B25C3E" w:rsidRDefault="008C4F07" w:rsidP="008C4F07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noProof/>
          <w:szCs w:val="21"/>
        </w:rPr>
        <w:drawing>
          <wp:anchor distT="0" distB="0" distL="114300" distR="114300" simplePos="0" relativeHeight="251791360" behindDoc="0" locked="0" layoutInCell="1" allowOverlap="1" wp14:anchorId="14755DA1" wp14:editId="7595A67A">
            <wp:simplePos x="0" y="0"/>
            <wp:positionH relativeFrom="column">
              <wp:posOffset>3795395</wp:posOffset>
            </wp:positionH>
            <wp:positionV relativeFrom="paragraph">
              <wp:posOffset>154940</wp:posOffset>
            </wp:positionV>
            <wp:extent cx="1260000" cy="975001"/>
            <wp:effectExtent l="0" t="0" r="0" b="0"/>
            <wp:wrapSquare wrapText="bothSides"/>
            <wp:docPr id="79" name="图片 79" descr="http://czwl.cooco.net.cn/files/down/test/2015/09/09/05/2015090905440751505352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9" descr="http://czwl.cooco.net.cn/files/down/test/2015/09/09/05/2015090905440751505352.files/image008.jp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BEBA8EAE-BF5A-486C-A8C5-ECC9F3942E4B}">
                          <a14:imgProps xmlns:a14="http://schemas.microsoft.com/office/drawing/2010/main">
                            <a14:imgLayer r:embed="rId12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97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0D8" w:rsidRPr="00B25C3E">
        <w:rPr>
          <w:rFonts w:ascii="Times New Roman" w:hAnsi="Times New Roman" w:cs="Times New Roman"/>
          <w:szCs w:val="21"/>
        </w:rPr>
        <w:t>A</w:t>
      </w:r>
      <w:r w:rsidR="00C840D8" w:rsidRPr="00B25C3E">
        <w:rPr>
          <w:rFonts w:ascii="Times New Roman" w:hAnsi="Times New Roman" w:cs="Times New Roman"/>
          <w:szCs w:val="21"/>
        </w:rPr>
        <w:t>．匀速向右移动，且移动速度小于水面上升速度</w:t>
      </w:r>
    </w:p>
    <w:p w:rsidR="00C840D8" w:rsidRPr="00B25C3E" w:rsidRDefault="00C840D8" w:rsidP="008C4F07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B</w:t>
      </w:r>
      <w:r w:rsidRPr="00B25C3E">
        <w:rPr>
          <w:rFonts w:ascii="Times New Roman" w:hAnsi="Times New Roman" w:cs="Times New Roman"/>
          <w:szCs w:val="21"/>
        </w:rPr>
        <w:t>．匀速向右移动，且移动速度大于水面上升速度</w:t>
      </w:r>
    </w:p>
    <w:p w:rsidR="00C840D8" w:rsidRPr="00B25C3E" w:rsidRDefault="00C840D8" w:rsidP="008C4F07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C</w:t>
      </w:r>
      <w:r w:rsidRPr="00B25C3E">
        <w:rPr>
          <w:rFonts w:ascii="Times New Roman" w:hAnsi="Times New Roman" w:cs="Times New Roman"/>
          <w:szCs w:val="21"/>
        </w:rPr>
        <w:t>．减速向右移动，但速度始终大于水面上升速度</w:t>
      </w:r>
    </w:p>
    <w:p w:rsidR="00C840D8" w:rsidRPr="00B25C3E" w:rsidRDefault="00C840D8" w:rsidP="008C4F07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D</w:t>
      </w:r>
      <w:r w:rsidRPr="00B25C3E">
        <w:rPr>
          <w:rFonts w:ascii="Times New Roman" w:hAnsi="Times New Roman" w:cs="Times New Roman"/>
          <w:szCs w:val="21"/>
        </w:rPr>
        <w:t>．加速向右移动，但速度始终小于水面上升速度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★★</w:t>
      </w:r>
      <w:r w:rsidR="00C840D8" w:rsidRPr="00B25C3E">
        <w:rPr>
          <w:rFonts w:ascii="Times New Roman" w:hAnsiTheme="minorEastAsia" w:cs="Times New Roman"/>
          <w:color w:val="FF0000"/>
          <w:szCs w:val="24"/>
        </w:rPr>
        <w:t>★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C840D8" w:rsidRPr="00B25C3E">
        <w:rPr>
          <w:rFonts w:ascii="Times New Roman" w:hAnsi="Times New Roman" w:cs="Times New Roman" w:hint="eastAsia"/>
          <w:color w:val="FF0000"/>
          <w:szCs w:val="21"/>
        </w:rPr>
        <w:t>A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F2485E" w:rsidRDefault="00F2485E" w:rsidP="00F2485E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19</w:t>
      </w:r>
      <w:r w:rsidRPr="00B25C3E">
        <w:rPr>
          <w:rFonts w:ascii="Times New Roman" w:hAnsi="Times New Roman" w:cs="Times New Roman" w:hint="eastAsia"/>
        </w:rPr>
        <w:t>、</w:t>
      </w:r>
      <w:r w:rsidRPr="00B25C3E">
        <w:rPr>
          <w:rFonts w:ascii="Times New Roman" w:hAnsi="Times New Roman" w:cs="Times New Roman"/>
        </w:rPr>
        <w:t>小</w:t>
      </w:r>
      <w:proofErr w:type="gramStart"/>
      <w:r w:rsidRPr="00B25C3E">
        <w:rPr>
          <w:rFonts w:ascii="Times New Roman" w:hAnsi="Times New Roman" w:cs="Times New Roman"/>
        </w:rPr>
        <w:t>刚同学</w:t>
      </w:r>
      <w:proofErr w:type="gramEnd"/>
      <w:r w:rsidRPr="00B25C3E">
        <w:rPr>
          <w:rFonts w:ascii="Times New Roman" w:hAnsi="Times New Roman" w:cs="Times New Roman"/>
        </w:rPr>
        <w:t>探究光从空气射入不同介质发生折射时的一些规律，他将一束光从空气射入水中发生折射的实验数据记录于下表：</w:t>
      </w:r>
    </w:p>
    <w:tbl>
      <w:tblPr>
        <w:tblStyle w:val="af3"/>
        <w:tblW w:w="8385" w:type="dxa"/>
        <w:tblLook w:val="04A0" w:firstRow="1" w:lastRow="0" w:firstColumn="1" w:lastColumn="0" w:noHBand="0" w:noVBand="1"/>
      </w:tblPr>
      <w:tblGrid>
        <w:gridCol w:w="2085"/>
        <w:gridCol w:w="592"/>
        <w:gridCol w:w="823"/>
        <w:gridCol w:w="977"/>
        <w:gridCol w:w="977"/>
        <w:gridCol w:w="977"/>
        <w:gridCol w:w="977"/>
        <w:gridCol w:w="977"/>
      </w:tblGrid>
      <w:tr w:rsidR="00234BE5" w:rsidTr="00234BE5">
        <w:trPr>
          <w:trHeight w:val="420"/>
        </w:trPr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 w:rsidRPr="00B25C3E">
              <w:rPr>
                <w:rFonts w:ascii="Times New Roman" w:hAnsi="Times New Roman" w:cs="Times New Roman"/>
              </w:rPr>
              <w:t>实验次数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7</w:t>
            </w:r>
          </w:p>
        </w:tc>
      </w:tr>
      <w:tr w:rsidR="00234BE5" w:rsidTr="00234BE5">
        <w:trPr>
          <w:trHeight w:val="404"/>
        </w:trPr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入射角</w:t>
            </w:r>
            <w:r w:rsidRPr="00B25C3E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 w:rsidRPr="00B25C3E"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 w:rsidRPr="00B25C3E"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 w:rsidRPr="00B25C3E"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 w:rsidRPr="00B25C3E"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 w:rsidRPr="00B25C3E"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  <w:r w:rsidRPr="00B25C3E"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 w:rsidRPr="00B25C3E">
              <w:rPr>
                <w:rFonts w:ascii="Times New Roman" w:hAnsi="Times New Roman" w:cs="Times New Roman"/>
              </w:rPr>
              <w:t>0°</w:t>
            </w:r>
          </w:p>
        </w:tc>
      </w:tr>
      <w:tr w:rsidR="00234BE5" w:rsidTr="00234BE5">
        <w:trPr>
          <w:trHeight w:val="420"/>
        </w:trPr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水中折射角</w:t>
            </w:r>
            <w:r w:rsidRPr="00B25C3E">
              <w:rPr>
                <w:rFonts w:ascii="Times New Roman" w:hAnsi="Times New Roman" w:cs="Times New Roman"/>
              </w:rPr>
              <w:t>β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 w:rsidRPr="00B25C3E"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7.9</w:t>
            </w:r>
            <w:r w:rsidRPr="00B25C3E">
              <w:rPr>
                <w:rFonts w:ascii="Times New Roman" w:hAnsi="Times New Roman" w:cs="Times New Roman"/>
              </w:rPr>
              <w:t>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15.4</w:t>
            </w:r>
            <w:r w:rsidRPr="00B25C3E">
              <w:rPr>
                <w:rFonts w:ascii="Times New Roman" w:hAnsi="Times New Roman" w:cs="Times New Roman"/>
              </w:rPr>
              <w:t>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21.5</w:t>
            </w:r>
            <w:r w:rsidRPr="00B25C3E">
              <w:rPr>
                <w:rFonts w:ascii="Times New Roman" w:hAnsi="Times New Roman" w:cs="Times New Roman"/>
              </w:rPr>
              <w:t>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26.3</w:t>
            </w:r>
            <w:r w:rsidRPr="00B25C3E">
              <w:rPr>
                <w:rFonts w:ascii="Times New Roman" w:hAnsi="Times New Roman" w:cs="Times New Roman"/>
              </w:rPr>
              <w:t>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33.5</w:t>
            </w:r>
            <w:r w:rsidRPr="00B25C3E">
              <w:rPr>
                <w:rFonts w:ascii="Times New Roman" w:hAnsi="Times New Roman" w:cs="Times New Roman"/>
              </w:rPr>
              <w:t>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 w:rsidRPr="00B25C3E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 w:hint="eastAsia"/>
              </w:rPr>
              <w:t>.8</w:t>
            </w:r>
            <w:r w:rsidRPr="00B25C3E">
              <w:rPr>
                <w:rFonts w:ascii="Times New Roman" w:hAnsi="Times New Roman" w:cs="Times New Roman"/>
              </w:rPr>
              <w:t>°</w:t>
            </w:r>
          </w:p>
        </w:tc>
      </w:tr>
    </w:tbl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（</w:t>
      </w:r>
      <w:r w:rsidRPr="00B25C3E">
        <w:rPr>
          <w:rFonts w:ascii="Times New Roman" w:hAnsi="Times New Roman" w:cs="Times New Roman"/>
        </w:rPr>
        <w:t>1</w:t>
      </w:r>
      <w:r w:rsidRPr="00B25C3E">
        <w:rPr>
          <w:rFonts w:ascii="Times New Roman" w:hAnsi="Times New Roman" w:cs="Times New Roman"/>
        </w:rPr>
        <w:t>）分析第</w:t>
      </w:r>
      <w:r w:rsidRPr="00B25C3E">
        <w:rPr>
          <w:rFonts w:ascii="Times New Roman" w:hAnsi="Times New Roman" w:cs="Times New Roman"/>
        </w:rPr>
        <w:t>1</w:t>
      </w:r>
      <w:r w:rsidRPr="00B25C3E">
        <w:rPr>
          <w:rFonts w:ascii="Times New Roman" w:hAnsi="Times New Roman" w:cs="Times New Roman"/>
        </w:rPr>
        <w:t>次的实验数据，结论是</w:t>
      </w:r>
      <w:r w:rsidR="00AD30A9" w:rsidRPr="00B25C3E">
        <w:rPr>
          <w:rFonts w:ascii="Times New Roman" w:hAnsi="Times New Roman" w:cs="Times New Roman" w:hint="eastAsia"/>
        </w:rPr>
        <w:t>___________________________</w:t>
      </w:r>
      <w:r w:rsidRPr="00B25C3E">
        <w:rPr>
          <w:rFonts w:ascii="Times New Roman" w:hAnsi="Times New Roman" w:cs="Times New Roman"/>
        </w:rPr>
        <w:t>；</w:t>
      </w: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（</w:t>
      </w:r>
      <w:r w:rsidRPr="00B25C3E">
        <w:rPr>
          <w:rFonts w:ascii="Times New Roman" w:hAnsi="Times New Roman" w:cs="Times New Roman"/>
        </w:rPr>
        <w:t>2</w:t>
      </w:r>
      <w:r w:rsidRPr="00B25C3E">
        <w:rPr>
          <w:rFonts w:ascii="Times New Roman" w:hAnsi="Times New Roman" w:cs="Times New Roman"/>
        </w:rPr>
        <w:t>）分析第</w:t>
      </w:r>
      <w:r w:rsidRPr="00B25C3E">
        <w:rPr>
          <w:rFonts w:ascii="Times New Roman" w:hAnsi="Times New Roman" w:cs="Times New Roman"/>
        </w:rPr>
        <w:t>2</w:t>
      </w:r>
      <w:r w:rsidRPr="00B25C3E">
        <w:rPr>
          <w:rFonts w:ascii="Times New Roman" w:hAnsi="Times New Roman" w:cs="Times New Roman"/>
        </w:rPr>
        <w:t>次至第</w:t>
      </w:r>
      <w:r w:rsidRPr="00B25C3E">
        <w:rPr>
          <w:rFonts w:ascii="Times New Roman" w:hAnsi="Times New Roman" w:cs="Times New Roman"/>
        </w:rPr>
        <w:t>7</w:t>
      </w:r>
      <w:r w:rsidRPr="00B25C3E">
        <w:rPr>
          <w:rFonts w:ascii="Times New Roman" w:hAnsi="Times New Roman" w:cs="Times New Roman"/>
        </w:rPr>
        <w:t>次的某次实验数据，结论是：光从空气斜射入水中，</w:t>
      </w:r>
      <w:r w:rsidR="00AD30A9" w:rsidRPr="00B25C3E">
        <w:rPr>
          <w:rFonts w:ascii="Times New Roman" w:hAnsi="Times New Roman" w:cs="Times New Roman" w:hint="eastAsia"/>
        </w:rPr>
        <w:t>_____________</w:t>
      </w:r>
      <w:r w:rsidR="00234BE5">
        <w:rPr>
          <w:rFonts w:ascii="Times New Roman" w:hAnsi="Times New Roman" w:cs="Times New Roman" w:hint="eastAsia"/>
        </w:rPr>
        <w:t>_</w:t>
      </w:r>
      <w:r w:rsidR="00AD30A9" w:rsidRPr="00B25C3E">
        <w:rPr>
          <w:rFonts w:ascii="Times New Roman" w:hAnsi="Times New Roman" w:cs="Times New Roman" w:hint="eastAsia"/>
        </w:rPr>
        <w:t>_____</w:t>
      </w:r>
      <w:r w:rsidR="00234BE5">
        <w:rPr>
          <w:rFonts w:ascii="Times New Roman" w:hAnsi="Times New Roman" w:cs="Times New Roman" w:hint="eastAsia"/>
        </w:rPr>
        <w:t>；</w:t>
      </w:r>
    </w:p>
    <w:p w:rsidR="007B0633" w:rsidRPr="00B25C3E" w:rsidRDefault="00F2485E" w:rsidP="0028510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（</w:t>
      </w:r>
      <w:r w:rsidRPr="00B25C3E">
        <w:rPr>
          <w:rFonts w:ascii="Times New Roman" w:hAnsi="Times New Roman" w:cs="Times New Roman"/>
        </w:rPr>
        <w:t>3</w:t>
      </w:r>
      <w:r w:rsidRPr="00B25C3E">
        <w:rPr>
          <w:rFonts w:ascii="Times New Roman" w:hAnsi="Times New Roman" w:cs="Times New Roman"/>
        </w:rPr>
        <w:t>）分析第</w:t>
      </w:r>
      <w:r w:rsidRPr="00B25C3E">
        <w:rPr>
          <w:rFonts w:ascii="Times New Roman" w:hAnsi="Times New Roman" w:cs="Times New Roman"/>
        </w:rPr>
        <w:t>2</w:t>
      </w:r>
      <w:r w:rsidRPr="00B25C3E">
        <w:rPr>
          <w:rFonts w:ascii="Times New Roman" w:hAnsi="Times New Roman" w:cs="Times New Roman"/>
        </w:rPr>
        <w:t>次至第</w:t>
      </w:r>
      <w:r w:rsidRPr="00B25C3E">
        <w:rPr>
          <w:rFonts w:ascii="Times New Roman" w:hAnsi="Times New Roman" w:cs="Times New Roman"/>
        </w:rPr>
        <w:t>7</w:t>
      </w:r>
      <w:r w:rsidRPr="00B25C3E">
        <w:rPr>
          <w:rFonts w:ascii="Times New Roman" w:hAnsi="Times New Roman" w:cs="Times New Roman"/>
        </w:rPr>
        <w:t>次的实验数据的变化，结论是：光从空气斜射入水中时，</w:t>
      </w:r>
      <w:r w:rsidR="00AD30A9" w:rsidRPr="00B25C3E">
        <w:rPr>
          <w:rFonts w:ascii="Times New Roman" w:hAnsi="Times New Roman" w:cs="Times New Roman" w:hint="eastAsia"/>
        </w:rPr>
        <w:t>___________</w:t>
      </w:r>
      <w:r w:rsidR="00234BE5">
        <w:rPr>
          <w:rFonts w:ascii="Times New Roman" w:hAnsi="Times New Roman" w:cs="Times New Roman" w:hint="eastAsia"/>
        </w:rPr>
        <w:t>__</w:t>
      </w:r>
      <w:r w:rsidR="00AD30A9" w:rsidRPr="00B25C3E">
        <w:rPr>
          <w:rFonts w:ascii="Times New Roman" w:hAnsi="Times New Roman" w:cs="Times New Roman" w:hint="eastAsia"/>
        </w:rPr>
        <w:t>_______</w:t>
      </w:r>
      <w:r w:rsidR="00234BE5">
        <w:rPr>
          <w:rFonts w:ascii="Times New Roman" w:hAnsi="Times New Roman" w:cs="Times New Roman" w:hint="eastAsia"/>
        </w:rPr>
        <w:t>。</w:t>
      </w: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★★</w:t>
      </w:r>
    </w:p>
    <w:p w:rsidR="00FF09C4" w:rsidRPr="00B25C3E" w:rsidRDefault="00F2485E" w:rsidP="00F2485E">
      <w:pPr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8C3733" w:rsidRPr="00B25C3E">
        <w:rPr>
          <w:rFonts w:ascii="Times New Roman" w:hAnsi="Times New Roman" w:cs="Times New Roman" w:hint="eastAsia"/>
          <w:color w:val="FF0000"/>
          <w:szCs w:val="21"/>
        </w:rPr>
        <w:t>（</w:t>
      </w:r>
      <w:r w:rsidR="008C3733" w:rsidRPr="00B25C3E">
        <w:rPr>
          <w:rFonts w:ascii="Times New Roman" w:hAnsi="Times New Roman" w:cs="Times New Roman" w:hint="eastAsia"/>
          <w:color w:val="FF0000"/>
          <w:szCs w:val="21"/>
        </w:rPr>
        <w:t>1</w:t>
      </w:r>
      <w:r w:rsidR="008C3733" w:rsidRPr="00B25C3E">
        <w:rPr>
          <w:rFonts w:ascii="Times New Roman" w:hAnsi="Times New Roman" w:cs="Times New Roman" w:hint="eastAsia"/>
          <w:color w:val="FF0000"/>
          <w:szCs w:val="21"/>
        </w:rPr>
        <w:t>）</w:t>
      </w:r>
      <w:r w:rsidR="008C3733" w:rsidRPr="00B25C3E">
        <w:rPr>
          <w:rFonts w:ascii="Times New Roman" w:hAnsi="Times New Roman" w:cs="Times New Roman"/>
          <w:color w:val="FF0000"/>
          <w:szCs w:val="21"/>
        </w:rPr>
        <w:t>当光从空气垂直射入水中时，光的传播方向不变</w:t>
      </w:r>
    </w:p>
    <w:p w:rsidR="008C3733" w:rsidRPr="00B25C3E" w:rsidRDefault="008C3733" w:rsidP="00F2485E">
      <w:pPr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 w:hint="eastAsia"/>
          <w:color w:val="FF0000"/>
          <w:szCs w:val="21"/>
        </w:rPr>
        <w:t>（</w:t>
      </w:r>
      <w:r w:rsidRPr="00B25C3E">
        <w:rPr>
          <w:rFonts w:ascii="Times New Roman" w:hAnsi="Times New Roman" w:cs="Times New Roman" w:hint="eastAsia"/>
          <w:color w:val="FF0000"/>
          <w:szCs w:val="21"/>
        </w:rPr>
        <w:t>2</w:t>
      </w:r>
      <w:r w:rsidRPr="00B25C3E">
        <w:rPr>
          <w:rFonts w:ascii="Times New Roman" w:hAnsi="Times New Roman" w:cs="Times New Roman" w:hint="eastAsia"/>
          <w:color w:val="FF0000"/>
          <w:szCs w:val="21"/>
        </w:rPr>
        <w:t>）</w:t>
      </w:r>
      <w:r w:rsidRPr="00B25C3E">
        <w:rPr>
          <w:rFonts w:ascii="Times New Roman" w:hAnsi="Times New Roman" w:cs="Times New Roman"/>
          <w:color w:val="FF0000"/>
          <w:szCs w:val="21"/>
        </w:rPr>
        <w:t>折射角小于入射角</w:t>
      </w:r>
    </w:p>
    <w:p w:rsidR="008C3733" w:rsidRPr="00B25C3E" w:rsidRDefault="008C3733" w:rsidP="00F2485E">
      <w:pPr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 w:hint="eastAsia"/>
          <w:color w:val="FF0000"/>
          <w:szCs w:val="21"/>
        </w:rPr>
        <w:t>（</w:t>
      </w:r>
      <w:r w:rsidRPr="00B25C3E">
        <w:rPr>
          <w:rFonts w:ascii="Times New Roman" w:hAnsi="Times New Roman" w:cs="Times New Roman" w:hint="eastAsia"/>
          <w:color w:val="FF0000"/>
          <w:szCs w:val="21"/>
        </w:rPr>
        <w:t>3</w:t>
      </w:r>
      <w:r w:rsidRPr="00B25C3E">
        <w:rPr>
          <w:rFonts w:ascii="Times New Roman" w:hAnsi="Times New Roman" w:cs="Times New Roman" w:hint="eastAsia"/>
          <w:color w:val="FF0000"/>
          <w:szCs w:val="21"/>
        </w:rPr>
        <w:t>）</w:t>
      </w:r>
      <w:r w:rsidRPr="00B25C3E">
        <w:rPr>
          <w:rFonts w:ascii="Times New Roman" w:hAnsi="Times New Roman" w:cs="Times New Roman"/>
          <w:color w:val="FF0000"/>
          <w:szCs w:val="21"/>
        </w:rPr>
        <w:t>入射角增大，折射角也增大；但折射角总是小于入射角</w:t>
      </w:r>
    </w:p>
    <w:p w:rsidR="00F2485E" w:rsidRPr="00B25C3E" w:rsidRDefault="00F2485E" w:rsidP="00F2485E">
      <w:pPr>
        <w:rPr>
          <w:rFonts w:ascii="Times New Roman" w:hAnsi="Times New Roman" w:cs="Times New Roman"/>
          <w:color w:val="FF0000"/>
          <w:szCs w:val="21"/>
        </w:rPr>
      </w:pP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 w:rsidRPr="00B25C3E">
        <w:rPr>
          <w:rFonts w:ascii="Times New Roman" w:hAnsi="Times New Roman" w:cs="Times New Roman" w:hint="eastAsia"/>
          <w:color w:val="000000" w:themeColor="text1"/>
          <w:szCs w:val="24"/>
        </w:rPr>
        <w:t>20</w:t>
      </w:r>
      <w:r w:rsidRPr="00B25C3E">
        <w:rPr>
          <w:rFonts w:ascii="Times New Roman" w:hAnsi="Times New Roman" w:cs="Times New Roman" w:hint="eastAsia"/>
          <w:color w:val="000000" w:themeColor="text1"/>
          <w:szCs w:val="24"/>
        </w:rPr>
        <w:t>、</w:t>
      </w:r>
      <w:r w:rsidR="000C3036" w:rsidRPr="00B25C3E">
        <w:rPr>
          <w:rFonts w:ascii="Times New Roman" w:hAnsi="Times New Roman" w:cs="Times New Roman"/>
          <w:color w:val="000000" w:themeColor="text1"/>
          <w:szCs w:val="24"/>
        </w:rPr>
        <w:t>光从一个盛有水的薄壁玻璃水缸射出，经过空气后射入另一个盛有水的薄壁玻璃水缸，若不考虑玻璃水缸壁对光的折射影响，则图中正确反映光路的是</w:t>
      </w:r>
      <w:r w:rsidR="008C4F07">
        <w:rPr>
          <w:rFonts w:ascii="Times New Roman" w:hAnsi="Times New Roman" w:cs="Times New Roman" w:hint="eastAsia"/>
        </w:rPr>
        <w:tab/>
      </w:r>
      <w:r w:rsidR="008C4F07" w:rsidRPr="00B25C3E">
        <w:rPr>
          <w:rFonts w:ascii="Times New Roman" w:hAnsi="Times New Roman" w:cs="Times New Roman"/>
        </w:rPr>
        <w:t>（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 w:rsidRPr="00B25C3E">
        <w:rPr>
          <w:rFonts w:ascii="Times New Roman" w:hAnsi="Times New Roman" w:cs="Times New Roman"/>
        </w:rPr>
        <w:t>）</w:t>
      </w:r>
    </w:p>
    <w:p w:rsidR="000C3036" w:rsidRPr="00B25C3E" w:rsidRDefault="000C3036" w:rsidP="00F2485E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 w:rsidRPr="00B25C3E">
        <w:rPr>
          <w:rFonts w:hint="eastAsia"/>
          <w:noProof/>
        </w:rPr>
        <w:drawing>
          <wp:anchor distT="0" distB="0" distL="114300" distR="114300" simplePos="0" relativeHeight="251842560" behindDoc="0" locked="0" layoutInCell="1" allowOverlap="1" wp14:anchorId="22831838" wp14:editId="1A44F1B1">
            <wp:simplePos x="0" y="0"/>
            <wp:positionH relativeFrom="column">
              <wp:posOffset>156845</wp:posOffset>
            </wp:positionH>
            <wp:positionV relativeFrom="paragraph">
              <wp:posOffset>81915</wp:posOffset>
            </wp:positionV>
            <wp:extent cx="5238750" cy="666750"/>
            <wp:effectExtent l="0" t="0" r="0" b="0"/>
            <wp:wrapSquare wrapText="bothSides"/>
            <wp:docPr id="16" name="图片 16" descr="07a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7a04"/>
                    <pic:cNvPicPr>
                      <a:picLocks noChangeAspect="1" noChangeArrowheads="1"/>
                    </pic:cNvPicPr>
                  </pic:nvPicPr>
                  <pic:blipFill rotWithShape="1"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971"/>
                    <a:stretch/>
                  </pic:blipFill>
                  <pic:spPr bwMode="auto">
                    <a:xfrm>
                      <a:off x="0" y="0"/>
                      <a:ext cx="5238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3036" w:rsidRPr="00B25C3E" w:rsidRDefault="000C3036" w:rsidP="00F2485E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</w:p>
    <w:p w:rsidR="000C3036" w:rsidRPr="00B25C3E" w:rsidRDefault="000C3036" w:rsidP="00F2485E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</w:p>
    <w:p w:rsidR="000C3036" w:rsidRPr="00B25C3E" w:rsidRDefault="002245B5" w:rsidP="00F2485E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Cs w:val="24"/>
        </w:rPr>
        <w:pict>
          <v:shape id="_x0000_s1268" type="#_x0000_t202" style="position:absolute;left:0;text-align:left;margin-left:9pt;margin-top:1.45pt;width:426pt;height:22.5pt;z-index:251843584" filled="f" stroked="f">
            <v:textbox style="mso-next-textbox:#_x0000_s1268">
              <w:txbxContent>
                <w:p w:rsidR="00EE1DE9" w:rsidRDefault="00EE1DE9" w:rsidP="000C3036">
                  <w:pPr>
                    <w:ind w:left="420" w:firstLine="420"/>
                  </w:pP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A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B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C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D</w:t>
                  </w:r>
                </w:p>
              </w:txbxContent>
            </v:textbox>
          </v:shape>
        </w:pict>
      </w: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lastRenderedPageBreak/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★★★</w:t>
      </w:r>
    </w:p>
    <w:p w:rsidR="00F2485E" w:rsidRPr="00B25C3E" w:rsidRDefault="00F2485E" w:rsidP="00F2485E">
      <w:pPr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A6154D" w:rsidRPr="00B25C3E">
        <w:rPr>
          <w:rFonts w:ascii="Times New Roman" w:hAnsi="Times New Roman" w:cs="Times New Roman" w:hint="eastAsia"/>
          <w:color w:val="FF0000"/>
          <w:szCs w:val="21"/>
        </w:rPr>
        <w:t>C</w:t>
      </w:r>
    </w:p>
    <w:p w:rsidR="00F2485E" w:rsidRPr="00B25C3E" w:rsidRDefault="00F2485E" w:rsidP="00F2485E">
      <w:pPr>
        <w:rPr>
          <w:rFonts w:ascii="Times New Roman" w:hAnsi="Times New Roman" w:cs="Times New Roman"/>
          <w:color w:val="FF0000"/>
          <w:szCs w:val="21"/>
        </w:rPr>
      </w:pPr>
    </w:p>
    <w:p w:rsidR="00A6154D" w:rsidRPr="008C4F07" w:rsidRDefault="00F2485E" w:rsidP="00A6154D">
      <w:pPr>
        <w:rPr>
          <w:rFonts w:ascii="Times New Roman" w:hAnsi="Times New Roman" w:cs="Times New Roman"/>
          <w:color w:val="000000" w:themeColor="text1"/>
          <w:szCs w:val="24"/>
        </w:rPr>
      </w:pPr>
      <w:r w:rsidRPr="008C4F07">
        <w:rPr>
          <w:rFonts w:ascii="Times New Roman" w:hAnsi="Times New Roman" w:cs="Times New Roman"/>
          <w:color w:val="000000" w:themeColor="text1"/>
          <w:szCs w:val="24"/>
        </w:rPr>
        <w:t>21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、</w:t>
      </w:r>
      <w:r w:rsidR="00A6154D" w:rsidRPr="008C4F07">
        <w:rPr>
          <w:rFonts w:ascii="Times New Roman" w:hAnsi="Times New Roman" w:cs="Times New Roman"/>
          <w:color w:val="000000" w:themeColor="text1"/>
          <w:szCs w:val="24"/>
        </w:rPr>
        <w:t>一束光从真空如射到某一透明物质的表面上后，同时发生了反射和折射现象，如果反射光线跟折射光线之间的夹角为</w:t>
      </w:r>
      <w:r w:rsidR="00A6154D" w:rsidRPr="008C4F07">
        <w:rPr>
          <w:rFonts w:ascii="Times New Roman" w:hAnsi="Times New Roman" w:cs="Times New Roman"/>
          <w:color w:val="000000" w:themeColor="text1"/>
          <w:szCs w:val="24"/>
        </w:rPr>
        <w:t>α</w:t>
      </w:r>
      <w:r w:rsidR="00B25C3E" w:rsidRPr="008C4F07">
        <w:rPr>
          <w:rFonts w:ascii="Times New Roman" w:hAnsi="Times New Roman" w:cs="Times New Roman"/>
          <w:color w:val="000000" w:themeColor="text1"/>
          <w:szCs w:val="24"/>
        </w:rPr>
        <w:t>（</w:t>
      </w:r>
      <w:r w:rsidR="00A6154D" w:rsidRPr="008C4F07">
        <w:rPr>
          <w:rFonts w:ascii="Times New Roman" w:hAnsi="Times New Roman" w:cs="Times New Roman"/>
          <w:color w:val="000000" w:themeColor="text1"/>
          <w:szCs w:val="24"/>
        </w:rPr>
        <w:t>α&lt;180°</w:t>
      </w:r>
      <w:r w:rsidR="00B25C3E" w:rsidRPr="008C4F07">
        <w:rPr>
          <w:rFonts w:ascii="Times New Roman" w:hAnsi="Times New Roman" w:cs="Times New Roman"/>
          <w:color w:val="000000" w:themeColor="text1"/>
          <w:szCs w:val="24"/>
        </w:rPr>
        <w:t>）</w:t>
      </w:r>
      <w:r w:rsidR="00A6154D" w:rsidRPr="008C4F07">
        <w:rPr>
          <w:rFonts w:ascii="Times New Roman" w:hAnsi="Times New Roman" w:cs="Times New Roman"/>
          <w:color w:val="000000" w:themeColor="text1"/>
          <w:szCs w:val="24"/>
        </w:rPr>
        <w:t>，那么反射光线跟入射光线之间的夹角</w:t>
      </w:r>
      <w:r w:rsidR="008C4F07" w:rsidRPr="008C4F07">
        <w:rPr>
          <w:rFonts w:ascii="Times New Roman" w:hAnsi="Times New Roman" w:cs="Times New Roman"/>
        </w:rPr>
        <w:tab/>
      </w:r>
      <w:r w:rsidR="008C4F07" w:rsidRPr="008C4F07">
        <w:rPr>
          <w:rFonts w:ascii="Times New Roman" w:hAnsi="Times New Roman" w:cs="Times New Roman"/>
        </w:rPr>
        <w:t>（</w:t>
      </w:r>
      <w:r w:rsidR="008C4F07" w:rsidRPr="008C4F07">
        <w:rPr>
          <w:rFonts w:ascii="Times New Roman" w:hAnsi="Times New Roman" w:cs="Times New Roman"/>
        </w:rPr>
        <w:tab/>
      </w:r>
      <w:r w:rsidR="008C4F07" w:rsidRPr="008C4F07">
        <w:rPr>
          <w:rFonts w:ascii="Times New Roman" w:hAnsi="Times New Roman" w:cs="Times New Roman"/>
        </w:rPr>
        <w:tab/>
      </w:r>
      <w:r w:rsidR="008C4F07" w:rsidRPr="008C4F07">
        <w:rPr>
          <w:rFonts w:ascii="Times New Roman" w:hAnsi="Times New Roman" w:cs="Times New Roman"/>
        </w:rPr>
        <w:t>）</w:t>
      </w:r>
    </w:p>
    <w:p w:rsidR="00A6154D" w:rsidRPr="008C4F07" w:rsidRDefault="00A6154D" w:rsidP="008C4F07">
      <w:pPr>
        <w:ind w:leftChars="200" w:left="420"/>
        <w:rPr>
          <w:rFonts w:ascii="Times New Roman" w:hAnsi="Times New Roman" w:cs="Times New Roman"/>
          <w:color w:val="000000" w:themeColor="text1"/>
          <w:szCs w:val="24"/>
        </w:rPr>
      </w:pPr>
      <w:r w:rsidRPr="008C4F07">
        <w:rPr>
          <w:rFonts w:ascii="Times New Roman" w:hAnsi="Times New Roman" w:cs="Times New Roman"/>
          <w:color w:val="000000" w:themeColor="text1"/>
          <w:szCs w:val="24"/>
        </w:rPr>
        <w:t>A</w:t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>．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一定小于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180°-α</w:t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ab/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ab/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ab/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ab/>
      </w:r>
      <w:r w:rsidRPr="008C4F07">
        <w:rPr>
          <w:rFonts w:ascii="Times New Roman" w:hAnsi="Times New Roman" w:cs="Times New Roman"/>
          <w:color w:val="000000" w:themeColor="text1"/>
          <w:szCs w:val="24"/>
        </w:rPr>
        <w:t>B</w:t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>．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一定等于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180°-α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；</w:t>
      </w:r>
    </w:p>
    <w:p w:rsidR="00F2485E" w:rsidRPr="008C4F07" w:rsidRDefault="00A6154D" w:rsidP="008C4F07">
      <w:pPr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8C4F07">
        <w:rPr>
          <w:rFonts w:ascii="Times New Roman" w:hAnsi="Times New Roman" w:cs="Times New Roman"/>
          <w:color w:val="000000" w:themeColor="text1"/>
          <w:szCs w:val="24"/>
        </w:rPr>
        <w:t>C</w:t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>．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一定大于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180°-α</w:t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ab/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ab/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ab/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ab/>
      </w:r>
      <w:r w:rsidRPr="008C4F07">
        <w:rPr>
          <w:rFonts w:ascii="Times New Roman" w:hAnsi="Times New Roman" w:cs="Times New Roman"/>
          <w:color w:val="000000" w:themeColor="text1"/>
          <w:szCs w:val="24"/>
        </w:rPr>
        <w:t>D</w:t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>．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一定大于</w:t>
      </w:r>
      <w:r w:rsidR="00B25C3E" w:rsidRPr="008C4F07">
        <w:rPr>
          <w:rFonts w:ascii="Times New Roman" w:hAnsi="Times New Roman" w:cs="Times New Roman"/>
          <w:color w:val="000000" w:themeColor="text1"/>
          <w:szCs w:val="24"/>
        </w:rPr>
        <w:t>（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180°-α</w:t>
      </w:r>
      <w:r w:rsidR="00B25C3E" w:rsidRPr="008C4F07">
        <w:rPr>
          <w:rFonts w:ascii="Times New Roman" w:hAnsi="Times New Roman" w:cs="Times New Roman"/>
          <w:color w:val="000000" w:themeColor="text1"/>
          <w:szCs w:val="24"/>
        </w:rPr>
        <w:t>）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/2</w:t>
      </w: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★★★</w:t>
      </w:r>
    </w:p>
    <w:p w:rsidR="00F2485E" w:rsidRPr="00B25C3E" w:rsidRDefault="00F2485E" w:rsidP="00F2485E">
      <w:pPr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A6154D" w:rsidRPr="00B25C3E">
        <w:rPr>
          <w:rFonts w:ascii="Times New Roman" w:hAnsi="Times New Roman" w:cs="Times New Roman" w:hint="eastAsia"/>
          <w:color w:val="FF0000"/>
          <w:szCs w:val="21"/>
        </w:rPr>
        <w:t>C</w:t>
      </w:r>
    </w:p>
    <w:p w:rsidR="008C3733" w:rsidRPr="00B25C3E" w:rsidRDefault="008C3733" w:rsidP="00F2485E">
      <w:pPr>
        <w:rPr>
          <w:rFonts w:ascii="Times New Roman" w:hAnsi="Times New Roman" w:cs="Times New Roman"/>
          <w:color w:val="FF0000"/>
          <w:szCs w:val="21"/>
        </w:rPr>
      </w:pPr>
    </w:p>
    <w:p w:rsidR="00116617" w:rsidRPr="00B25C3E" w:rsidRDefault="008C3733" w:rsidP="00116617">
      <w:pPr>
        <w:spacing w:line="400" w:lineRule="exact"/>
        <w:rPr>
          <w:rFonts w:ascii="Times New Roman" w:hAnsi="Times New Roman" w:cs="Times New Roman"/>
          <w:color w:val="000000" w:themeColor="text1"/>
        </w:rPr>
      </w:pPr>
      <w:r w:rsidRPr="00B25C3E">
        <w:rPr>
          <w:rFonts w:ascii="Times New Roman" w:hAnsi="Times New Roman" w:cs="Times New Roman" w:hint="eastAsia"/>
          <w:color w:val="000000" w:themeColor="text1"/>
          <w:szCs w:val="24"/>
        </w:rPr>
        <w:t>22</w:t>
      </w:r>
      <w:r w:rsidRPr="00B25C3E">
        <w:rPr>
          <w:rFonts w:ascii="Times New Roman" w:hAnsi="Times New Roman" w:cs="Times New Roman" w:hint="eastAsia"/>
          <w:color w:val="000000" w:themeColor="text1"/>
          <w:szCs w:val="24"/>
        </w:rPr>
        <w:t>、</w:t>
      </w:r>
      <w:proofErr w:type="gramStart"/>
      <w:r w:rsidR="00116617" w:rsidRPr="00B25C3E">
        <w:rPr>
          <w:rFonts w:ascii="Times New Roman" w:hAnsi="Times New Roman" w:cs="Times New Roman"/>
          <w:color w:val="000000" w:themeColor="text1"/>
        </w:rPr>
        <w:t>某小组</w:t>
      </w:r>
      <w:proofErr w:type="gramEnd"/>
      <w:r w:rsidR="00116617" w:rsidRPr="00B25C3E">
        <w:rPr>
          <w:rFonts w:ascii="Times New Roman" w:hAnsi="Times New Roman" w:cs="Times New Roman"/>
          <w:color w:val="000000" w:themeColor="text1"/>
        </w:rPr>
        <w:t>同学在</w:t>
      </w:r>
      <w:r w:rsidR="00116617" w:rsidRPr="00B25C3E">
        <w:rPr>
          <w:rFonts w:ascii="Times New Roman" w:hAnsi="Times New Roman" w:cs="Times New Roman"/>
          <w:color w:val="000000" w:themeColor="text1"/>
        </w:rPr>
        <w:t>“</w:t>
      </w:r>
      <w:r w:rsidR="00116617" w:rsidRPr="00B25C3E">
        <w:rPr>
          <w:rFonts w:ascii="Times New Roman" w:hAnsi="Times New Roman" w:cs="Times New Roman"/>
          <w:color w:val="000000" w:themeColor="text1"/>
        </w:rPr>
        <w:t>研究光的折射规律</w:t>
      </w:r>
      <w:r w:rsidR="00116617" w:rsidRPr="00B25C3E">
        <w:rPr>
          <w:rFonts w:ascii="Times New Roman" w:hAnsi="Times New Roman" w:cs="Times New Roman"/>
          <w:color w:val="000000" w:themeColor="text1"/>
        </w:rPr>
        <w:t>”</w:t>
      </w:r>
      <w:r w:rsidR="00116617" w:rsidRPr="00B25C3E">
        <w:rPr>
          <w:rFonts w:ascii="Times New Roman" w:hAnsi="Times New Roman" w:cs="Times New Roman"/>
          <w:color w:val="000000" w:themeColor="text1"/>
        </w:rPr>
        <w:t>的实验中，按正确的方法安装和调节好实验装置。他们使光从空气斜射入水中，按表一中的入射角</w:t>
      </w:r>
      <w:r w:rsidR="00116617" w:rsidRPr="00B25C3E">
        <w:rPr>
          <w:rFonts w:ascii="Times New Roman" w:hAnsi="Times New Roman" w:cs="Times New Roman"/>
          <w:i/>
          <w:iCs/>
          <w:color w:val="000000" w:themeColor="text1"/>
        </w:rPr>
        <w:t>i</w:t>
      </w:r>
      <w:r w:rsidR="00116617" w:rsidRPr="00B25C3E">
        <w:rPr>
          <w:rFonts w:ascii="Times New Roman" w:hAnsi="Times New Roman" w:cs="Times New Roman"/>
          <w:color w:val="000000" w:themeColor="text1"/>
        </w:rPr>
        <w:t>依次进行了三次实验，并将相应的折射角</w:t>
      </w:r>
      <w:r w:rsidR="00116617" w:rsidRPr="00B25C3E">
        <w:rPr>
          <w:rFonts w:ascii="Times New Roman" w:hAnsi="Times New Roman" w:cs="Times New Roman"/>
          <w:i/>
          <w:iCs/>
          <w:color w:val="000000" w:themeColor="text1"/>
        </w:rPr>
        <w:t>r</w:t>
      </w:r>
      <w:r w:rsidR="00116617" w:rsidRPr="00B25C3E">
        <w:rPr>
          <w:rFonts w:ascii="Times New Roman" w:hAnsi="Times New Roman" w:cs="Times New Roman"/>
          <w:color w:val="000000" w:themeColor="text1"/>
        </w:rPr>
        <w:t>记录在表一中。然后他们使光从空气斜射入玻璃中，重复上述实验，并将数据记录在表二中。为了进一步探究入射角</w:t>
      </w:r>
      <w:r w:rsidR="00116617" w:rsidRPr="00B25C3E">
        <w:rPr>
          <w:rFonts w:ascii="Times New Roman" w:hAnsi="Times New Roman" w:cs="Times New Roman"/>
          <w:i/>
          <w:iCs/>
          <w:color w:val="000000" w:themeColor="text1"/>
        </w:rPr>
        <w:t>i</w:t>
      </w:r>
      <w:r w:rsidR="00116617" w:rsidRPr="00B25C3E">
        <w:rPr>
          <w:rFonts w:ascii="Times New Roman" w:hAnsi="Times New Roman" w:cs="Times New Roman"/>
          <w:color w:val="000000" w:themeColor="text1"/>
        </w:rPr>
        <w:t>和折射角</w:t>
      </w:r>
      <w:r w:rsidR="00116617" w:rsidRPr="00B25C3E">
        <w:rPr>
          <w:rFonts w:ascii="Times New Roman" w:hAnsi="Times New Roman" w:cs="Times New Roman"/>
          <w:i/>
          <w:iCs/>
          <w:color w:val="000000" w:themeColor="text1"/>
        </w:rPr>
        <w:t>r</w:t>
      </w:r>
      <w:r w:rsidR="00116617" w:rsidRPr="00B25C3E">
        <w:rPr>
          <w:rFonts w:ascii="Times New Roman" w:hAnsi="Times New Roman" w:cs="Times New Roman"/>
          <w:color w:val="000000" w:themeColor="text1"/>
        </w:rPr>
        <w:t>之间的关系，他们进行适量的运算，将结果分别记录在表</w:t>
      </w:r>
      <w:proofErr w:type="gramStart"/>
      <w:r w:rsidR="00116617" w:rsidRPr="00B25C3E">
        <w:rPr>
          <w:rFonts w:ascii="Times New Roman" w:hAnsi="Times New Roman" w:cs="Times New Roman"/>
          <w:color w:val="000000" w:themeColor="text1"/>
        </w:rPr>
        <w:t>一</w:t>
      </w:r>
      <w:proofErr w:type="gramEnd"/>
      <w:r w:rsidR="00116617" w:rsidRPr="00B25C3E">
        <w:rPr>
          <w:rFonts w:ascii="Times New Roman" w:hAnsi="Times New Roman" w:cs="Times New Roman"/>
          <w:color w:val="000000" w:themeColor="text1"/>
        </w:rPr>
        <w:t>和表二的后四列中。</w:t>
      </w:r>
    </w:p>
    <w:p w:rsidR="00116617" w:rsidRDefault="00116617" w:rsidP="00116617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 w:rsidRPr="00B25C3E">
        <w:rPr>
          <w:rFonts w:ascii="Times New Roman" w:hAnsi="Times New Roman" w:cs="Times New Roman"/>
          <w:color w:val="000000" w:themeColor="text1"/>
          <w:szCs w:val="24"/>
        </w:rPr>
        <w:t>表</w:t>
      </w:r>
      <w:proofErr w:type="gramStart"/>
      <w:r w:rsidRPr="00B25C3E">
        <w:rPr>
          <w:rFonts w:ascii="Times New Roman" w:hAnsi="Times New Roman" w:cs="Times New Roman"/>
          <w:color w:val="000000" w:themeColor="text1"/>
          <w:szCs w:val="24"/>
        </w:rPr>
        <w:t>一</w:t>
      </w:r>
      <w:proofErr w:type="gramEnd"/>
      <w:r w:rsidRPr="00B25C3E">
        <w:rPr>
          <w:rFonts w:ascii="Times New Roman" w:hAnsi="Times New Roman" w:cs="Times New Roman"/>
          <w:color w:val="000000" w:themeColor="text1"/>
          <w:szCs w:val="24"/>
        </w:rPr>
        <w:t>（空气斜射入水）</w:t>
      </w:r>
    </w:p>
    <w:tbl>
      <w:tblPr>
        <w:tblStyle w:val="af3"/>
        <w:tblpPr w:leftFromText="180" w:rightFromText="180" w:vertAnchor="text" w:horzAnchor="margin" w:tblpY="175"/>
        <w:tblW w:w="0" w:type="auto"/>
        <w:tblLook w:val="04A0" w:firstRow="1" w:lastRow="0" w:firstColumn="1" w:lastColumn="0" w:noHBand="0" w:noVBand="1"/>
      </w:tblPr>
      <w:tblGrid>
        <w:gridCol w:w="826"/>
        <w:gridCol w:w="909"/>
        <w:gridCol w:w="992"/>
        <w:gridCol w:w="1559"/>
        <w:gridCol w:w="1559"/>
        <w:gridCol w:w="1614"/>
        <w:gridCol w:w="1721"/>
      </w:tblGrid>
      <w:tr w:rsidR="008617AB" w:rsidTr="008617AB">
        <w:tc>
          <w:tcPr>
            <w:tcW w:w="826" w:type="dxa"/>
            <w:vAlign w:val="center"/>
          </w:tcPr>
          <w:p w:rsidR="008617AB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实验</w:t>
            </w:r>
          </w:p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序号</w:t>
            </w:r>
          </w:p>
        </w:tc>
        <w:tc>
          <w:tcPr>
            <w:tcW w:w="90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入射角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i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（度）</w:t>
            </w:r>
          </w:p>
        </w:tc>
        <w:tc>
          <w:tcPr>
            <w:tcW w:w="9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折射角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r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（度）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入射角的正弦</w:t>
            </w:r>
            <w:proofErr w:type="spellStart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sin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i</w:t>
            </w:r>
            <w:proofErr w:type="spellEnd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×10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－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2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）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折射角的正弦</w:t>
            </w:r>
            <w:proofErr w:type="spellStart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sin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r</w:t>
            </w:r>
            <w:proofErr w:type="spellEnd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×10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－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2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）</w:t>
            </w:r>
          </w:p>
        </w:tc>
        <w:tc>
          <w:tcPr>
            <w:tcW w:w="1614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入射角的余弦</w:t>
            </w:r>
            <w:proofErr w:type="spellStart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cos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i</w:t>
            </w:r>
            <w:proofErr w:type="spellEnd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×10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－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2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）</w:t>
            </w:r>
          </w:p>
        </w:tc>
        <w:tc>
          <w:tcPr>
            <w:tcW w:w="1721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折射角的余弦</w:t>
            </w:r>
            <w:proofErr w:type="spellStart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cos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r</w:t>
            </w:r>
            <w:proofErr w:type="spellEnd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×10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－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2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）</w:t>
            </w:r>
          </w:p>
        </w:tc>
      </w:tr>
      <w:tr w:rsidR="008617AB" w:rsidTr="008617AB">
        <w:tc>
          <w:tcPr>
            <w:tcW w:w="826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1</w:t>
            </w:r>
          </w:p>
        </w:tc>
        <w:tc>
          <w:tcPr>
            <w:tcW w:w="90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23.0</w:t>
            </w:r>
          </w:p>
        </w:tc>
        <w:tc>
          <w:tcPr>
            <w:tcW w:w="9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17.5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39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30</w:t>
            </w:r>
          </w:p>
        </w:tc>
        <w:tc>
          <w:tcPr>
            <w:tcW w:w="1614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92</w:t>
            </w:r>
          </w:p>
        </w:tc>
        <w:tc>
          <w:tcPr>
            <w:tcW w:w="1721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95</w:t>
            </w:r>
          </w:p>
        </w:tc>
      </w:tr>
      <w:tr w:rsidR="008617AB" w:rsidTr="008617AB">
        <w:tc>
          <w:tcPr>
            <w:tcW w:w="826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2</w:t>
            </w:r>
          </w:p>
        </w:tc>
        <w:tc>
          <w:tcPr>
            <w:tcW w:w="90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36.0</w:t>
            </w:r>
          </w:p>
        </w:tc>
        <w:tc>
          <w:tcPr>
            <w:tcW w:w="9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26.7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59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45</w:t>
            </w:r>
          </w:p>
        </w:tc>
        <w:tc>
          <w:tcPr>
            <w:tcW w:w="1614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81</w:t>
            </w:r>
          </w:p>
        </w:tc>
        <w:tc>
          <w:tcPr>
            <w:tcW w:w="1721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89</w:t>
            </w:r>
          </w:p>
        </w:tc>
      </w:tr>
      <w:tr w:rsidR="008617AB" w:rsidTr="008617AB">
        <w:tc>
          <w:tcPr>
            <w:tcW w:w="826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3</w:t>
            </w:r>
          </w:p>
        </w:tc>
        <w:tc>
          <w:tcPr>
            <w:tcW w:w="90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51.0</w:t>
            </w:r>
          </w:p>
        </w:tc>
        <w:tc>
          <w:tcPr>
            <w:tcW w:w="9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36.9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78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60</w:t>
            </w:r>
          </w:p>
        </w:tc>
        <w:tc>
          <w:tcPr>
            <w:tcW w:w="1614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63</w:t>
            </w:r>
          </w:p>
        </w:tc>
        <w:tc>
          <w:tcPr>
            <w:tcW w:w="1721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80</w:t>
            </w:r>
          </w:p>
        </w:tc>
      </w:tr>
    </w:tbl>
    <w:p w:rsidR="008617AB" w:rsidRDefault="00116617" w:rsidP="00116617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 w:rsidRPr="00B25C3E">
        <w:rPr>
          <w:rFonts w:ascii="Times New Roman" w:hAnsi="Times New Roman" w:cs="Times New Roman"/>
          <w:color w:val="000000" w:themeColor="text1"/>
          <w:szCs w:val="24"/>
        </w:rPr>
        <w:t>表二（空气斜射入玻璃）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2"/>
        <w:gridCol w:w="876"/>
        <w:gridCol w:w="992"/>
        <w:gridCol w:w="1559"/>
        <w:gridCol w:w="1559"/>
        <w:gridCol w:w="1560"/>
        <w:gridCol w:w="1701"/>
      </w:tblGrid>
      <w:tr w:rsidR="008617AB" w:rsidTr="008617AB">
        <w:tc>
          <w:tcPr>
            <w:tcW w:w="792" w:type="dxa"/>
            <w:vAlign w:val="center"/>
          </w:tcPr>
          <w:p w:rsidR="008617AB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实验</w:t>
            </w:r>
          </w:p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序号</w:t>
            </w:r>
          </w:p>
        </w:tc>
        <w:tc>
          <w:tcPr>
            <w:tcW w:w="876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入射角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i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（度）</w:t>
            </w:r>
          </w:p>
        </w:tc>
        <w:tc>
          <w:tcPr>
            <w:tcW w:w="9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折射角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r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（度）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入射角的正弦</w:t>
            </w:r>
            <w:proofErr w:type="spellStart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sin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i</w:t>
            </w:r>
            <w:proofErr w:type="spellEnd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×10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－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2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）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折射角的正弦</w:t>
            </w:r>
            <w:proofErr w:type="spellStart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sin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r</w:t>
            </w:r>
            <w:proofErr w:type="spellEnd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×10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－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2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）</w:t>
            </w:r>
          </w:p>
        </w:tc>
        <w:tc>
          <w:tcPr>
            <w:tcW w:w="1560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入射角的余弦</w:t>
            </w:r>
            <w:proofErr w:type="spellStart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cos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i</w:t>
            </w:r>
            <w:proofErr w:type="spellEnd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×10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－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2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）</w:t>
            </w:r>
          </w:p>
        </w:tc>
        <w:tc>
          <w:tcPr>
            <w:tcW w:w="1701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折射角的余弦</w:t>
            </w:r>
            <w:proofErr w:type="spellStart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cos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r</w:t>
            </w:r>
            <w:proofErr w:type="spellEnd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×10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－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2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）</w:t>
            </w:r>
          </w:p>
        </w:tc>
      </w:tr>
      <w:tr w:rsidR="008617AB" w:rsidTr="008617AB">
        <w:tc>
          <w:tcPr>
            <w:tcW w:w="7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4</w:t>
            </w:r>
          </w:p>
        </w:tc>
        <w:tc>
          <w:tcPr>
            <w:tcW w:w="876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23.0</w:t>
            </w:r>
          </w:p>
        </w:tc>
        <w:tc>
          <w:tcPr>
            <w:tcW w:w="9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15.0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39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26</w:t>
            </w:r>
          </w:p>
        </w:tc>
        <w:tc>
          <w:tcPr>
            <w:tcW w:w="1560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92</w:t>
            </w:r>
          </w:p>
        </w:tc>
        <w:tc>
          <w:tcPr>
            <w:tcW w:w="1701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97</w:t>
            </w:r>
          </w:p>
        </w:tc>
      </w:tr>
      <w:tr w:rsidR="008617AB" w:rsidTr="008617AB">
        <w:tc>
          <w:tcPr>
            <w:tcW w:w="7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36.0</w:t>
            </w:r>
          </w:p>
        </w:tc>
        <w:tc>
          <w:tcPr>
            <w:tcW w:w="9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23.0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59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39</w:t>
            </w:r>
          </w:p>
        </w:tc>
        <w:tc>
          <w:tcPr>
            <w:tcW w:w="1560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81</w:t>
            </w:r>
          </w:p>
        </w:tc>
        <w:tc>
          <w:tcPr>
            <w:tcW w:w="1701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92</w:t>
            </w:r>
          </w:p>
        </w:tc>
      </w:tr>
      <w:tr w:rsidR="008617AB" w:rsidTr="008617AB">
        <w:tc>
          <w:tcPr>
            <w:tcW w:w="7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6</w:t>
            </w:r>
          </w:p>
        </w:tc>
        <w:tc>
          <w:tcPr>
            <w:tcW w:w="876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51.0</w:t>
            </w:r>
          </w:p>
        </w:tc>
        <w:tc>
          <w:tcPr>
            <w:tcW w:w="9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31.3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78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52</w:t>
            </w:r>
          </w:p>
        </w:tc>
        <w:tc>
          <w:tcPr>
            <w:tcW w:w="1560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63</w:t>
            </w:r>
          </w:p>
        </w:tc>
        <w:tc>
          <w:tcPr>
            <w:tcW w:w="1701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85</w:t>
            </w:r>
          </w:p>
        </w:tc>
      </w:tr>
    </w:tbl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 w:rsidRPr="00B25C3E">
        <w:rPr>
          <w:rFonts w:ascii="Times New Roman" w:hAnsi="Times New Roman" w:cs="Times New Roman"/>
          <w:color w:val="000000" w:themeColor="text1"/>
          <w:szCs w:val="24"/>
        </w:rPr>
        <w:t>（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1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）分析比较实验序号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___________________________________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数据中的入射角</w:t>
      </w:r>
      <w:r w:rsidRPr="00B25C3E">
        <w:rPr>
          <w:rFonts w:ascii="Times New Roman" w:hAnsi="Times New Roman" w:cs="Times New Roman"/>
          <w:i/>
          <w:iCs/>
          <w:color w:val="000000" w:themeColor="text1"/>
          <w:szCs w:val="24"/>
        </w:rPr>
        <w:t>i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与折射角</w:t>
      </w:r>
      <w:r w:rsidRPr="00B25C3E">
        <w:rPr>
          <w:rFonts w:ascii="Times New Roman" w:hAnsi="Times New Roman" w:cs="Times New Roman"/>
          <w:i/>
          <w:iCs/>
          <w:color w:val="000000" w:themeColor="text1"/>
          <w:szCs w:val="24"/>
        </w:rPr>
        <w:t>r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变化关系及相关条件，可得出的初步结论是：光从空气斜射入其它介质，折射角随入射角的增大而增大。</w:t>
      </w:r>
    </w:p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 w:rsidRPr="00B25C3E">
        <w:rPr>
          <w:rFonts w:ascii="Times New Roman" w:hAnsi="Times New Roman" w:cs="Times New Roman"/>
          <w:color w:val="000000" w:themeColor="text1"/>
          <w:szCs w:val="24"/>
        </w:rPr>
        <w:t>（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2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）分析比较每一次实验数据中的入射角</w:t>
      </w:r>
      <w:r w:rsidRPr="00B25C3E">
        <w:rPr>
          <w:rFonts w:ascii="Times New Roman" w:hAnsi="Times New Roman" w:cs="Times New Roman"/>
          <w:i/>
          <w:iCs/>
          <w:color w:val="000000" w:themeColor="text1"/>
          <w:szCs w:val="24"/>
        </w:rPr>
        <w:t>i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与折射角</w:t>
      </w:r>
      <w:r w:rsidRPr="00B25C3E">
        <w:rPr>
          <w:rFonts w:ascii="Times New Roman" w:hAnsi="Times New Roman" w:cs="Times New Roman"/>
          <w:i/>
          <w:iCs/>
          <w:color w:val="000000" w:themeColor="text1"/>
          <w:szCs w:val="24"/>
        </w:rPr>
        <w:t>r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的大小关系及相关条件，可得出的初步结论是：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___________________________________________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。</w:t>
      </w:r>
    </w:p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 w:rsidRPr="00B25C3E">
        <w:rPr>
          <w:rFonts w:ascii="Times New Roman" w:hAnsi="Times New Roman" w:cs="Times New Roman"/>
          <w:color w:val="000000" w:themeColor="text1"/>
          <w:szCs w:val="24"/>
        </w:rPr>
        <w:t>（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3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）分析比较实验序号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1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与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4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（或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2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与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5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、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3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与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6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）数据中的入射角</w:t>
      </w:r>
      <w:r w:rsidRPr="00B25C3E">
        <w:rPr>
          <w:rFonts w:ascii="Times New Roman" w:hAnsi="Times New Roman" w:cs="Times New Roman"/>
          <w:i/>
          <w:iCs/>
          <w:color w:val="000000" w:themeColor="text1"/>
          <w:szCs w:val="24"/>
        </w:rPr>
        <w:t>i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与折射角</w:t>
      </w:r>
      <w:r w:rsidRPr="00B25C3E">
        <w:rPr>
          <w:rFonts w:ascii="Times New Roman" w:hAnsi="Times New Roman" w:cs="Times New Roman"/>
          <w:i/>
          <w:iCs/>
          <w:color w:val="000000" w:themeColor="text1"/>
          <w:szCs w:val="24"/>
        </w:rPr>
        <w:t>r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的关系及相关条件，可得出的初步结论是：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__________________________________________________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。</w:t>
      </w:r>
    </w:p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 w:rsidRPr="00B25C3E">
        <w:rPr>
          <w:rFonts w:ascii="Times New Roman" w:hAnsi="Times New Roman" w:cs="Times New Roman"/>
          <w:color w:val="000000" w:themeColor="text1"/>
          <w:szCs w:val="24"/>
        </w:rPr>
        <w:t>（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4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）请进一步综合分析比较表一、表二中经运算后得到的数据及相关条件，并归纳得出结论。</w:t>
      </w:r>
    </w:p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 w:rsidRPr="00B25C3E">
        <w:rPr>
          <w:rFonts w:ascii="Times New Roman" w:hAnsi="Times New Roman" w:cs="Times New Roman"/>
          <w:color w:val="000000" w:themeColor="text1"/>
          <w:szCs w:val="24"/>
        </w:rPr>
        <w:t>（</w:t>
      </w:r>
      <w:r w:rsidRPr="00B25C3E">
        <w:rPr>
          <w:rFonts w:ascii="Times New Roman" w:hAnsi="Times New Roman" w:cs="Times New Roman"/>
          <w:i/>
          <w:iCs/>
          <w:color w:val="000000" w:themeColor="text1"/>
          <w:szCs w:val="24"/>
        </w:rPr>
        <w:t>a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）分析比较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_________________________________________________________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；</w:t>
      </w:r>
    </w:p>
    <w:p w:rsidR="008C3733" w:rsidRPr="00B25C3E" w:rsidRDefault="00116617" w:rsidP="008C3733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 w:rsidRPr="00B25C3E">
        <w:rPr>
          <w:rFonts w:ascii="Times New Roman" w:hAnsi="Times New Roman" w:cs="Times New Roman"/>
          <w:color w:val="000000" w:themeColor="text1"/>
          <w:szCs w:val="24"/>
        </w:rPr>
        <w:lastRenderedPageBreak/>
        <w:t>（</w:t>
      </w:r>
      <w:r w:rsidRPr="00B25C3E">
        <w:rPr>
          <w:rFonts w:ascii="Times New Roman" w:hAnsi="Times New Roman" w:cs="Times New Roman"/>
          <w:i/>
          <w:iCs/>
          <w:color w:val="000000" w:themeColor="text1"/>
          <w:szCs w:val="24"/>
        </w:rPr>
        <w:t>b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）分析比较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_________________________________________________________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。</w:t>
      </w:r>
    </w:p>
    <w:p w:rsidR="008C3733" w:rsidRPr="00B25C3E" w:rsidRDefault="008C3733" w:rsidP="008C3733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★★★</w:t>
      </w:r>
    </w:p>
    <w:p w:rsidR="00116617" w:rsidRPr="00B25C3E" w:rsidRDefault="008C3733" w:rsidP="00116617">
      <w:pPr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116617" w:rsidRPr="00B25C3E">
        <w:rPr>
          <w:rFonts w:ascii="Times New Roman" w:hAnsi="Times New Roman" w:cs="Times New Roman"/>
          <w:color w:val="FF0000"/>
          <w:szCs w:val="21"/>
        </w:rPr>
        <w:t>（</w:t>
      </w:r>
      <w:r w:rsidR="00116617" w:rsidRPr="00B25C3E">
        <w:rPr>
          <w:rFonts w:ascii="Times New Roman" w:hAnsi="Times New Roman" w:cs="Times New Roman"/>
          <w:color w:val="FF0000"/>
          <w:szCs w:val="21"/>
        </w:rPr>
        <w:t>1</w:t>
      </w:r>
      <w:r w:rsidR="00116617" w:rsidRPr="00B25C3E">
        <w:rPr>
          <w:rFonts w:ascii="Times New Roman" w:hAnsi="Times New Roman" w:cs="Times New Roman"/>
          <w:color w:val="FF0000"/>
          <w:szCs w:val="21"/>
        </w:rPr>
        <w:t>）</w:t>
      </w:r>
      <w:r w:rsidR="00116617" w:rsidRPr="00B25C3E">
        <w:rPr>
          <w:rFonts w:ascii="Times New Roman" w:hAnsi="Times New Roman" w:cs="Times New Roman"/>
          <w:color w:val="FF0000"/>
          <w:szCs w:val="21"/>
        </w:rPr>
        <w:t>1</w:t>
      </w:r>
      <w:r w:rsidR="00116617" w:rsidRPr="00B25C3E">
        <w:rPr>
          <w:rFonts w:ascii="Times New Roman" w:hAnsi="Times New Roman" w:cs="Times New Roman"/>
          <w:color w:val="FF0000"/>
          <w:szCs w:val="21"/>
        </w:rPr>
        <w:t>、</w:t>
      </w:r>
      <w:r w:rsidR="00116617" w:rsidRPr="00B25C3E">
        <w:rPr>
          <w:rFonts w:ascii="Times New Roman" w:hAnsi="Times New Roman" w:cs="Times New Roman"/>
          <w:color w:val="FF0000"/>
          <w:szCs w:val="21"/>
        </w:rPr>
        <w:t>2</w:t>
      </w:r>
      <w:r w:rsidR="00116617" w:rsidRPr="00B25C3E">
        <w:rPr>
          <w:rFonts w:ascii="Times New Roman" w:hAnsi="Times New Roman" w:cs="Times New Roman"/>
          <w:color w:val="FF0000"/>
          <w:szCs w:val="21"/>
        </w:rPr>
        <w:t>与</w:t>
      </w:r>
      <w:r w:rsidR="00116617" w:rsidRPr="00B25C3E">
        <w:rPr>
          <w:rFonts w:ascii="Times New Roman" w:hAnsi="Times New Roman" w:cs="Times New Roman"/>
          <w:color w:val="FF0000"/>
          <w:szCs w:val="21"/>
        </w:rPr>
        <w:t>3</w:t>
      </w:r>
      <w:r w:rsidR="00116617" w:rsidRPr="00B25C3E">
        <w:rPr>
          <w:rFonts w:ascii="Times New Roman" w:hAnsi="Times New Roman" w:cs="Times New Roman"/>
          <w:color w:val="FF0000"/>
          <w:szCs w:val="21"/>
        </w:rPr>
        <w:t>（或</w:t>
      </w:r>
      <w:r w:rsidR="00116617" w:rsidRPr="00B25C3E">
        <w:rPr>
          <w:rFonts w:ascii="Times New Roman" w:hAnsi="Times New Roman" w:cs="Times New Roman"/>
          <w:color w:val="FF0000"/>
          <w:szCs w:val="21"/>
        </w:rPr>
        <w:t>4</w:t>
      </w:r>
      <w:r w:rsidR="00116617" w:rsidRPr="00B25C3E">
        <w:rPr>
          <w:rFonts w:ascii="Times New Roman" w:hAnsi="Times New Roman" w:cs="Times New Roman"/>
          <w:color w:val="FF0000"/>
          <w:szCs w:val="21"/>
        </w:rPr>
        <w:t>、</w:t>
      </w:r>
      <w:r w:rsidR="00116617" w:rsidRPr="00B25C3E">
        <w:rPr>
          <w:rFonts w:ascii="Times New Roman" w:hAnsi="Times New Roman" w:cs="Times New Roman"/>
          <w:color w:val="FF0000"/>
          <w:szCs w:val="21"/>
        </w:rPr>
        <w:t>5</w:t>
      </w:r>
      <w:r w:rsidR="00116617" w:rsidRPr="00B25C3E">
        <w:rPr>
          <w:rFonts w:ascii="Times New Roman" w:hAnsi="Times New Roman" w:cs="Times New Roman"/>
          <w:color w:val="FF0000"/>
          <w:szCs w:val="21"/>
        </w:rPr>
        <w:t>与</w:t>
      </w:r>
      <w:r w:rsidR="00116617" w:rsidRPr="00B25C3E">
        <w:rPr>
          <w:rFonts w:ascii="Times New Roman" w:hAnsi="Times New Roman" w:cs="Times New Roman"/>
          <w:color w:val="FF0000"/>
          <w:szCs w:val="21"/>
        </w:rPr>
        <w:t>6</w:t>
      </w:r>
      <w:r w:rsidR="00116617" w:rsidRPr="00B25C3E">
        <w:rPr>
          <w:rFonts w:ascii="Times New Roman" w:hAnsi="Times New Roman" w:cs="Times New Roman"/>
          <w:color w:val="FF0000"/>
          <w:szCs w:val="21"/>
        </w:rPr>
        <w:t>）</w:t>
      </w:r>
    </w:p>
    <w:p w:rsidR="00116617" w:rsidRPr="00B25C3E" w:rsidRDefault="00116617" w:rsidP="00116617">
      <w:pPr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（</w:t>
      </w:r>
      <w:r w:rsidRPr="00B25C3E">
        <w:rPr>
          <w:rFonts w:ascii="Times New Roman" w:hAnsi="Times New Roman" w:cs="Times New Roman"/>
          <w:color w:val="FF0000"/>
          <w:szCs w:val="21"/>
        </w:rPr>
        <w:t>2</w:t>
      </w:r>
      <w:r w:rsidR="002A3FF5">
        <w:rPr>
          <w:rFonts w:ascii="Times New Roman" w:hAnsi="Times New Roman" w:cs="Times New Roman"/>
          <w:color w:val="FF0000"/>
          <w:szCs w:val="21"/>
        </w:rPr>
        <w:t>）光从空气斜射入其它介质时，折射角总是小于入射角</w:t>
      </w:r>
    </w:p>
    <w:p w:rsidR="00116617" w:rsidRPr="00B25C3E" w:rsidRDefault="00116617" w:rsidP="00116617">
      <w:pPr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（</w:t>
      </w:r>
      <w:r w:rsidRPr="00B25C3E">
        <w:rPr>
          <w:rFonts w:ascii="Times New Roman" w:hAnsi="Times New Roman" w:cs="Times New Roman"/>
          <w:color w:val="FF0000"/>
          <w:szCs w:val="21"/>
        </w:rPr>
        <w:t>3</w:t>
      </w:r>
      <w:r w:rsidR="002A3FF5">
        <w:rPr>
          <w:rFonts w:ascii="Times New Roman" w:hAnsi="Times New Roman" w:cs="Times New Roman"/>
          <w:color w:val="FF0000"/>
          <w:szCs w:val="21"/>
        </w:rPr>
        <w:t>）光从空气斜射入其它介质，当入射角相同时，玻璃中的折射角较水小</w:t>
      </w:r>
    </w:p>
    <w:p w:rsidR="00116617" w:rsidRPr="00B25C3E" w:rsidRDefault="00116617" w:rsidP="00116617">
      <w:pPr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（</w:t>
      </w:r>
      <w:r w:rsidRPr="00B25C3E">
        <w:rPr>
          <w:rFonts w:ascii="Times New Roman" w:hAnsi="Times New Roman" w:cs="Times New Roman"/>
          <w:color w:val="FF0000"/>
          <w:szCs w:val="21"/>
        </w:rPr>
        <w:t>4</w:t>
      </w:r>
      <w:r w:rsidRPr="00B25C3E">
        <w:rPr>
          <w:rFonts w:ascii="Times New Roman" w:hAnsi="Times New Roman" w:cs="Times New Roman"/>
          <w:color w:val="FF0000"/>
          <w:szCs w:val="21"/>
        </w:rPr>
        <w:t>）（</w:t>
      </w:r>
      <w:r w:rsidRPr="00B25C3E">
        <w:rPr>
          <w:rFonts w:ascii="Times New Roman" w:hAnsi="Times New Roman" w:cs="Times New Roman"/>
          <w:i/>
          <w:iCs/>
          <w:color w:val="FF0000"/>
          <w:szCs w:val="21"/>
        </w:rPr>
        <w:t>a</w:t>
      </w:r>
      <w:r w:rsidRPr="00B25C3E">
        <w:rPr>
          <w:rFonts w:ascii="Times New Roman" w:hAnsi="Times New Roman" w:cs="Times New Roman"/>
          <w:color w:val="FF0000"/>
          <w:szCs w:val="21"/>
        </w:rPr>
        <w:t>）表</w:t>
      </w:r>
      <w:proofErr w:type="gramStart"/>
      <w:r w:rsidRPr="00B25C3E">
        <w:rPr>
          <w:rFonts w:ascii="Times New Roman" w:hAnsi="Times New Roman" w:cs="Times New Roman"/>
          <w:color w:val="FF0000"/>
          <w:szCs w:val="21"/>
        </w:rPr>
        <w:t>一</w:t>
      </w:r>
      <w:proofErr w:type="gramEnd"/>
      <w:r w:rsidRPr="00B25C3E">
        <w:rPr>
          <w:rFonts w:ascii="Times New Roman" w:hAnsi="Times New Roman" w:cs="Times New Roman"/>
          <w:color w:val="FF0000"/>
          <w:szCs w:val="21"/>
        </w:rPr>
        <w:t>或表二中入射角和折射角的正弦两列数据及相关条件，可初步得出的结论是：光从空气</w:t>
      </w:r>
      <w:proofErr w:type="gramStart"/>
      <w:r w:rsidR="002A3FF5">
        <w:rPr>
          <w:rFonts w:ascii="Times New Roman" w:hAnsi="Times New Roman" w:cs="Times New Roman"/>
          <w:color w:val="FF0000"/>
          <w:szCs w:val="21"/>
        </w:rPr>
        <w:t>斜射入同一种</w:t>
      </w:r>
      <w:proofErr w:type="gramEnd"/>
      <w:r w:rsidR="002A3FF5">
        <w:rPr>
          <w:rFonts w:ascii="Times New Roman" w:hAnsi="Times New Roman" w:cs="Times New Roman"/>
          <w:color w:val="FF0000"/>
          <w:szCs w:val="21"/>
        </w:rPr>
        <w:t>介质时，入射角的正弦与折射角的正弦的比值是一个定值</w:t>
      </w:r>
    </w:p>
    <w:p w:rsidR="00116617" w:rsidRPr="00B25C3E" w:rsidRDefault="00116617" w:rsidP="00116617">
      <w:pPr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（</w:t>
      </w:r>
      <w:r w:rsidRPr="00B25C3E">
        <w:rPr>
          <w:rFonts w:ascii="Times New Roman" w:hAnsi="Times New Roman" w:cs="Times New Roman"/>
          <w:i/>
          <w:iCs/>
          <w:color w:val="FF0000"/>
          <w:szCs w:val="21"/>
        </w:rPr>
        <w:t>b</w:t>
      </w:r>
      <w:r w:rsidRPr="00B25C3E">
        <w:rPr>
          <w:rFonts w:ascii="Times New Roman" w:hAnsi="Times New Roman" w:cs="Times New Roman"/>
          <w:color w:val="FF0000"/>
          <w:szCs w:val="21"/>
        </w:rPr>
        <w:t>）表</w:t>
      </w:r>
      <w:proofErr w:type="gramStart"/>
      <w:r w:rsidRPr="00B25C3E">
        <w:rPr>
          <w:rFonts w:ascii="Times New Roman" w:hAnsi="Times New Roman" w:cs="Times New Roman"/>
          <w:color w:val="FF0000"/>
          <w:szCs w:val="21"/>
        </w:rPr>
        <w:t>一</w:t>
      </w:r>
      <w:proofErr w:type="gramEnd"/>
      <w:r w:rsidRPr="00B25C3E">
        <w:rPr>
          <w:rFonts w:ascii="Times New Roman" w:hAnsi="Times New Roman" w:cs="Times New Roman"/>
          <w:color w:val="FF0000"/>
          <w:szCs w:val="21"/>
        </w:rPr>
        <w:t>和表二中入射角和折射角的正弦两列数据及相关条件，可初步得出的结论是：光从空气斜射入不同介质时，入射角的正弦与折</w:t>
      </w:r>
      <w:r w:rsidR="002A3FF5">
        <w:rPr>
          <w:rFonts w:ascii="Times New Roman" w:hAnsi="Times New Roman" w:cs="Times New Roman"/>
          <w:color w:val="FF0000"/>
          <w:szCs w:val="21"/>
        </w:rPr>
        <w:t>射角的正弦的比值是不同的，且光从空气斜射入玻璃时，这个比值较大</w:t>
      </w:r>
    </w:p>
    <w:p w:rsidR="008C3733" w:rsidRPr="00116617" w:rsidRDefault="008C3733" w:rsidP="008C3733">
      <w:pPr>
        <w:rPr>
          <w:rFonts w:ascii="Times New Roman" w:hAnsi="Times New Roman" w:cs="Times New Roman"/>
          <w:color w:val="FF0000"/>
          <w:szCs w:val="21"/>
        </w:rPr>
      </w:pPr>
    </w:p>
    <w:p w:rsidR="008C3733" w:rsidRPr="008C3733" w:rsidRDefault="008C3733" w:rsidP="00F2485E"/>
    <w:sectPr w:rsidR="008C3733" w:rsidRPr="008C3733" w:rsidSect="008B2811">
      <w:headerReference w:type="default" r:id="rId125"/>
      <w:footerReference w:type="default" r:id="rId126"/>
      <w:pgSz w:w="11906" w:h="16838"/>
      <w:pgMar w:top="1701" w:right="1418" w:bottom="1701" w:left="1418" w:header="794" w:footer="873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45B5" w:rsidRDefault="002245B5" w:rsidP="00AA5D1F">
      <w:r>
        <w:separator/>
      </w:r>
    </w:p>
  </w:endnote>
  <w:endnote w:type="continuationSeparator" w:id="0">
    <w:p w:rsidR="002245B5" w:rsidRDefault="002245B5" w:rsidP="00AA5D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_GB2312">
    <w:altName w:val="仿宋"/>
    <w:charset w:val="86"/>
    <w:family w:val="swiss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PS">
    <w:altName w:val="Segoe Print"/>
    <w:charset w:val="00"/>
    <w:family w:val="swiss"/>
    <w:pitch w:val="default"/>
    <w:sig w:usb0="00000000" w:usb1="00000000" w:usb2="00000000" w:usb3="00000000" w:csb0="00000093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65953292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EE1DE9" w:rsidRDefault="002245B5">
            <w:pPr>
              <w:pStyle w:val="a5"/>
              <w:jc w:val="right"/>
            </w:pPr>
            <w:r>
              <w:rPr>
                <w:noProof/>
              </w:rPr>
              <w:pict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文本框 3" o:spid="_x0000_s2050" type="#_x0000_t15" style="position:absolute;left:0;text-align:left;margin-left:10.1pt;margin-top:-4.05pt;width:117pt;height:21.3pt;z-index:25166540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" adj="19634" fillcolor="#80c687" stroked="f" strokeweight=".5pt">
                  <v:textbox>
                    <w:txbxContent>
                      <w:p w:rsidR="00EE1DE9" w:rsidRPr="009673E9" w:rsidRDefault="00EE1DE9" w:rsidP="00481651">
                        <w:pPr>
                          <w:rPr>
                            <w:rFonts w:ascii="黑体" w:eastAsia="黑体" w:hAnsi="黑体"/>
                          </w:rPr>
                        </w:pPr>
                        <w:r>
                          <w:rPr>
                            <w:rFonts w:ascii="黑体" w:eastAsia="黑体" w:hAnsi="黑体" w:hint="eastAsia"/>
                          </w:rPr>
                          <w:t>初二物理秋季</w:t>
                        </w:r>
                        <w:r w:rsidRPr="009673E9">
                          <w:rPr>
                            <w:rFonts w:ascii="黑体" w:eastAsia="黑体" w:hAnsi="黑体" w:hint="eastAsia"/>
                          </w:rPr>
                          <w:t>课程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6" o:spid="_x0000_s2049" type="#_x0000_t202" style="position:absolute;left:0;text-align:left;margin-left:205.1pt;margin-top:-2.5pt;width:109.4pt;height:21.3pt;z-index:251667456;visibility:visible;mso-position-horizontal-relative:text;mso-position-vertical-relative:text;mso-width-relative:margin;mso-height-relative:margin" filled="f" fillcolor="#cce8cf" stroked="f" strokeweight=".5pt">
                  <v:textbox>
                    <w:txbxContent>
                      <w:p w:rsidR="00EE1DE9" w:rsidRPr="009673E9" w:rsidRDefault="00EE1DE9" w:rsidP="00481651">
                        <w:pPr>
                          <w:rPr>
                            <w:rFonts w:ascii="黑体" w:eastAsia="黑体" w:hAnsi="黑体"/>
                          </w:rPr>
                        </w:pPr>
                        <w:r>
                          <w:rPr>
                            <w:rFonts w:ascii="黑体" w:eastAsia="黑体" w:hAnsi="黑体" w:hint="eastAsia"/>
                          </w:rPr>
                          <w:t>光的折射</w:t>
                        </w:r>
                      </w:p>
                    </w:txbxContent>
                  </v:textbox>
                </v:shape>
              </w:pict>
            </w:r>
            <w:r w:rsidR="00EE1DE9">
              <w:rPr>
                <w:b/>
                <w:bCs/>
                <w:sz w:val="24"/>
                <w:szCs w:val="24"/>
              </w:rPr>
              <w:fldChar w:fldCharType="begin"/>
            </w:r>
            <w:r w:rsidR="00EE1DE9">
              <w:rPr>
                <w:b/>
                <w:bCs/>
              </w:rPr>
              <w:instrText>PAGE</w:instrText>
            </w:r>
            <w:r w:rsidR="00EE1DE9">
              <w:rPr>
                <w:b/>
                <w:bCs/>
                <w:sz w:val="24"/>
                <w:szCs w:val="24"/>
              </w:rPr>
              <w:fldChar w:fldCharType="separate"/>
            </w:r>
            <w:r w:rsidR="00323323">
              <w:rPr>
                <w:b/>
                <w:bCs/>
                <w:noProof/>
              </w:rPr>
              <w:t>11</w:t>
            </w:r>
            <w:r w:rsidR="00EE1DE9">
              <w:rPr>
                <w:b/>
                <w:bCs/>
                <w:sz w:val="24"/>
                <w:szCs w:val="24"/>
              </w:rPr>
              <w:fldChar w:fldCharType="end"/>
            </w:r>
            <w:r w:rsidR="00EE1DE9">
              <w:rPr>
                <w:lang w:val="zh-CN"/>
              </w:rPr>
              <w:t>/</w:t>
            </w:r>
            <w:r w:rsidR="00EE1DE9">
              <w:rPr>
                <w:b/>
                <w:bCs/>
                <w:sz w:val="24"/>
                <w:szCs w:val="24"/>
              </w:rPr>
              <w:fldChar w:fldCharType="begin"/>
            </w:r>
            <w:r w:rsidR="00EE1DE9">
              <w:rPr>
                <w:b/>
                <w:bCs/>
              </w:rPr>
              <w:instrText>NUMPAGES</w:instrText>
            </w:r>
            <w:r w:rsidR="00EE1DE9">
              <w:rPr>
                <w:b/>
                <w:bCs/>
                <w:sz w:val="24"/>
                <w:szCs w:val="24"/>
              </w:rPr>
              <w:fldChar w:fldCharType="separate"/>
            </w:r>
            <w:r w:rsidR="00323323">
              <w:rPr>
                <w:b/>
                <w:bCs/>
                <w:noProof/>
              </w:rPr>
              <w:t>24</w:t>
            </w:r>
            <w:r w:rsidR="00EE1DE9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E1DE9" w:rsidRPr="00906B73" w:rsidRDefault="00EE1DE9" w:rsidP="0027548D">
    <w:pPr>
      <w:pStyle w:val="a5"/>
      <w:wordWrap w:val="0"/>
      <w:jc w:val="right"/>
      <w:rPr>
        <w:rFonts w:ascii="Arial" w:hAnsi="Arial" w:cs="Arial"/>
        <w:i/>
        <w:color w:val="595959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45B5" w:rsidRDefault="002245B5" w:rsidP="00AA5D1F">
      <w:r>
        <w:separator/>
      </w:r>
    </w:p>
  </w:footnote>
  <w:footnote w:type="continuationSeparator" w:id="0">
    <w:p w:rsidR="002245B5" w:rsidRDefault="002245B5" w:rsidP="00AA5D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1DE9" w:rsidRPr="00691353" w:rsidRDefault="00EE1DE9" w:rsidP="00691353">
    <w:pPr>
      <w:spacing w:line="200" w:lineRule="exact"/>
      <w:jc w:val="right"/>
      <w:rPr>
        <w:rFonts w:ascii="微软雅黑" w:eastAsia="微软雅黑" w:hAnsi="微软雅黑"/>
        <w:color w:val="595959"/>
        <w:sz w:val="16"/>
        <w:szCs w:val="16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2F5B063B" wp14:editId="520AE32B">
          <wp:simplePos x="0" y="0"/>
          <wp:positionH relativeFrom="column">
            <wp:posOffset>-711</wp:posOffset>
          </wp:positionH>
          <wp:positionV relativeFrom="paragraph">
            <wp:posOffset>59763</wp:posOffset>
          </wp:positionV>
          <wp:extent cx="994410" cy="283845"/>
          <wp:effectExtent l="0" t="0" r="0" b="1905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办公文件源-04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4410" cy="283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245B5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4" o:spid="_x0000_s2052" type="#_x0000_t202" style="position:absolute;left:0;text-align:left;margin-left:346.5pt;margin-top:5.75pt;width:1in;height:21.3pt;z-index:251663360;visibility:visible;mso-wrap-style:none;mso-position-horizontal-relative:text;mso-position-vertical-relative:text;mso-height-relative:margin" filled="f" fillcolor="#cce8cf" stroked="f" strokeweight=".5pt">
          <v:textbox style="mso-next-textbox:#文本框 4">
            <w:txbxContent>
              <w:p w:rsidR="00EE1DE9" w:rsidRPr="009673E9" w:rsidRDefault="00EE1DE9" w:rsidP="00691353">
                <w:pPr>
                  <w:rPr>
                    <w:rFonts w:ascii="黑体" w:eastAsia="黑体" w:hAnsi="黑体"/>
                  </w:rPr>
                </w:pPr>
                <w:r w:rsidRPr="009673E9">
                  <w:rPr>
                    <w:rFonts w:ascii="黑体" w:eastAsia="黑体" w:hAnsi="黑体" w:hint="eastAsia"/>
                  </w:rPr>
                  <w:t>专业引领共成长</w:t>
                </w:r>
              </w:p>
            </w:txbxContent>
          </v:textbox>
        </v:shape>
      </w:pict>
    </w:r>
    <w:r w:rsidR="002245B5">
      <w:rPr>
        <w:noProof/>
        <w:color w:val="595959"/>
      </w:rPr>
      <w:pict>
        <v:line id="直接连接符 1" o:spid="_x0000_s2051" style="position:absolute;left:0;text-align:left;z-index:251661312;visibility:visible;mso-position-horizontal-relative:text;mso-position-vertical-relative:text;mso-width-relative:margin" from="0,31.75pt" to="454.15pt,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" strokecolor="#595959" strokeweight=".5p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singleLevel"/>
    <w:tmpl w:val="00000005"/>
    <w:lvl w:ilvl="0">
      <w:start w:val="3"/>
      <w:numFmt w:val="decimal"/>
      <w:suff w:val="nothing"/>
      <w:lvlText w:val="（%1）"/>
      <w:lvlJc w:val="left"/>
    </w:lvl>
  </w:abstractNum>
  <w:abstractNum w:abstractNumId="1">
    <w:nsid w:val="00000008"/>
    <w:multiLevelType w:val="singleLevel"/>
    <w:tmpl w:val="00000008"/>
    <w:lvl w:ilvl="0">
      <w:start w:val="5"/>
      <w:numFmt w:val="decimal"/>
      <w:suff w:val="space"/>
      <w:lvlText w:val="%1、"/>
      <w:lvlJc w:val="left"/>
    </w:lvl>
  </w:abstractNum>
  <w:abstractNum w:abstractNumId="2">
    <w:nsid w:val="0000000A"/>
    <w:multiLevelType w:val="singleLevel"/>
    <w:tmpl w:val="0000000A"/>
    <w:lvl w:ilvl="0">
      <w:start w:val="1"/>
      <w:numFmt w:val="decimal"/>
      <w:suff w:val="nothing"/>
      <w:lvlText w:val="%1、"/>
      <w:lvlJc w:val="left"/>
    </w:lvl>
  </w:abstractNum>
  <w:abstractNum w:abstractNumId="3">
    <w:nsid w:val="00000012"/>
    <w:multiLevelType w:val="singleLevel"/>
    <w:tmpl w:val="00000012"/>
    <w:lvl w:ilvl="0">
      <w:start w:val="10"/>
      <w:numFmt w:val="decimal"/>
      <w:suff w:val="nothing"/>
      <w:lvlText w:val="%1、"/>
      <w:lvlJc w:val="left"/>
    </w:lvl>
  </w:abstractNum>
  <w:abstractNum w:abstractNumId="4">
    <w:nsid w:val="0DCC02FC"/>
    <w:multiLevelType w:val="multilevel"/>
    <w:tmpl w:val="0DCC02FC"/>
    <w:lvl w:ilvl="0">
      <w:start w:val="1"/>
      <w:numFmt w:val="decimalEnclosedCircle"/>
      <w:lvlText w:val="%1"/>
      <w:lvlJc w:val="left"/>
      <w:pPr>
        <w:ind w:left="780" w:hanging="360"/>
      </w:pPr>
      <w:rPr>
        <w:rFonts w:ascii="宋体" w:hAnsi="宋体" w:cs="宋体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508075B"/>
    <w:multiLevelType w:val="hybridMultilevel"/>
    <w:tmpl w:val="FF96A8D4"/>
    <w:lvl w:ilvl="0" w:tplc="B816B1AE">
      <w:start w:val="6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5440831B"/>
    <w:multiLevelType w:val="singleLevel"/>
    <w:tmpl w:val="5440831B"/>
    <w:lvl w:ilvl="0">
      <w:start w:val="1"/>
      <w:numFmt w:val="decimal"/>
      <w:suff w:val="nothing"/>
      <w:lvlText w:val="%1、"/>
      <w:lvlJc w:val="left"/>
    </w:lvl>
  </w:abstractNum>
  <w:abstractNum w:abstractNumId="7">
    <w:nsid w:val="5440859C"/>
    <w:multiLevelType w:val="singleLevel"/>
    <w:tmpl w:val="5440859C"/>
    <w:lvl w:ilvl="0">
      <w:start w:val="1"/>
      <w:numFmt w:val="decimal"/>
      <w:suff w:val="nothing"/>
      <w:lvlText w:val="%1、"/>
      <w:lvlJc w:val="left"/>
    </w:lvl>
  </w:abstractNum>
  <w:abstractNum w:abstractNumId="8">
    <w:nsid w:val="544088A0"/>
    <w:multiLevelType w:val="singleLevel"/>
    <w:tmpl w:val="544088A0"/>
    <w:lvl w:ilvl="0">
      <w:start w:val="1"/>
      <w:numFmt w:val="upperLetter"/>
      <w:suff w:val="nothing"/>
      <w:lvlText w:val="%1、"/>
      <w:lvlJc w:val="left"/>
    </w:lvl>
  </w:abstractNum>
  <w:abstractNum w:abstractNumId="9">
    <w:nsid w:val="54408FDF"/>
    <w:multiLevelType w:val="singleLevel"/>
    <w:tmpl w:val="54408FDF"/>
    <w:lvl w:ilvl="0">
      <w:start w:val="1"/>
      <w:numFmt w:val="upperLetter"/>
      <w:suff w:val="nothing"/>
      <w:lvlText w:val="%1、"/>
      <w:lvlJc w:val="left"/>
    </w:lvl>
  </w:abstractNum>
  <w:abstractNum w:abstractNumId="10">
    <w:nsid w:val="54505A06"/>
    <w:multiLevelType w:val="singleLevel"/>
    <w:tmpl w:val="54505A06"/>
    <w:lvl w:ilvl="0">
      <w:start w:val="8"/>
      <w:numFmt w:val="decimal"/>
      <w:suff w:val="nothing"/>
      <w:lvlText w:val="%1."/>
      <w:lvlJc w:val="left"/>
    </w:lvl>
  </w:abstractNum>
  <w:abstractNum w:abstractNumId="11">
    <w:nsid w:val="6EF15C86"/>
    <w:multiLevelType w:val="multilevel"/>
    <w:tmpl w:val="6EF15C86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7AC81610"/>
    <w:multiLevelType w:val="multilevel"/>
    <w:tmpl w:val="53C075DA"/>
    <w:lvl w:ilvl="0">
      <w:start w:val="1"/>
      <w:numFmt w:val="decimal"/>
      <w:lvlText w:val="%1、"/>
      <w:lvlJc w:val="left"/>
      <w:pPr>
        <w:tabs>
          <w:tab w:val="num" w:pos="785"/>
        </w:tabs>
        <w:ind w:left="785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  <w:rPr>
        <w:rFonts w:ascii="Times New Roman" w:hAnsi="Times New Roman" w:cs="Times New Roman" w:hint="default"/>
      </w:rPr>
    </w:lvl>
  </w:abstractNum>
  <w:abstractNum w:abstractNumId="13">
    <w:nsid w:val="7D4B03C4"/>
    <w:multiLevelType w:val="multilevel"/>
    <w:tmpl w:val="513249A8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abstractNum w:abstractNumId="14">
    <w:nsid w:val="7ECB78D1"/>
    <w:multiLevelType w:val="hybridMultilevel"/>
    <w:tmpl w:val="CD1C20DC"/>
    <w:lvl w:ilvl="0" w:tplc="EA7076CC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1"/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14"/>
  </w:num>
  <w:num w:numId="6">
    <w:abstractNumId w:val="4"/>
  </w:num>
  <w:num w:numId="7">
    <w:abstractNumId w:val="0"/>
  </w:num>
  <w:num w:numId="8">
    <w:abstractNumId w:val="3"/>
  </w:num>
  <w:num w:numId="9">
    <w:abstractNumId w:val="1"/>
  </w:num>
  <w:num w:numId="10">
    <w:abstractNumId w:val="2"/>
  </w:num>
  <w:num w:numId="11">
    <w:abstractNumId w:val="10"/>
  </w:num>
  <w:num w:numId="12">
    <w:abstractNumId w:val="8"/>
  </w:num>
  <w:num w:numId="13">
    <w:abstractNumId w:val="9"/>
  </w:num>
  <w:num w:numId="14">
    <w:abstractNumId w:val="6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43935"/>
    <w:rsid w:val="00005ED0"/>
    <w:rsid w:val="00014525"/>
    <w:rsid w:val="000158EA"/>
    <w:rsid w:val="000238AF"/>
    <w:rsid w:val="0002746D"/>
    <w:rsid w:val="00042BAA"/>
    <w:rsid w:val="0006221A"/>
    <w:rsid w:val="000709A0"/>
    <w:rsid w:val="00080C6E"/>
    <w:rsid w:val="00082E92"/>
    <w:rsid w:val="00084EFD"/>
    <w:rsid w:val="000928E1"/>
    <w:rsid w:val="00093C94"/>
    <w:rsid w:val="000A7AE1"/>
    <w:rsid w:val="000B1E02"/>
    <w:rsid w:val="000B5DFC"/>
    <w:rsid w:val="000C01D5"/>
    <w:rsid w:val="000C2DE6"/>
    <w:rsid w:val="000C3036"/>
    <w:rsid w:val="000D142A"/>
    <w:rsid w:val="000D3194"/>
    <w:rsid w:val="000D4772"/>
    <w:rsid w:val="000E051A"/>
    <w:rsid w:val="00116617"/>
    <w:rsid w:val="001236E4"/>
    <w:rsid w:val="0014298B"/>
    <w:rsid w:val="00145B60"/>
    <w:rsid w:val="00147C6D"/>
    <w:rsid w:val="001842DD"/>
    <w:rsid w:val="001904FB"/>
    <w:rsid w:val="001924B0"/>
    <w:rsid w:val="001B4823"/>
    <w:rsid w:val="001D3C29"/>
    <w:rsid w:val="001F2BCF"/>
    <w:rsid w:val="001F4E1E"/>
    <w:rsid w:val="002245B5"/>
    <w:rsid w:val="00225569"/>
    <w:rsid w:val="00234BE5"/>
    <w:rsid w:val="0025076B"/>
    <w:rsid w:val="00263FB9"/>
    <w:rsid w:val="00265059"/>
    <w:rsid w:val="002706BC"/>
    <w:rsid w:val="00272B82"/>
    <w:rsid w:val="0027548D"/>
    <w:rsid w:val="002759BE"/>
    <w:rsid w:val="00285104"/>
    <w:rsid w:val="002A3FF5"/>
    <w:rsid w:val="002C0F08"/>
    <w:rsid w:val="002D15D1"/>
    <w:rsid w:val="002E2623"/>
    <w:rsid w:val="002F46A6"/>
    <w:rsid w:val="00314A02"/>
    <w:rsid w:val="00323323"/>
    <w:rsid w:val="003262D7"/>
    <w:rsid w:val="00344A8C"/>
    <w:rsid w:val="003758AC"/>
    <w:rsid w:val="00375E79"/>
    <w:rsid w:val="003776A6"/>
    <w:rsid w:val="00385F9A"/>
    <w:rsid w:val="00396D25"/>
    <w:rsid w:val="003C279E"/>
    <w:rsid w:val="003F0E5C"/>
    <w:rsid w:val="004109FD"/>
    <w:rsid w:val="00432CF3"/>
    <w:rsid w:val="004365BC"/>
    <w:rsid w:val="0044733B"/>
    <w:rsid w:val="004548EB"/>
    <w:rsid w:val="00457AF6"/>
    <w:rsid w:val="00481651"/>
    <w:rsid w:val="00491E94"/>
    <w:rsid w:val="00493461"/>
    <w:rsid w:val="004A1568"/>
    <w:rsid w:val="004C0207"/>
    <w:rsid w:val="004C5F41"/>
    <w:rsid w:val="004D1287"/>
    <w:rsid w:val="00502999"/>
    <w:rsid w:val="00510BEA"/>
    <w:rsid w:val="005249DB"/>
    <w:rsid w:val="00547909"/>
    <w:rsid w:val="00556310"/>
    <w:rsid w:val="00573101"/>
    <w:rsid w:val="00576312"/>
    <w:rsid w:val="005835DE"/>
    <w:rsid w:val="0059314B"/>
    <w:rsid w:val="005E036E"/>
    <w:rsid w:val="005E724F"/>
    <w:rsid w:val="006113DC"/>
    <w:rsid w:val="0062203A"/>
    <w:rsid w:val="00633AF2"/>
    <w:rsid w:val="00651401"/>
    <w:rsid w:val="00653D78"/>
    <w:rsid w:val="00655A18"/>
    <w:rsid w:val="006606E6"/>
    <w:rsid w:val="00660BC5"/>
    <w:rsid w:val="0067701C"/>
    <w:rsid w:val="0068213F"/>
    <w:rsid w:val="00687BED"/>
    <w:rsid w:val="00691353"/>
    <w:rsid w:val="006A46C3"/>
    <w:rsid w:val="006D7F0C"/>
    <w:rsid w:val="006E1FD1"/>
    <w:rsid w:val="006F3224"/>
    <w:rsid w:val="00700894"/>
    <w:rsid w:val="00711EB9"/>
    <w:rsid w:val="0072512A"/>
    <w:rsid w:val="00727D6C"/>
    <w:rsid w:val="00732945"/>
    <w:rsid w:val="0075068B"/>
    <w:rsid w:val="0077402A"/>
    <w:rsid w:val="00782B14"/>
    <w:rsid w:val="0078639A"/>
    <w:rsid w:val="00786F2E"/>
    <w:rsid w:val="00787403"/>
    <w:rsid w:val="00792A3B"/>
    <w:rsid w:val="007A107E"/>
    <w:rsid w:val="007A6921"/>
    <w:rsid w:val="007B0633"/>
    <w:rsid w:val="007C5238"/>
    <w:rsid w:val="007D260B"/>
    <w:rsid w:val="007E57DD"/>
    <w:rsid w:val="007E653C"/>
    <w:rsid w:val="00803BF7"/>
    <w:rsid w:val="00814888"/>
    <w:rsid w:val="00825D47"/>
    <w:rsid w:val="00832EEB"/>
    <w:rsid w:val="008401BD"/>
    <w:rsid w:val="008617AB"/>
    <w:rsid w:val="00863094"/>
    <w:rsid w:val="00866B70"/>
    <w:rsid w:val="008A16AB"/>
    <w:rsid w:val="008B2811"/>
    <w:rsid w:val="008C3733"/>
    <w:rsid w:val="008C4F07"/>
    <w:rsid w:val="008D1C91"/>
    <w:rsid w:val="008D2AE9"/>
    <w:rsid w:val="008D5728"/>
    <w:rsid w:val="008E08CE"/>
    <w:rsid w:val="00906B73"/>
    <w:rsid w:val="00923133"/>
    <w:rsid w:val="00925CC3"/>
    <w:rsid w:val="0094201F"/>
    <w:rsid w:val="009565C8"/>
    <w:rsid w:val="009673E9"/>
    <w:rsid w:val="009821D1"/>
    <w:rsid w:val="00987FD5"/>
    <w:rsid w:val="00991327"/>
    <w:rsid w:val="009A23CD"/>
    <w:rsid w:val="009D5FD9"/>
    <w:rsid w:val="009E6202"/>
    <w:rsid w:val="009F4B58"/>
    <w:rsid w:val="00A16A16"/>
    <w:rsid w:val="00A546C4"/>
    <w:rsid w:val="00A6154D"/>
    <w:rsid w:val="00A667A9"/>
    <w:rsid w:val="00A75C39"/>
    <w:rsid w:val="00A847FE"/>
    <w:rsid w:val="00A86E7C"/>
    <w:rsid w:val="00AA5D1F"/>
    <w:rsid w:val="00AB1CBD"/>
    <w:rsid w:val="00AB6D78"/>
    <w:rsid w:val="00AD2A7A"/>
    <w:rsid w:val="00AD2F46"/>
    <w:rsid w:val="00AD30A9"/>
    <w:rsid w:val="00AE5C28"/>
    <w:rsid w:val="00AE77BF"/>
    <w:rsid w:val="00B1412F"/>
    <w:rsid w:val="00B178A0"/>
    <w:rsid w:val="00B25C3E"/>
    <w:rsid w:val="00B34216"/>
    <w:rsid w:val="00B54C67"/>
    <w:rsid w:val="00B60881"/>
    <w:rsid w:val="00B87DBA"/>
    <w:rsid w:val="00B90229"/>
    <w:rsid w:val="00BA5351"/>
    <w:rsid w:val="00BB0255"/>
    <w:rsid w:val="00BB0C11"/>
    <w:rsid w:val="00BB6903"/>
    <w:rsid w:val="00BC3620"/>
    <w:rsid w:val="00C002C3"/>
    <w:rsid w:val="00C029E6"/>
    <w:rsid w:val="00C10D6A"/>
    <w:rsid w:val="00C24187"/>
    <w:rsid w:val="00C35984"/>
    <w:rsid w:val="00C77CB0"/>
    <w:rsid w:val="00C840D8"/>
    <w:rsid w:val="00C85739"/>
    <w:rsid w:val="00C925A8"/>
    <w:rsid w:val="00C96DC4"/>
    <w:rsid w:val="00CA6EAD"/>
    <w:rsid w:val="00CB265A"/>
    <w:rsid w:val="00CC0131"/>
    <w:rsid w:val="00CC236F"/>
    <w:rsid w:val="00CD1D29"/>
    <w:rsid w:val="00CD49B4"/>
    <w:rsid w:val="00CE241E"/>
    <w:rsid w:val="00CE4439"/>
    <w:rsid w:val="00D4203D"/>
    <w:rsid w:val="00D43935"/>
    <w:rsid w:val="00D448B3"/>
    <w:rsid w:val="00D5067A"/>
    <w:rsid w:val="00D54348"/>
    <w:rsid w:val="00D64ED9"/>
    <w:rsid w:val="00D81F96"/>
    <w:rsid w:val="00D87659"/>
    <w:rsid w:val="00DA4D9B"/>
    <w:rsid w:val="00DC2EB2"/>
    <w:rsid w:val="00DC6E49"/>
    <w:rsid w:val="00DD4C40"/>
    <w:rsid w:val="00DD7E8C"/>
    <w:rsid w:val="00DF0D93"/>
    <w:rsid w:val="00E046A8"/>
    <w:rsid w:val="00E067AB"/>
    <w:rsid w:val="00E21D7A"/>
    <w:rsid w:val="00E22BE8"/>
    <w:rsid w:val="00E26648"/>
    <w:rsid w:val="00E32824"/>
    <w:rsid w:val="00E36986"/>
    <w:rsid w:val="00E421FD"/>
    <w:rsid w:val="00E4737F"/>
    <w:rsid w:val="00E67A9C"/>
    <w:rsid w:val="00E67FF6"/>
    <w:rsid w:val="00E714AB"/>
    <w:rsid w:val="00E7570D"/>
    <w:rsid w:val="00E83E84"/>
    <w:rsid w:val="00E95DA2"/>
    <w:rsid w:val="00EA50BF"/>
    <w:rsid w:val="00EB16CE"/>
    <w:rsid w:val="00EB3EE4"/>
    <w:rsid w:val="00EB749F"/>
    <w:rsid w:val="00EC153E"/>
    <w:rsid w:val="00EC668D"/>
    <w:rsid w:val="00EE1DE9"/>
    <w:rsid w:val="00EE4D78"/>
    <w:rsid w:val="00EE6861"/>
    <w:rsid w:val="00EF567B"/>
    <w:rsid w:val="00F05F30"/>
    <w:rsid w:val="00F13A89"/>
    <w:rsid w:val="00F238D4"/>
    <w:rsid w:val="00F2485E"/>
    <w:rsid w:val="00F30354"/>
    <w:rsid w:val="00F45D18"/>
    <w:rsid w:val="00F66321"/>
    <w:rsid w:val="00F70A3D"/>
    <w:rsid w:val="00F8366D"/>
    <w:rsid w:val="00F83997"/>
    <w:rsid w:val="00F93288"/>
    <w:rsid w:val="00F94BF6"/>
    <w:rsid w:val="00FC4698"/>
    <w:rsid w:val="00FD38DB"/>
    <w:rsid w:val="00FD4E9F"/>
    <w:rsid w:val="00FF0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  <o:rules v:ext="edit">
        <o:r id="V:Rule1" type="arc" idref="#_x0000_s1178"/>
        <o:r id="V:Rule2" type="arc" idref="#_x0000_s1181"/>
        <o:r id="V:Rule3" type="arc" idref="#_x0000_s1254"/>
        <o:r id="V:Rule4" type="arc" idref="#_x0000_s1256"/>
        <o:r id="V:Rule5" type="arc" idref="#_x0000_s1259"/>
        <o:r id="V:Rule6" type="connector" idref="#_x0000_s1065"/>
        <o:r id="V:Rule7" type="connector" idref="#_x0000_s1162"/>
        <o:r id="V:Rule8" type="connector" idref="#_x0000_s1246"/>
        <o:r id="V:Rule9" type="connector" idref="#_x0000_s1166"/>
        <o:r id="V:Rule10" type="connector" idref="#_x0000_s1247"/>
        <o:r id="V:Rule11" type="connector" idref="#_x0000_s1165"/>
        <o:r id="V:Rule12" type="connector" idref="#_x0000_s1167"/>
        <o:r id="V:Rule13" type="connector" idref="#_x0000_s1243"/>
        <o:r id="V:Rule14" type="connector" idref="#_x0000_s1067"/>
        <o:r id="V:Rule15" type="connector" idref="#_x0000_s1070"/>
        <o:r id="V:Rule16" type="connector" idref="#_x0000_s1244"/>
        <o:r id="V:Rule17" type="connector" idref="#_x0000_s1245"/>
        <o:r id="V:Rule18" type="connector" idref="#_x0000_s1164"/>
        <o:r id="V:Rule19" type="connector" idref="#_x0000_s1069"/>
        <o:r id="V:Rule20" type="connector" idref="#_x0000_s1066"/>
        <o:r id="V:Rule21" type="connector" idref="#_x0000_s1068"/>
        <o:r id="V:Rule22" type="connector" idref="#_x0000_s1163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Lis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02C3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E67F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D64ED9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Char"/>
    <w:unhideWhenUsed/>
    <w:rsid w:val="00DF0D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AA5D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A5D1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A5D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A5D1F"/>
    <w:rPr>
      <w:sz w:val="18"/>
      <w:szCs w:val="18"/>
    </w:rPr>
  </w:style>
  <w:style w:type="paragraph" w:styleId="a6">
    <w:name w:val="Balloon Text"/>
    <w:basedOn w:val="a"/>
    <w:link w:val="Char2"/>
    <w:uiPriority w:val="99"/>
    <w:unhideWhenUsed/>
    <w:rsid w:val="00AA5D1F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rsid w:val="00AA5D1F"/>
    <w:rPr>
      <w:sz w:val="18"/>
      <w:szCs w:val="18"/>
    </w:rPr>
  </w:style>
  <w:style w:type="character" w:customStyle="1" w:styleId="1Char">
    <w:name w:val="标题 1 Char"/>
    <w:basedOn w:val="a0"/>
    <w:link w:val="1"/>
    <w:rsid w:val="00E67FF6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Char3"/>
    <w:uiPriority w:val="10"/>
    <w:qFormat/>
    <w:rsid w:val="00A75C3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7"/>
    <w:uiPriority w:val="10"/>
    <w:rsid w:val="00A75C39"/>
    <w:rPr>
      <w:rFonts w:asciiTheme="majorHAnsi" w:eastAsia="宋体" w:hAnsiTheme="majorHAnsi" w:cstheme="majorBidi"/>
      <w:b/>
      <w:bCs/>
      <w:sz w:val="32"/>
      <w:szCs w:val="32"/>
    </w:rPr>
  </w:style>
  <w:style w:type="character" w:styleId="a8">
    <w:name w:val="annotation reference"/>
    <w:uiPriority w:val="99"/>
    <w:rsid w:val="0094201F"/>
    <w:rPr>
      <w:sz w:val="21"/>
      <w:szCs w:val="21"/>
    </w:rPr>
  </w:style>
  <w:style w:type="paragraph" w:styleId="a9">
    <w:name w:val="annotation text"/>
    <w:basedOn w:val="a"/>
    <w:link w:val="Char4"/>
    <w:uiPriority w:val="99"/>
    <w:rsid w:val="0094201F"/>
    <w:pPr>
      <w:jc w:val="left"/>
    </w:pPr>
    <w:rPr>
      <w:rFonts w:ascii="Times New Roman" w:eastAsia="宋体" w:hAnsi="Times New Roman" w:cs="Times New Roman"/>
      <w:szCs w:val="24"/>
    </w:rPr>
  </w:style>
  <w:style w:type="character" w:customStyle="1" w:styleId="Char4">
    <w:name w:val="批注文字 Char"/>
    <w:basedOn w:val="a0"/>
    <w:link w:val="a9"/>
    <w:uiPriority w:val="99"/>
    <w:rsid w:val="0094201F"/>
    <w:rPr>
      <w:rFonts w:ascii="Times New Roman" w:eastAsia="宋体" w:hAnsi="Times New Roman" w:cs="Times New Roman"/>
      <w:szCs w:val="24"/>
    </w:rPr>
  </w:style>
  <w:style w:type="character" w:customStyle="1" w:styleId="2Char">
    <w:name w:val="标题 2 Char"/>
    <w:basedOn w:val="a0"/>
    <w:link w:val="2"/>
    <w:rsid w:val="00D64ED9"/>
    <w:rPr>
      <w:rFonts w:ascii="Arial" w:eastAsia="黑体" w:hAnsi="Arial" w:cs="Times New Roman"/>
      <w:b/>
      <w:bCs/>
      <w:sz w:val="32"/>
      <w:szCs w:val="32"/>
    </w:rPr>
  </w:style>
  <w:style w:type="character" w:styleId="aa">
    <w:name w:val="Strong"/>
    <w:qFormat/>
    <w:rsid w:val="00D64ED9"/>
    <w:rPr>
      <w:b/>
      <w:bCs/>
    </w:rPr>
  </w:style>
  <w:style w:type="character" w:styleId="ab">
    <w:name w:val="Hyperlink"/>
    <w:rsid w:val="00D64ED9"/>
    <w:rPr>
      <w:color w:val="3366CC"/>
      <w:u w:val="single"/>
    </w:rPr>
  </w:style>
  <w:style w:type="character" w:styleId="ac">
    <w:name w:val="page number"/>
    <w:basedOn w:val="a0"/>
    <w:rsid w:val="00D64ED9"/>
  </w:style>
  <w:style w:type="character" w:customStyle="1" w:styleId="headline-content2">
    <w:name w:val="headline-content2"/>
    <w:rsid w:val="00D64ED9"/>
  </w:style>
  <w:style w:type="character" w:customStyle="1" w:styleId="HTMLChar">
    <w:name w:val="HTML 预设格式 Char"/>
    <w:link w:val="HTML"/>
    <w:rsid w:val="00D64ED9"/>
    <w:rPr>
      <w:rFonts w:ascii="Arial" w:eastAsia="宋体" w:hAnsi="Arial"/>
    </w:rPr>
  </w:style>
  <w:style w:type="character" w:customStyle="1" w:styleId="px141">
    <w:name w:val="px141"/>
    <w:basedOn w:val="a0"/>
    <w:rsid w:val="00D64ED9"/>
  </w:style>
  <w:style w:type="character" w:customStyle="1" w:styleId="p4">
    <w:name w:val="p4"/>
    <w:basedOn w:val="a0"/>
    <w:rsid w:val="00D64ED9"/>
  </w:style>
  <w:style w:type="character" w:customStyle="1" w:styleId="CharChar5">
    <w:name w:val="Char Char5"/>
    <w:rsid w:val="00D64ED9"/>
    <w:rPr>
      <w:b/>
      <w:bCs/>
      <w:kern w:val="44"/>
      <w:sz w:val="44"/>
      <w:szCs w:val="44"/>
    </w:rPr>
  </w:style>
  <w:style w:type="character" w:customStyle="1" w:styleId="apple-style-span">
    <w:name w:val="apple-style-span"/>
    <w:basedOn w:val="a0"/>
    <w:rsid w:val="00D64ED9"/>
  </w:style>
  <w:style w:type="character" w:customStyle="1" w:styleId="Char">
    <w:name w:val="普通(网站) Char"/>
    <w:link w:val="a3"/>
    <w:rsid w:val="00D64ED9"/>
    <w:rPr>
      <w:rFonts w:ascii="宋体" w:eastAsia="宋体" w:hAnsi="宋体" w:cs="宋体"/>
      <w:kern w:val="0"/>
      <w:sz w:val="24"/>
      <w:szCs w:val="24"/>
    </w:rPr>
  </w:style>
  <w:style w:type="character" w:customStyle="1" w:styleId="tiankong1">
    <w:name w:val="tiankong1"/>
    <w:rsid w:val="00D64ED9"/>
    <w:rPr>
      <w:spacing w:val="-60"/>
    </w:rPr>
  </w:style>
  <w:style w:type="paragraph" w:styleId="ad">
    <w:name w:val="Body Text Indent"/>
    <w:basedOn w:val="a"/>
    <w:link w:val="Char5"/>
    <w:rsid w:val="00D64ED9"/>
    <w:pPr>
      <w:spacing w:after="120"/>
      <w:ind w:leftChars="200" w:left="420"/>
    </w:pPr>
    <w:rPr>
      <w:rFonts w:ascii="Times New Roman" w:eastAsia="宋体" w:hAnsi="Times New Roman" w:cs="Times New Roman"/>
      <w:szCs w:val="20"/>
    </w:rPr>
  </w:style>
  <w:style w:type="character" w:customStyle="1" w:styleId="Char5">
    <w:name w:val="正文文本缩进 Char"/>
    <w:basedOn w:val="a0"/>
    <w:link w:val="ad"/>
    <w:rsid w:val="00D64ED9"/>
    <w:rPr>
      <w:rFonts w:ascii="Times New Roman" w:eastAsia="宋体" w:hAnsi="Times New Roman" w:cs="Times New Roman"/>
      <w:szCs w:val="20"/>
    </w:rPr>
  </w:style>
  <w:style w:type="paragraph" w:styleId="20">
    <w:name w:val="Body Text Indent 2"/>
    <w:basedOn w:val="a"/>
    <w:link w:val="2Char0"/>
    <w:rsid w:val="00D64ED9"/>
    <w:pPr>
      <w:spacing w:after="120" w:line="480" w:lineRule="auto"/>
      <w:ind w:leftChars="200" w:left="420"/>
    </w:pPr>
    <w:rPr>
      <w:rFonts w:ascii="Times New Roman" w:eastAsia="宋体" w:hAnsi="Times New Roman" w:cs="Times New Roman"/>
      <w:szCs w:val="20"/>
    </w:rPr>
  </w:style>
  <w:style w:type="character" w:customStyle="1" w:styleId="2Char0">
    <w:name w:val="正文文本缩进 2 Char"/>
    <w:basedOn w:val="a0"/>
    <w:link w:val="20"/>
    <w:rsid w:val="00D64ED9"/>
    <w:rPr>
      <w:rFonts w:ascii="Times New Roman" w:eastAsia="宋体" w:hAnsi="Times New Roman" w:cs="Times New Roman"/>
      <w:szCs w:val="20"/>
    </w:rPr>
  </w:style>
  <w:style w:type="paragraph" w:styleId="3">
    <w:name w:val="Body Text Indent 3"/>
    <w:basedOn w:val="a"/>
    <w:link w:val="3Char"/>
    <w:rsid w:val="00D64ED9"/>
    <w:pPr>
      <w:ind w:firstLineChars="171" w:firstLine="359"/>
    </w:pPr>
    <w:rPr>
      <w:rFonts w:ascii="Times New Roman" w:eastAsia="仿宋_GB2312" w:hAnsi="Times New Roman" w:cs="Times New Roman"/>
      <w:szCs w:val="24"/>
    </w:rPr>
  </w:style>
  <w:style w:type="character" w:customStyle="1" w:styleId="3Char">
    <w:name w:val="正文文本缩进 3 Char"/>
    <w:basedOn w:val="a0"/>
    <w:link w:val="3"/>
    <w:rsid w:val="00D64ED9"/>
    <w:rPr>
      <w:rFonts w:ascii="Times New Roman" w:eastAsia="仿宋_GB2312" w:hAnsi="Times New Roman" w:cs="Times New Roman"/>
      <w:szCs w:val="24"/>
    </w:rPr>
  </w:style>
  <w:style w:type="paragraph" w:styleId="ae">
    <w:name w:val="Plain Text"/>
    <w:aliases w:val="纯文本 Char Char"/>
    <w:basedOn w:val="a"/>
    <w:link w:val="Char6"/>
    <w:rsid w:val="00D64ED9"/>
    <w:rPr>
      <w:rFonts w:ascii="宋体" w:eastAsia="宋体" w:hAnsi="Courier New" w:cs="Times New Roman"/>
      <w:szCs w:val="21"/>
    </w:rPr>
  </w:style>
  <w:style w:type="character" w:customStyle="1" w:styleId="Char6">
    <w:name w:val="纯文本 Char"/>
    <w:aliases w:val="纯文本 Char Char Char"/>
    <w:basedOn w:val="a0"/>
    <w:link w:val="ae"/>
    <w:rsid w:val="00D64ED9"/>
    <w:rPr>
      <w:rFonts w:ascii="宋体" w:eastAsia="宋体" w:hAnsi="Courier New" w:cs="Times New Roman"/>
      <w:szCs w:val="21"/>
    </w:rPr>
  </w:style>
  <w:style w:type="paragraph" w:styleId="HTML">
    <w:name w:val="HTML Preformatted"/>
    <w:basedOn w:val="a"/>
    <w:link w:val="HTMLChar"/>
    <w:rsid w:val="00D64E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eastAsia="宋体" w:hAnsi="Arial"/>
    </w:rPr>
  </w:style>
  <w:style w:type="character" w:customStyle="1" w:styleId="HTMLChar1">
    <w:name w:val="HTML 预设格式 Char1"/>
    <w:basedOn w:val="a0"/>
    <w:uiPriority w:val="99"/>
    <w:semiHidden/>
    <w:rsid w:val="00D64ED9"/>
    <w:rPr>
      <w:rFonts w:ascii="CourierPS" w:hAnsi="CourierPS"/>
      <w:sz w:val="20"/>
      <w:szCs w:val="20"/>
    </w:rPr>
  </w:style>
  <w:style w:type="paragraph" w:customStyle="1" w:styleId="para">
    <w:name w:val="para"/>
    <w:basedOn w:val="a"/>
    <w:rsid w:val="00D64ED9"/>
    <w:pPr>
      <w:widowControl/>
      <w:spacing w:after="45" w:line="280" w:lineRule="atLeast"/>
      <w:ind w:firstLine="460"/>
    </w:pPr>
    <w:rPr>
      <w:rFonts w:ascii="Times New Roman" w:eastAsia="宋体" w:hAnsi="Times New Roman" w:cs="Times New Roman"/>
      <w:spacing w:val="15"/>
      <w:kern w:val="0"/>
      <w:sz w:val="22"/>
    </w:rPr>
  </w:style>
  <w:style w:type="paragraph" w:customStyle="1" w:styleId="CharCharChar1CharCharCharChar">
    <w:name w:val="Char Char Char1 Char Char Char Char"/>
    <w:basedOn w:val="a"/>
    <w:rsid w:val="00D64ED9"/>
    <w:pPr>
      <w:widowControl/>
      <w:spacing w:line="300" w:lineRule="auto"/>
      <w:jc w:val="center"/>
    </w:pPr>
    <w:rPr>
      <w:rFonts w:ascii="Verdana" w:eastAsia="宋体" w:hAnsi="Verdana" w:cs="Times New Roman"/>
      <w:b/>
      <w:kern w:val="0"/>
      <w:sz w:val="24"/>
      <w:szCs w:val="24"/>
      <w:lang w:eastAsia="en-US"/>
    </w:rPr>
  </w:style>
  <w:style w:type="paragraph" w:customStyle="1" w:styleId="CharCharCharCharCharCharCharCharChar">
    <w:name w:val="Char Char Char Char Char Char Char Char Char"/>
    <w:basedOn w:val="a"/>
    <w:rsid w:val="00D64ED9"/>
    <w:pPr>
      <w:widowControl/>
      <w:spacing w:line="300" w:lineRule="auto"/>
      <w:ind w:firstLineChars="200" w:firstLine="200"/>
    </w:pPr>
    <w:rPr>
      <w:rFonts w:ascii="Times New Roman" w:eastAsia="宋体" w:hAnsi="Times New Roman" w:cs="Times New Roman"/>
      <w:szCs w:val="24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"/>
    <w:rsid w:val="00D64ED9"/>
    <w:pPr>
      <w:widowControl/>
      <w:spacing w:line="300" w:lineRule="auto"/>
      <w:ind w:firstLineChars="200" w:firstLine="200"/>
    </w:pPr>
    <w:rPr>
      <w:rFonts w:ascii="Verdana" w:eastAsia="宋体" w:hAnsi="Verdana" w:cs="Times New Roman"/>
      <w:kern w:val="0"/>
      <w:szCs w:val="20"/>
      <w:lang w:eastAsia="en-US"/>
    </w:rPr>
  </w:style>
  <w:style w:type="paragraph" w:customStyle="1" w:styleId="line">
    <w:name w:val="line"/>
    <w:basedOn w:val="a"/>
    <w:rsid w:val="00D64ED9"/>
    <w:pPr>
      <w:widowControl/>
      <w:spacing w:after="45" w:line="280" w:lineRule="atLeast"/>
    </w:pPr>
    <w:rPr>
      <w:rFonts w:ascii="Times New Roman" w:eastAsia="宋体" w:hAnsi="Times New Roman" w:cs="Times New Roman"/>
      <w:spacing w:val="15"/>
      <w:kern w:val="0"/>
      <w:sz w:val="22"/>
    </w:rPr>
  </w:style>
  <w:style w:type="paragraph" w:customStyle="1" w:styleId="Char3CharCharCharCharCharChar">
    <w:name w:val="Char3 Char Char Char Char Char Char"/>
    <w:basedOn w:val="a"/>
    <w:rsid w:val="00D64ED9"/>
    <w:pPr>
      <w:widowControl/>
      <w:spacing w:line="300" w:lineRule="auto"/>
      <w:ind w:firstLineChars="200" w:firstLine="200"/>
    </w:pPr>
    <w:rPr>
      <w:rFonts w:ascii="Verdana" w:eastAsia="宋体" w:hAnsi="Verdana" w:cs="Times New Roman"/>
      <w:kern w:val="0"/>
      <w:szCs w:val="20"/>
      <w:lang w:eastAsia="en-US"/>
    </w:rPr>
  </w:style>
  <w:style w:type="paragraph" w:customStyle="1" w:styleId="Char7">
    <w:name w:val="Char"/>
    <w:basedOn w:val="a"/>
    <w:rsid w:val="00D64ED9"/>
    <w:pPr>
      <w:widowControl/>
      <w:spacing w:line="300" w:lineRule="auto"/>
      <w:ind w:firstLineChars="200" w:firstLine="200"/>
    </w:pPr>
    <w:rPr>
      <w:rFonts w:ascii="Times New Roman" w:eastAsia="宋体" w:hAnsi="Times New Roman" w:cs="Times New Roman"/>
      <w:szCs w:val="20"/>
    </w:rPr>
  </w:style>
  <w:style w:type="paragraph" w:customStyle="1" w:styleId="CharChar6">
    <w:name w:val="Char Char6"/>
    <w:basedOn w:val="a"/>
    <w:rsid w:val="00D64ED9"/>
    <w:pPr>
      <w:widowControl/>
      <w:spacing w:line="300" w:lineRule="auto"/>
      <w:ind w:firstLineChars="200" w:firstLine="200"/>
    </w:pPr>
    <w:rPr>
      <w:rFonts w:ascii="Verdana" w:eastAsia="宋体" w:hAnsi="Verdana" w:cs="Times New Roman"/>
      <w:kern w:val="0"/>
      <w:szCs w:val="20"/>
      <w:lang w:eastAsia="en-US"/>
    </w:rPr>
  </w:style>
  <w:style w:type="character" w:styleId="af">
    <w:name w:val="Placeholder Text"/>
    <w:uiPriority w:val="99"/>
    <w:semiHidden/>
    <w:rsid w:val="00D64ED9"/>
    <w:rPr>
      <w:color w:val="808080"/>
    </w:rPr>
  </w:style>
  <w:style w:type="paragraph" w:styleId="af0">
    <w:name w:val="List Paragraph"/>
    <w:basedOn w:val="a"/>
    <w:uiPriority w:val="34"/>
    <w:qFormat/>
    <w:rsid w:val="00D64ED9"/>
    <w:pPr>
      <w:ind w:firstLineChars="200" w:firstLine="420"/>
    </w:pPr>
    <w:rPr>
      <w:rFonts w:ascii="Calibri" w:eastAsia="宋体" w:hAnsi="Calibri" w:cs="Times New Roman"/>
    </w:rPr>
  </w:style>
  <w:style w:type="paragraph" w:styleId="af1">
    <w:name w:val="List"/>
    <w:basedOn w:val="a"/>
    <w:rsid w:val="00D64ED9"/>
    <w:pPr>
      <w:ind w:left="200" w:hangingChars="200" w:hanging="200"/>
    </w:pPr>
    <w:rPr>
      <w:rFonts w:ascii="Times New Roman" w:eastAsia="宋体" w:hAnsi="Times New Roman" w:cs="Times New Roman"/>
      <w:szCs w:val="24"/>
    </w:rPr>
  </w:style>
  <w:style w:type="paragraph" w:styleId="af2">
    <w:name w:val="annotation subject"/>
    <w:basedOn w:val="a9"/>
    <w:next w:val="a9"/>
    <w:link w:val="Char8"/>
    <w:uiPriority w:val="99"/>
    <w:semiHidden/>
    <w:unhideWhenUsed/>
    <w:rsid w:val="00D64ED9"/>
    <w:rPr>
      <w:b/>
      <w:bCs/>
      <w:szCs w:val="20"/>
    </w:rPr>
  </w:style>
  <w:style w:type="character" w:customStyle="1" w:styleId="Char8">
    <w:name w:val="批注主题 Char"/>
    <w:basedOn w:val="Char4"/>
    <w:link w:val="af2"/>
    <w:uiPriority w:val="99"/>
    <w:semiHidden/>
    <w:rsid w:val="00D64ED9"/>
    <w:rPr>
      <w:rFonts w:ascii="Times New Roman" w:eastAsia="宋体" w:hAnsi="Times New Roman" w:cs="Times New Roman"/>
      <w:b/>
      <w:bCs/>
      <w:szCs w:val="20"/>
    </w:rPr>
  </w:style>
  <w:style w:type="table" w:styleId="af3">
    <w:name w:val="Table Grid"/>
    <w:basedOn w:val="a1"/>
    <w:uiPriority w:val="59"/>
    <w:rsid w:val="001D3C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Lis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E67F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D64ED9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Char"/>
    <w:unhideWhenUsed/>
    <w:rsid w:val="00DF0D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AA5D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A5D1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A5D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A5D1F"/>
    <w:rPr>
      <w:sz w:val="18"/>
      <w:szCs w:val="18"/>
    </w:rPr>
  </w:style>
  <w:style w:type="paragraph" w:styleId="a6">
    <w:name w:val="Balloon Text"/>
    <w:basedOn w:val="a"/>
    <w:link w:val="Char2"/>
    <w:uiPriority w:val="99"/>
    <w:unhideWhenUsed/>
    <w:rsid w:val="00AA5D1F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rsid w:val="00AA5D1F"/>
    <w:rPr>
      <w:sz w:val="18"/>
      <w:szCs w:val="18"/>
    </w:rPr>
  </w:style>
  <w:style w:type="character" w:customStyle="1" w:styleId="1Char">
    <w:name w:val="标题 1 Char"/>
    <w:basedOn w:val="a0"/>
    <w:link w:val="1"/>
    <w:rsid w:val="00E67FF6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Char3"/>
    <w:uiPriority w:val="10"/>
    <w:qFormat/>
    <w:rsid w:val="00A75C3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7"/>
    <w:uiPriority w:val="10"/>
    <w:rsid w:val="00A75C39"/>
    <w:rPr>
      <w:rFonts w:asciiTheme="majorHAnsi" w:eastAsia="宋体" w:hAnsiTheme="majorHAnsi" w:cstheme="majorBidi"/>
      <w:b/>
      <w:bCs/>
      <w:sz w:val="32"/>
      <w:szCs w:val="32"/>
    </w:rPr>
  </w:style>
  <w:style w:type="character" w:styleId="a8">
    <w:name w:val="annotation reference"/>
    <w:uiPriority w:val="99"/>
    <w:rsid w:val="0094201F"/>
    <w:rPr>
      <w:sz w:val="21"/>
      <w:szCs w:val="21"/>
    </w:rPr>
  </w:style>
  <w:style w:type="paragraph" w:styleId="a9">
    <w:name w:val="annotation text"/>
    <w:basedOn w:val="a"/>
    <w:link w:val="Char4"/>
    <w:uiPriority w:val="99"/>
    <w:rsid w:val="0094201F"/>
    <w:pPr>
      <w:jc w:val="left"/>
    </w:pPr>
    <w:rPr>
      <w:rFonts w:ascii="Times New Roman" w:eastAsia="宋体" w:hAnsi="Times New Roman" w:cs="Times New Roman"/>
      <w:szCs w:val="24"/>
    </w:rPr>
  </w:style>
  <w:style w:type="character" w:customStyle="1" w:styleId="Char4">
    <w:name w:val="批注文字 Char"/>
    <w:basedOn w:val="a0"/>
    <w:link w:val="a9"/>
    <w:uiPriority w:val="99"/>
    <w:rsid w:val="0094201F"/>
    <w:rPr>
      <w:rFonts w:ascii="Times New Roman" w:eastAsia="宋体" w:hAnsi="Times New Roman" w:cs="Times New Roman"/>
      <w:szCs w:val="24"/>
    </w:rPr>
  </w:style>
  <w:style w:type="character" w:customStyle="1" w:styleId="2Char">
    <w:name w:val="标题 2 Char"/>
    <w:basedOn w:val="a0"/>
    <w:link w:val="2"/>
    <w:rsid w:val="00D64ED9"/>
    <w:rPr>
      <w:rFonts w:ascii="Arial" w:eastAsia="黑体" w:hAnsi="Arial" w:cs="Times New Roman"/>
      <w:b/>
      <w:bCs/>
      <w:sz w:val="32"/>
      <w:szCs w:val="32"/>
    </w:rPr>
  </w:style>
  <w:style w:type="character" w:styleId="aa">
    <w:name w:val="Strong"/>
    <w:qFormat/>
    <w:rsid w:val="00D64ED9"/>
    <w:rPr>
      <w:b/>
      <w:bCs/>
    </w:rPr>
  </w:style>
  <w:style w:type="character" w:styleId="ab">
    <w:name w:val="Hyperlink"/>
    <w:rsid w:val="00D64ED9"/>
    <w:rPr>
      <w:color w:val="3366CC"/>
      <w:u w:val="single"/>
    </w:rPr>
  </w:style>
  <w:style w:type="character" w:styleId="ac">
    <w:name w:val="page number"/>
    <w:basedOn w:val="a0"/>
    <w:rsid w:val="00D64ED9"/>
  </w:style>
  <w:style w:type="character" w:customStyle="1" w:styleId="headline-content2">
    <w:name w:val="headline-content2"/>
    <w:rsid w:val="00D64ED9"/>
  </w:style>
  <w:style w:type="character" w:customStyle="1" w:styleId="HTMLChar">
    <w:name w:val="HTML 预设格式 Char"/>
    <w:link w:val="HTML"/>
    <w:rsid w:val="00D64ED9"/>
    <w:rPr>
      <w:rFonts w:ascii="Arial" w:eastAsia="宋体" w:hAnsi="Arial"/>
    </w:rPr>
  </w:style>
  <w:style w:type="character" w:customStyle="1" w:styleId="px141">
    <w:name w:val="px141"/>
    <w:basedOn w:val="a0"/>
    <w:rsid w:val="00D64ED9"/>
  </w:style>
  <w:style w:type="character" w:customStyle="1" w:styleId="p4">
    <w:name w:val="p4"/>
    <w:basedOn w:val="a0"/>
    <w:rsid w:val="00D64ED9"/>
  </w:style>
  <w:style w:type="character" w:customStyle="1" w:styleId="CharChar5">
    <w:name w:val="Char Char5"/>
    <w:rsid w:val="00D64ED9"/>
    <w:rPr>
      <w:b/>
      <w:bCs/>
      <w:kern w:val="44"/>
      <w:sz w:val="44"/>
      <w:szCs w:val="44"/>
    </w:rPr>
  </w:style>
  <w:style w:type="character" w:customStyle="1" w:styleId="apple-style-span">
    <w:name w:val="apple-style-span"/>
    <w:basedOn w:val="a0"/>
    <w:rsid w:val="00D64ED9"/>
  </w:style>
  <w:style w:type="character" w:customStyle="1" w:styleId="Char">
    <w:name w:val="普通(网站) Char"/>
    <w:link w:val="a3"/>
    <w:rsid w:val="00D64ED9"/>
    <w:rPr>
      <w:rFonts w:ascii="宋体" w:eastAsia="宋体" w:hAnsi="宋体" w:cs="宋体"/>
      <w:kern w:val="0"/>
      <w:sz w:val="24"/>
      <w:szCs w:val="24"/>
    </w:rPr>
  </w:style>
  <w:style w:type="character" w:customStyle="1" w:styleId="tiankong1">
    <w:name w:val="tiankong1"/>
    <w:rsid w:val="00D64ED9"/>
    <w:rPr>
      <w:spacing w:val="-60"/>
    </w:rPr>
  </w:style>
  <w:style w:type="paragraph" w:styleId="ad">
    <w:name w:val="Body Text Indent"/>
    <w:basedOn w:val="a"/>
    <w:link w:val="Char5"/>
    <w:rsid w:val="00D64ED9"/>
    <w:pPr>
      <w:spacing w:after="120"/>
      <w:ind w:leftChars="200" w:left="420"/>
    </w:pPr>
    <w:rPr>
      <w:rFonts w:ascii="Times New Roman" w:eastAsia="宋体" w:hAnsi="Times New Roman" w:cs="Times New Roman"/>
      <w:szCs w:val="20"/>
    </w:rPr>
  </w:style>
  <w:style w:type="character" w:customStyle="1" w:styleId="Char5">
    <w:name w:val="正文文本缩进 Char"/>
    <w:basedOn w:val="a0"/>
    <w:link w:val="ad"/>
    <w:rsid w:val="00D64ED9"/>
    <w:rPr>
      <w:rFonts w:ascii="Times New Roman" w:eastAsia="宋体" w:hAnsi="Times New Roman" w:cs="Times New Roman"/>
      <w:szCs w:val="20"/>
    </w:rPr>
  </w:style>
  <w:style w:type="paragraph" w:styleId="20">
    <w:name w:val="Body Text Indent 2"/>
    <w:basedOn w:val="a"/>
    <w:link w:val="2Char0"/>
    <w:rsid w:val="00D64ED9"/>
    <w:pPr>
      <w:spacing w:after="120" w:line="480" w:lineRule="auto"/>
      <w:ind w:leftChars="200" w:left="420"/>
    </w:pPr>
    <w:rPr>
      <w:rFonts w:ascii="Times New Roman" w:eastAsia="宋体" w:hAnsi="Times New Roman" w:cs="Times New Roman"/>
      <w:szCs w:val="20"/>
    </w:rPr>
  </w:style>
  <w:style w:type="character" w:customStyle="1" w:styleId="2Char0">
    <w:name w:val="正文文本缩进 2 Char"/>
    <w:basedOn w:val="a0"/>
    <w:link w:val="20"/>
    <w:rsid w:val="00D64ED9"/>
    <w:rPr>
      <w:rFonts w:ascii="Times New Roman" w:eastAsia="宋体" w:hAnsi="Times New Roman" w:cs="Times New Roman"/>
      <w:szCs w:val="20"/>
    </w:rPr>
  </w:style>
  <w:style w:type="paragraph" w:styleId="3">
    <w:name w:val="Body Text Indent 3"/>
    <w:basedOn w:val="a"/>
    <w:link w:val="3Char"/>
    <w:rsid w:val="00D64ED9"/>
    <w:pPr>
      <w:ind w:firstLineChars="171" w:firstLine="359"/>
    </w:pPr>
    <w:rPr>
      <w:rFonts w:ascii="Times New Roman" w:eastAsia="仿宋_GB2312" w:hAnsi="Times New Roman" w:cs="Times New Roman"/>
      <w:szCs w:val="24"/>
    </w:rPr>
  </w:style>
  <w:style w:type="character" w:customStyle="1" w:styleId="3Char">
    <w:name w:val="正文文本缩进 3 Char"/>
    <w:basedOn w:val="a0"/>
    <w:link w:val="3"/>
    <w:rsid w:val="00D64ED9"/>
    <w:rPr>
      <w:rFonts w:ascii="Times New Roman" w:eastAsia="仿宋_GB2312" w:hAnsi="Times New Roman" w:cs="Times New Roman"/>
      <w:szCs w:val="24"/>
    </w:rPr>
  </w:style>
  <w:style w:type="paragraph" w:styleId="ae">
    <w:name w:val="Plain Text"/>
    <w:aliases w:val="纯文本 Char Char"/>
    <w:basedOn w:val="a"/>
    <w:link w:val="Char6"/>
    <w:rsid w:val="00D64ED9"/>
    <w:rPr>
      <w:rFonts w:ascii="宋体" w:eastAsia="宋体" w:hAnsi="Courier New" w:cs="Times New Roman"/>
      <w:szCs w:val="21"/>
    </w:rPr>
  </w:style>
  <w:style w:type="character" w:customStyle="1" w:styleId="Char6">
    <w:name w:val="纯文本 Char"/>
    <w:aliases w:val="纯文本 Char Char Char"/>
    <w:basedOn w:val="a0"/>
    <w:link w:val="ae"/>
    <w:rsid w:val="00D64ED9"/>
    <w:rPr>
      <w:rFonts w:ascii="宋体" w:eastAsia="宋体" w:hAnsi="Courier New" w:cs="Times New Roman"/>
      <w:szCs w:val="21"/>
    </w:rPr>
  </w:style>
  <w:style w:type="paragraph" w:styleId="HTML">
    <w:name w:val="HTML Preformatted"/>
    <w:basedOn w:val="a"/>
    <w:link w:val="HTMLChar"/>
    <w:rsid w:val="00D64E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eastAsia="宋体" w:hAnsi="Arial"/>
    </w:rPr>
  </w:style>
  <w:style w:type="character" w:customStyle="1" w:styleId="HTMLChar1">
    <w:name w:val="HTML 预设格式 Char1"/>
    <w:basedOn w:val="a0"/>
    <w:uiPriority w:val="99"/>
    <w:semiHidden/>
    <w:rsid w:val="00D64ED9"/>
    <w:rPr>
      <w:rFonts w:ascii="CourierPS" w:hAnsi="CourierPS"/>
      <w:sz w:val="20"/>
      <w:szCs w:val="20"/>
    </w:rPr>
  </w:style>
  <w:style w:type="paragraph" w:customStyle="1" w:styleId="para">
    <w:name w:val="para"/>
    <w:basedOn w:val="a"/>
    <w:rsid w:val="00D64ED9"/>
    <w:pPr>
      <w:widowControl/>
      <w:spacing w:after="45" w:line="280" w:lineRule="atLeast"/>
      <w:ind w:firstLine="460"/>
    </w:pPr>
    <w:rPr>
      <w:rFonts w:ascii="Times New Roman" w:eastAsia="宋体" w:hAnsi="Times New Roman" w:cs="Times New Roman"/>
      <w:spacing w:val="15"/>
      <w:kern w:val="0"/>
      <w:sz w:val="22"/>
    </w:rPr>
  </w:style>
  <w:style w:type="paragraph" w:customStyle="1" w:styleId="CharCharChar1CharCharCharChar">
    <w:name w:val="Char Char Char1 Char Char Char Char"/>
    <w:basedOn w:val="a"/>
    <w:rsid w:val="00D64ED9"/>
    <w:pPr>
      <w:widowControl/>
      <w:spacing w:line="300" w:lineRule="auto"/>
      <w:jc w:val="center"/>
    </w:pPr>
    <w:rPr>
      <w:rFonts w:ascii="Verdana" w:eastAsia="宋体" w:hAnsi="Verdana" w:cs="Times New Roman"/>
      <w:b/>
      <w:kern w:val="0"/>
      <w:sz w:val="24"/>
      <w:szCs w:val="24"/>
      <w:lang w:eastAsia="en-US"/>
    </w:rPr>
  </w:style>
  <w:style w:type="paragraph" w:customStyle="1" w:styleId="CharCharCharCharCharCharCharCharChar">
    <w:name w:val="Char Char Char Char Char Char Char Char Char"/>
    <w:basedOn w:val="a"/>
    <w:rsid w:val="00D64ED9"/>
    <w:pPr>
      <w:widowControl/>
      <w:spacing w:line="300" w:lineRule="auto"/>
      <w:ind w:firstLineChars="200" w:firstLine="200"/>
    </w:pPr>
    <w:rPr>
      <w:rFonts w:ascii="Times New Roman" w:eastAsia="宋体" w:hAnsi="Times New Roman" w:cs="Times New Roman"/>
      <w:szCs w:val="24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"/>
    <w:rsid w:val="00D64ED9"/>
    <w:pPr>
      <w:widowControl/>
      <w:spacing w:line="300" w:lineRule="auto"/>
      <w:ind w:firstLineChars="200" w:firstLine="200"/>
    </w:pPr>
    <w:rPr>
      <w:rFonts w:ascii="Verdana" w:eastAsia="宋体" w:hAnsi="Verdana" w:cs="Times New Roman"/>
      <w:kern w:val="0"/>
      <w:szCs w:val="20"/>
      <w:lang w:eastAsia="en-US"/>
    </w:rPr>
  </w:style>
  <w:style w:type="paragraph" w:customStyle="1" w:styleId="line">
    <w:name w:val="line"/>
    <w:basedOn w:val="a"/>
    <w:rsid w:val="00D64ED9"/>
    <w:pPr>
      <w:widowControl/>
      <w:spacing w:after="45" w:line="280" w:lineRule="atLeast"/>
    </w:pPr>
    <w:rPr>
      <w:rFonts w:ascii="Times New Roman" w:eastAsia="宋体" w:hAnsi="Times New Roman" w:cs="Times New Roman"/>
      <w:spacing w:val="15"/>
      <w:kern w:val="0"/>
      <w:sz w:val="22"/>
    </w:rPr>
  </w:style>
  <w:style w:type="paragraph" w:customStyle="1" w:styleId="Char3CharCharCharCharCharChar">
    <w:name w:val="Char3 Char Char Char Char Char Char"/>
    <w:basedOn w:val="a"/>
    <w:rsid w:val="00D64ED9"/>
    <w:pPr>
      <w:widowControl/>
      <w:spacing w:line="300" w:lineRule="auto"/>
      <w:ind w:firstLineChars="200" w:firstLine="200"/>
    </w:pPr>
    <w:rPr>
      <w:rFonts w:ascii="Verdana" w:eastAsia="宋体" w:hAnsi="Verdana" w:cs="Times New Roman"/>
      <w:kern w:val="0"/>
      <w:szCs w:val="20"/>
      <w:lang w:eastAsia="en-US"/>
    </w:rPr>
  </w:style>
  <w:style w:type="paragraph" w:customStyle="1" w:styleId="Char7">
    <w:name w:val="Char"/>
    <w:basedOn w:val="a"/>
    <w:rsid w:val="00D64ED9"/>
    <w:pPr>
      <w:widowControl/>
      <w:spacing w:line="300" w:lineRule="auto"/>
      <w:ind w:firstLineChars="200" w:firstLine="200"/>
    </w:pPr>
    <w:rPr>
      <w:rFonts w:ascii="Times New Roman" w:eastAsia="宋体" w:hAnsi="Times New Roman" w:cs="Times New Roman"/>
      <w:szCs w:val="20"/>
    </w:rPr>
  </w:style>
  <w:style w:type="paragraph" w:customStyle="1" w:styleId="CharChar6">
    <w:name w:val="Char Char6"/>
    <w:basedOn w:val="a"/>
    <w:rsid w:val="00D64ED9"/>
    <w:pPr>
      <w:widowControl/>
      <w:spacing w:line="300" w:lineRule="auto"/>
      <w:ind w:firstLineChars="200" w:firstLine="200"/>
    </w:pPr>
    <w:rPr>
      <w:rFonts w:ascii="Verdana" w:eastAsia="宋体" w:hAnsi="Verdana" w:cs="Times New Roman"/>
      <w:kern w:val="0"/>
      <w:szCs w:val="20"/>
      <w:lang w:eastAsia="en-US"/>
    </w:rPr>
  </w:style>
  <w:style w:type="character" w:styleId="af">
    <w:name w:val="Placeholder Text"/>
    <w:uiPriority w:val="99"/>
    <w:semiHidden/>
    <w:rsid w:val="00D64ED9"/>
    <w:rPr>
      <w:color w:val="808080"/>
    </w:rPr>
  </w:style>
  <w:style w:type="paragraph" w:styleId="af0">
    <w:name w:val="List Paragraph"/>
    <w:basedOn w:val="a"/>
    <w:uiPriority w:val="34"/>
    <w:qFormat/>
    <w:rsid w:val="00D64ED9"/>
    <w:pPr>
      <w:ind w:firstLineChars="200" w:firstLine="420"/>
    </w:pPr>
    <w:rPr>
      <w:rFonts w:ascii="Calibri" w:eastAsia="宋体" w:hAnsi="Calibri" w:cs="Times New Roman"/>
    </w:rPr>
  </w:style>
  <w:style w:type="paragraph" w:styleId="af1">
    <w:name w:val="List"/>
    <w:basedOn w:val="a"/>
    <w:rsid w:val="00D64ED9"/>
    <w:pPr>
      <w:ind w:left="200" w:hangingChars="200" w:hanging="200"/>
    </w:pPr>
    <w:rPr>
      <w:rFonts w:ascii="Times New Roman" w:eastAsia="宋体" w:hAnsi="Times New Roman" w:cs="Times New Roman"/>
      <w:szCs w:val="24"/>
    </w:rPr>
  </w:style>
  <w:style w:type="paragraph" w:styleId="af2">
    <w:name w:val="annotation subject"/>
    <w:basedOn w:val="a9"/>
    <w:next w:val="a9"/>
    <w:link w:val="Char8"/>
    <w:uiPriority w:val="99"/>
    <w:semiHidden/>
    <w:unhideWhenUsed/>
    <w:rsid w:val="00D64ED9"/>
    <w:rPr>
      <w:b/>
      <w:bCs/>
      <w:szCs w:val="20"/>
    </w:rPr>
  </w:style>
  <w:style w:type="character" w:customStyle="1" w:styleId="Char8">
    <w:name w:val="批注主题 Char"/>
    <w:basedOn w:val="Char4"/>
    <w:link w:val="af2"/>
    <w:uiPriority w:val="99"/>
    <w:semiHidden/>
    <w:rsid w:val="00D64ED9"/>
    <w:rPr>
      <w:rFonts w:ascii="Times New Roman" w:eastAsia="宋体" w:hAnsi="Times New Roman" w:cs="Times New Roman"/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0877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26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28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159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988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934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2536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1808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7316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398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3498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7334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801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78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746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3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7130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16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770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40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6092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25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9659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709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7607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7546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2808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3133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964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713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7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75218">
                  <w:marLeft w:val="0"/>
                  <w:marRight w:val="0"/>
                  <w:marTop w:val="300"/>
                  <w:marBottom w:val="0"/>
                  <w:divBdr>
                    <w:top w:val="single" w:sz="6" w:space="0" w:color="D0D0D0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46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127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55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1559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79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23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42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569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458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213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848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862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123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167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326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152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6659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666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61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117" Type="http://schemas.openxmlformats.org/officeDocument/2006/relationships/image" Target="media/image89.png"/><Relationship Id="rId21" Type="http://schemas.openxmlformats.org/officeDocument/2006/relationships/image" Target="media/image13.pn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63" Type="http://schemas.openxmlformats.org/officeDocument/2006/relationships/image" Target="media/image48.png"/><Relationship Id="rId68" Type="http://schemas.openxmlformats.org/officeDocument/2006/relationships/image" Target="media/image52.gif"/><Relationship Id="rId84" Type="http://schemas.microsoft.com/office/2007/relationships/hdphoto" Target="media/hdphoto12.wdp"/><Relationship Id="rId89" Type="http://schemas.openxmlformats.org/officeDocument/2006/relationships/image" Target="media/image66.jpeg"/><Relationship Id="rId112" Type="http://schemas.microsoft.com/office/2007/relationships/hdphoto" Target="media/hdphoto18.wdp"/><Relationship Id="rId16" Type="http://schemas.openxmlformats.org/officeDocument/2006/relationships/image" Target="media/image8.png"/><Relationship Id="rId107" Type="http://schemas.openxmlformats.org/officeDocument/2006/relationships/image" Target="media/image82.jpeg"/><Relationship Id="rId11" Type="http://schemas.openxmlformats.org/officeDocument/2006/relationships/image" Target="media/image3.jpeg"/><Relationship Id="rId32" Type="http://schemas.openxmlformats.org/officeDocument/2006/relationships/image" Target="media/image23.gif"/><Relationship Id="rId37" Type="http://schemas.openxmlformats.org/officeDocument/2006/relationships/image" Target="media/image27.png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74" Type="http://schemas.openxmlformats.org/officeDocument/2006/relationships/image" Target="media/image57.jpeg"/><Relationship Id="rId79" Type="http://schemas.microsoft.com/office/2007/relationships/hdphoto" Target="media/hdphoto10.wdp"/><Relationship Id="rId102" Type="http://schemas.openxmlformats.org/officeDocument/2006/relationships/image" Target="media/image78.gif"/><Relationship Id="rId123" Type="http://schemas.microsoft.com/office/2007/relationships/hdphoto" Target="media/hdphoto22.wdp"/><Relationship Id="rId128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microsoft.com/office/2007/relationships/hdphoto" Target="media/hdphoto15.wdp"/><Relationship Id="rId95" Type="http://schemas.openxmlformats.org/officeDocument/2006/relationships/image" Target="media/image71.png"/><Relationship Id="rId19" Type="http://schemas.openxmlformats.org/officeDocument/2006/relationships/image" Target="media/image11.gif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1.gif"/><Relationship Id="rId35" Type="http://schemas.openxmlformats.org/officeDocument/2006/relationships/hyperlink" Target="http://h.hiphotos.baidu.com/zhidao/pic/item/dcc451da81cb39dbe9c32ad4d3160924ab183034.jpg" TargetMode="External"/><Relationship Id="rId43" Type="http://schemas.openxmlformats.org/officeDocument/2006/relationships/image" Target="media/image33.jpeg"/><Relationship Id="rId48" Type="http://schemas.microsoft.com/office/2007/relationships/hdphoto" Target="media/hdphoto2.wdp"/><Relationship Id="rId56" Type="http://schemas.openxmlformats.org/officeDocument/2006/relationships/image" Target="media/image42.jpeg"/><Relationship Id="rId64" Type="http://schemas.microsoft.com/office/2007/relationships/hdphoto" Target="media/hdphoto7.wdp"/><Relationship Id="rId69" Type="http://schemas.openxmlformats.org/officeDocument/2006/relationships/image" Target="media/image53.png"/><Relationship Id="rId77" Type="http://schemas.openxmlformats.org/officeDocument/2006/relationships/image" Target="media/image59.png"/><Relationship Id="rId100" Type="http://schemas.openxmlformats.org/officeDocument/2006/relationships/image" Target="media/image76.png"/><Relationship Id="rId105" Type="http://schemas.microsoft.com/office/2007/relationships/hdphoto" Target="media/hdphoto16.wdp"/><Relationship Id="rId113" Type="http://schemas.openxmlformats.org/officeDocument/2006/relationships/image" Target="media/image86.png"/><Relationship Id="rId118" Type="http://schemas.microsoft.com/office/2007/relationships/hdphoto" Target="media/hdphoto20.wdp"/><Relationship Id="rId12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55.jpeg"/><Relationship Id="rId80" Type="http://schemas.openxmlformats.org/officeDocument/2006/relationships/image" Target="media/image61.png"/><Relationship Id="rId85" Type="http://schemas.openxmlformats.org/officeDocument/2006/relationships/image" Target="media/image64.jpeg"/><Relationship Id="rId93" Type="http://schemas.openxmlformats.org/officeDocument/2006/relationships/image" Target="media/image69.png"/><Relationship Id="rId98" Type="http://schemas.openxmlformats.org/officeDocument/2006/relationships/image" Target="media/image74.png"/><Relationship Id="rId121" Type="http://schemas.microsoft.com/office/2007/relationships/hdphoto" Target="media/hdphoto21.wdp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07/relationships/hdphoto" Target="media/hdphoto1.wdp"/><Relationship Id="rId33" Type="http://schemas.openxmlformats.org/officeDocument/2006/relationships/image" Target="media/image24.gif"/><Relationship Id="rId38" Type="http://schemas.openxmlformats.org/officeDocument/2006/relationships/image" Target="media/image28.png"/><Relationship Id="rId46" Type="http://schemas.openxmlformats.org/officeDocument/2006/relationships/image" Target="media/image36.gif"/><Relationship Id="rId59" Type="http://schemas.microsoft.com/office/2007/relationships/hdphoto" Target="media/hdphoto6.wdp"/><Relationship Id="rId67" Type="http://schemas.openxmlformats.org/officeDocument/2006/relationships/image" Target="media/image51.gif"/><Relationship Id="rId103" Type="http://schemas.openxmlformats.org/officeDocument/2006/relationships/image" Target="media/image79.gif"/><Relationship Id="rId108" Type="http://schemas.openxmlformats.org/officeDocument/2006/relationships/image" Target="media/image83.jpeg"/><Relationship Id="rId116" Type="http://schemas.microsoft.com/office/2007/relationships/hdphoto" Target="media/hdphoto19.wdp"/><Relationship Id="rId124" Type="http://schemas.openxmlformats.org/officeDocument/2006/relationships/image" Target="media/image93.png"/><Relationship Id="rId20" Type="http://schemas.openxmlformats.org/officeDocument/2006/relationships/image" Target="media/image12.gif"/><Relationship Id="rId41" Type="http://schemas.openxmlformats.org/officeDocument/2006/relationships/image" Target="media/image31.jpeg"/><Relationship Id="rId54" Type="http://schemas.microsoft.com/office/2007/relationships/hdphoto" Target="media/hdphoto5.wdp"/><Relationship Id="rId62" Type="http://schemas.openxmlformats.org/officeDocument/2006/relationships/image" Target="media/image47.png"/><Relationship Id="rId70" Type="http://schemas.microsoft.com/office/2007/relationships/hdphoto" Target="media/hdphoto8.wdp"/><Relationship Id="rId75" Type="http://schemas.microsoft.com/office/2007/relationships/hdphoto" Target="media/hdphoto9.wdp"/><Relationship Id="rId83" Type="http://schemas.openxmlformats.org/officeDocument/2006/relationships/image" Target="media/image63.png"/><Relationship Id="rId88" Type="http://schemas.microsoft.com/office/2007/relationships/hdphoto" Target="media/hdphoto14.wdp"/><Relationship Id="rId91" Type="http://schemas.openxmlformats.org/officeDocument/2006/relationships/image" Target="media/image67.png"/><Relationship Id="rId96" Type="http://schemas.openxmlformats.org/officeDocument/2006/relationships/image" Target="media/image72.jpeg"/><Relationship Id="rId111" Type="http://schemas.openxmlformats.org/officeDocument/2006/relationships/image" Target="media/image8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3.png"/><Relationship Id="rId106" Type="http://schemas.openxmlformats.org/officeDocument/2006/relationships/image" Target="media/image81.png"/><Relationship Id="rId114" Type="http://schemas.openxmlformats.org/officeDocument/2006/relationships/image" Target="media/image87.jpeg"/><Relationship Id="rId119" Type="http://schemas.openxmlformats.org/officeDocument/2006/relationships/image" Target="media/image90.jpeg"/><Relationship Id="rId12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2.gif"/><Relationship Id="rId44" Type="http://schemas.openxmlformats.org/officeDocument/2006/relationships/image" Target="media/image34.png"/><Relationship Id="rId52" Type="http://schemas.microsoft.com/office/2007/relationships/hdphoto" Target="media/hdphoto4.wdp"/><Relationship Id="rId60" Type="http://schemas.openxmlformats.org/officeDocument/2006/relationships/image" Target="media/image45.jpeg"/><Relationship Id="rId65" Type="http://schemas.openxmlformats.org/officeDocument/2006/relationships/image" Target="media/image49.gif"/><Relationship Id="rId73" Type="http://schemas.openxmlformats.org/officeDocument/2006/relationships/image" Target="media/image56.jpeg"/><Relationship Id="rId78" Type="http://schemas.openxmlformats.org/officeDocument/2006/relationships/image" Target="media/image60.png"/><Relationship Id="rId81" Type="http://schemas.microsoft.com/office/2007/relationships/hdphoto" Target="media/hdphoto11.wdp"/><Relationship Id="rId86" Type="http://schemas.microsoft.com/office/2007/relationships/hdphoto" Target="media/hdphoto13.wdp"/><Relationship Id="rId94" Type="http://schemas.openxmlformats.org/officeDocument/2006/relationships/image" Target="media/image70.png"/><Relationship Id="rId99" Type="http://schemas.openxmlformats.org/officeDocument/2006/relationships/image" Target="media/image75.png"/><Relationship Id="rId101" Type="http://schemas.openxmlformats.org/officeDocument/2006/relationships/image" Target="media/image77.png"/><Relationship Id="rId122" Type="http://schemas.openxmlformats.org/officeDocument/2006/relationships/image" Target="media/image9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9" Type="http://schemas.openxmlformats.org/officeDocument/2006/relationships/image" Target="media/image29.png"/><Relationship Id="rId109" Type="http://schemas.openxmlformats.org/officeDocument/2006/relationships/image" Target="media/image84.png"/><Relationship Id="rId34" Type="http://schemas.openxmlformats.org/officeDocument/2006/relationships/image" Target="media/image25.jpeg"/><Relationship Id="rId50" Type="http://schemas.microsoft.com/office/2007/relationships/hdphoto" Target="media/hdphoto3.wdp"/><Relationship Id="rId55" Type="http://schemas.openxmlformats.org/officeDocument/2006/relationships/image" Target="media/image41.jpeg"/><Relationship Id="rId76" Type="http://schemas.openxmlformats.org/officeDocument/2006/relationships/image" Target="media/image58.jpeg"/><Relationship Id="rId97" Type="http://schemas.openxmlformats.org/officeDocument/2006/relationships/image" Target="media/image73.png"/><Relationship Id="rId104" Type="http://schemas.openxmlformats.org/officeDocument/2006/relationships/image" Target="media/image80.jpeg"/><Relationship Id="rId120" Type="http://schemas.openxmlformats.org/officeDocument/2006/relationships/image" Target="media/image91.png"/><Relationship Id="rId125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54.png"/><Relationship Id="rId92" Type="http://schemas.openxmlformats.org/officeDocument/2006/relationships/image" Target="media/image68.png"/><Relationship Id="rId2" Type="http://schemas.openxmlformats.org/officeDocument/2006/relationships/numbering" Target="numbering.xml"/><Relationship Id="rId29" Type="http://schemas.openxmlformats.org/officeDocument/2006/relationships/image" Target="media/image20.jpeg"/><Relationship Id="rId24" Type="http://schemas.openxmlformats.org/officeDocument/2006/relationships/image" Target="media/image16.jpe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66" Type="http://schemas.openxmlformats.org/officeDocument/2006/relationships/image" Target="media/image50.gif"/><Relationship Id="rId87" Type="http://schemas.openxmlformats.org/officeDocument/2006/relationships/image" Target="media/image65.jpeg"/><Relationship Id="rId110" Type="http://schemas.microsoft.com/office/2007/relationships/hdphoto" Target="media/hdphoto17.wdp"/><Relationship Id="rId115" Type="http://schemas.openxmlformats.org/officeDocument/2006/relationships/image" Target="media/image88.jpeg"/><Relationship Id="rId61" Type="http://schemas.openxmlformats.org/officeDocument/2006/relationships/image" Target="media/image46.png"/><Relationship Id="rId82" Type="http://schemas.openxmlformats.org/officeDocument/2006/relationships/image" Target="media/image6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E849B9-6A72-4EF4-BE48-9A7FCDB28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24</Pages>
  <Words>1724</Words>
  <Characters>9828</Characters>
  <Application>Microsoft Office Word</Application>
  <DocSecurity>0</DocSecurity>
  <Lines>81</Lines>
  <Paragraphs>23</Paragraphs>
  <ScaleCrop>false</ScaleCrop>
  <Company>Sky123.Org</Company>
  <LinksUpToDate>false</LinksUpToDate>
  <CharactersWithSpaces>11529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mihoo1</dc:creator>
  <cp:lastModifiedBy>admin</cp:lastModifiedBy>
  <cp:revision>114</cp:revision>
  <cp:lastPrinted>2015-03-06T07:35:00Z</cp:lastPrinted>
  <dcterms:created xsi:type="dcterms:W3CDTF">2015-10-26T09:13:00Z</dcterms:created>
  <dcterms:modified xsi:type="dcterms:W3CDTF">2016-08-16T01:58:00Z</dcterms:modified>
</cp:coreProperties>
</file>